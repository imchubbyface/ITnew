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D14CEF4" w14:textId="77777777" w:rsidR="00EA6AE2" w:rsidRPr="004E7907" w:rsidRDefault="00EA6AE2" w:rsidP="00E01001">
      <w:pPr>
        <w:pStyle w:val="Heading3"/>
        <w:spacing w:before="0" w:after="60" w:line="240" w:lineRule="auto"/>
        <w:ind w:left="720" w:hanging="720"/>
        <w:rPr>
          <w:rFonts w:ascii="Arial" w:hAnsi="Arial" w:cs="Arial"/>
          <w:sz w:val="21"/>
          <w:szCs w:val="21"/>
        </w:rPr>
      </w:pPr>
    </w:p>
    <w:p w14:paraId="6254462C" w14:textId="77777777" w:rsidR="003A2A5A" w:rsidRPr="004E7907" w:rsidRDefault="003A2A5A" w:rsidP="00E01001">
      <w:pPr>
        <w:spacing w:after="60"/>
      </w:pPr>
    </w:p>
    <w:p w14:paraId="5614F687" w14:textId="77777777" w:rsidR="003A2A5A" w:rsidRPr="004E7907" w:rsidRDefault="003A2A5A" w:rsidP="00E01001">
      <w:pPr>
        <w:spacing w:after="60"/>
      </w:pPr>
    </w:p>
    <w:p w14:paraId="7D426C23" w14:textId="77777777" w:rsidR="003A2A5A" w:rsidRPr="004E7907" w:rsidRDefault="003A2A5A" w:rsidP="00E01001">
      <w:pPr>
        <w:spacing w:after="60"/>
      </w:pPr>
    </w:p>
    <w:p w14:paraId="783B6569" w14:textId="77777777" w:rsidR="003A2A5A" w:rsidRPr="004E7907" w:rsidRDefault="003A2A5A" w:rsidP="00E01001">
      <w:pPr>
        <w:spacing w:after="60"/>
      </w:pPr>
    </w:p>
    <w:p w14:paraId="19AE602A" w14:textId="77777777" w:rsidR="003A2A5A" w:rsidRPr="004E7907" w:rsidRDefault="003A2A5A" w:rsidP="00E01001">
      <w:pPr>
        <w:spacing w:after="60"/>
      </w:pPr>
    </w:p>
    <w:p w14:paraId="51ABD7D7" w14:textId="77777777" w:rsidR="003A2A5A" w:rsidRPr="004E7907" w:rsidRDefault="003A2A5A" w:rsidP="00E01001">
      <w:pPr>
        <w:spacing w:after="60"/>
      </w:pPr>
    </w:p>
    <w:p w14:paraId="48842FDE" w14:textId="77777777" w:rsidR="00EA6AE2" w:rsidRPr="004E7907" w:rsidRDefault="00EA6AE2" w:rsidP="00E01001">
      <w:pPr>
        <w:pStyle w:val="BlueHeadline"/>
        <w:spacing w:after="60"/>
        <w:jc w:val="center"/>
        <w:rPr>
          <w:rFonts w:eastAsia="SimSun"/>
          <w:color w:val="auto"/>
          <w:sz w:val="21"/>
          <w:szCs w:val="21"/>
          <w:u w:val="none"/>
        </w:rPr>
      </w:pPr>
    </w:p>
    <w:p w14:paraId="122D2C8C" w14:textId="77777777" w:rsidR="00EA6AE2" w:rsidRPr="004E7907" w:rsidRDefault="003477F5" w:rsidP="00E01001">
      <w:pPr>
        <w:pStyle w:val="BlueHeadline"/>
        <w:spacing w:after="60"/>
        <w:jc w:val="center"/>
        <w:rPr>
          <w:rFonts w:eastAsia="SimSun"/>
          <w:color w:val="auto"/>
          <w:sz w:val="21"/>
          <w:szCs w:val="21"/>
          <w:u w:val="none"/>
        </w:rPr>
      </w:pPr>
      <w:r>
        <w:rPr>
          <w:rFonts w:eastAsia="Calibri"/>
          <w:b w:val="0"/>
          <w:noProof/>
          <w:color w:val="auto"/>
          <w:sz w:val="21"/>
          <w:szCs w:val="21"/>
          <w:u w:val="none"/>
          <w:lang w:val="en-AU" w:eastAsia="zh-CN"/>
        </w:rPr>
        <w:drawing>
          <wp:inline distT="0" distB="0" distL="0" distR="0" wp14:anchorId="68350850" wp14:editId="558CC38C">
            <wp:extent cx="3562350" cy="1752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13904"/>
                    <a:stretch>
                      <a:fillRect/>
                    </a:stretch>
                  </pic:blipFill>
                  <pic:spPr bwMode="auto">
                    <a:xfrm>
                      <a:off x="0" y="0"/>
                      <a:ext cx="3562350" cy="1752600"/>
                    </a:xfrm>
                    <a:prstGeom prst="rect">
                      <a:avLst/>
                    </a:prstGeom>
                    <a:noFill/>
                    <a:ln w="9525">
                      <a:noFill/>
                      <a:miter lim="800000"/>
                      <a:headEnd/>
                      <a:tailEnd/>
                    </a:ln>
                  </pic:spPr>
                </pic:pic>
              </a:graphicData>
            </a:graphic>
          </wp:inline>
        </w:drawing>
      </w:r>
    </w:p>
    <w:p w14:paraId="6A12A29E" w14:textId="77777777" w:rsidR="00EA6AE2" w:rsidRPr="004E7907" w:rsidRDefault="00EA6AE2" w:rsidP="00E01001">
      <w:pPr>
        <w:pStyle w:val="BlueHeadline"/>
        <w:spacing w:after="60"/>
        <w:jc w:val="center"/>
        <w:rPr>
          <w:rFonts w:eastAsia="SimSun"/>
          <w:color w:val="auto"/>
          <w:sz w:val="21"/>
          <w:szCs w:val="21"/>
          <w:u w:val="none"/>
        </w:rPr>
      </w:pPr>
    </w:p>
    <w:p w14:paraId="67F5643C" w14:textId="77777777" w:rsidR="006C68C8" w:rsidRPr="004E7907" w:rsidRDefault="006C68C8" w:rsidP="00E01001">
      <w:pPr>
        <w:pStyle w:val="BlueHeadline"/>
        <w:spacing w:after="60"/>
        <w:jc w:val="center"/>
        <w:rPr>
          <w:color w:val="auto"/>
          <w:sz w:val="21"/>
          <w:szCs w:val="21"/>
          <w:u w:val="none"/>
        </w:rPr>
      </w:pPr>
    </w:p>
    <w:p w14:paraId="4C132DA9" w14:textId="77777777" w:rsidR="006C68C8" w:rsidRPr="004E7907" w:rsidRDefault="006C68C8" w:rsidP="00E01001">
      <w:pPr>
        <w:pStyle w:val="BlueHeadline"/>
        <w:spacing w:after="60"/>
        <w:jc w:val="center"/>
        <w:rPr>
          <w:color w:val="auto"/>
          <w:sz w:val="21"/>
          <w:szCs w:val="21"/>
          <w:u w:val="none"/>
        </w:rPr>
      </w:pPr>
    </w:p>
    <w:p w14:paraId="41A00B91" w14:textId="77777777" w:rsidR="00A35D70" w:rsidRPr="00DA569A" w:rsidRDefault="00A35D70" w:rsidP="00A35D70">
      <w:pPr>
        <w:spacing w:after="60"/>
        <w:jc w:val="center"/>
        <w:rPr>
          <w:rFonts w:ascii="Arial" w:hAnsi="Arial" w:cs="Arial"/>
          <w:b/>
          <w:sz w:val="30"/>
          <w:szCs w:val="30"/>
        </w:rPr>
      </w:pPr>
      <w:r w:rsidRPr="00DA569A">
        <w:rPr>
          <w:rFonts w:ascii="Arial" w:hAnsi="Arial" w:cs="Arial"/>
          <w:b/>
          <w:sz w:val="30"/>
          <w:szCs w:val="30"/>
        </w:rPr>
        <w:t xml:space="preserve">ICT50220 </w:t>
      </w:r>
      <w:r>
        <w:rPr>
          <w:rFonts w:ascii="Arial" w:hAnsi="Arial" w:cs="Arial"/>
          <w:b/>
          <w:sz w:val="30"/>
          <w:szCs w:val="30"/>
        </w:rPr>
        <w:t>Diploma</w:t>
      </w:r>
      <w:r w:rsidRPr="00DA569A">
        <w:rPr>
          <w:rFonts w:ascii="Arial" w:hAnsi="Arial" w:cs="Arial"/>
          <w:b/>
          <w:sz w:val="30"/>
          <w:szCs w:val="30"/>
        </w:rPr>
        <w:t xml:space="preserve"> </w:t>
      </w:r>
      <w:r>
        <w:rPr>
          <w:rFonts w:ascii="Arial" w:hAnsi="Arial" w:cs="Arial"/>
          <w:b/>
          <w:sz w:val="30"/>
          <w:szCs w:val="30"/>
        </w:rPr>
        <w:t>of</w:t>
      </w:r>
      <w:r w:rsidRPr="00DA569A">
        <w:rPr>
          <w:rFonts w:ascii="Arial" w:hAnsi="Arial" w:cs="Arial"/>
          <w:b/>
          <w:sz w:val="30"/>
          <w:szCs w:val="30"/>
        </w:rPr>
        <w:t xml:space="preserve"> Information Technology</w:t>
      </w:r>
    </w:p>
    <w:p w14:paraId="33E8911E" w14:textId="77777777" w:rsidR="00A35D70" w:rsidRDefault="00A35D70" w:rsidP="00A35D70">
      <w:pPr>
        <w:spacing w:after="60"/>
        <w:jc w:val="center"/>
        <w:rPr>
          <w:rFonts w:ascii="Arial" w:hAnsi="Arial" w:cs="Arial"/>
          <w:b/>
          <w:color w:val="FF0000"/>
          <w:sz w:val="30"/>
          <w:szCs w:val="30"/>
          <w:highlight w:val="yellow"/>
        </w:rPr>
      </w:pPr>
    </w:p>
    <w:p w14:paraId="0DBA1D62" w14:textId="33837753" w:rsidR="00EA6AE2" w:rsidRDefault="00753D10" w:rsidP="00E01001">
      <w:pPr>
        <w:pStyle w:val="BlueHeadline"/>
        <w:spacing w:after="60"/>
        <w:jc w:val="center"/>
        <w:rPr>
          <w:color w:val="auto"/>
          <w:sz w:val="30"/>
          <w:szCs w:val="30"/>
          <w:u w:val="none"/>
        </w:rPr>
      </w:pPr>
      <w:r w:rsidRPr="00753D10">
        <w:rPr>
          <w:rFonts w:eastAsia="SimSun"/>
          <w:bCs w:val="0"/>
          <w:color w:val="auto"/>
          <w:sz w:val="30"/>
          <w:szCs w:val="30"/>
          <w:u w:val="none"/>
          <w:lang w:val="en-AU"/>
        </w:rPr>
        <w:t>ICTWEB522 Develop website information architecture</w:t>
      </w:r>
    </w:p>
    <w:p w14:paraId="7B8BED11" w14:textId="77777777" w:rsidR="00A35D70" w:rsidRPr="004E7907" w:rsidRDefault="00A35D70" w:rsidP="00E01001">
      <w:pPr>
        <w:pStyle w:val="BlueHeadline"/>
        <w:spacing w:after="60"/>
        <w:jc w:val="center"/>
        <w:rPr>
          <w:color w:val="auto"/>
          <w:sz w:val="30"/>
          <w:szCs w:val="30"/>
          <w:u w:val="none"/>
        </w:rPr>
      </w:pPr>
    </w:p>
    <w:p w14:paraId="2149CAB2" w14:textId="0F3DEE94" w:rsidR="007A6B43" w:rsidRPr="007A6B43" w:rsidRDefault="006330C4" w:rsidP="007A6B43">
      <w:pPr>
        <w:spacing w:after="60"/>
        <w:jc w:val="center"/>
        <w:rPr>
          <w:rFonts w:ascii="Arial" w:hAnsi="Arial" w:cs="Arial"/>
          <w:b/>
          <w:sz w:val="30"/>
          <w:szCs w:val="30"/>
        </w:rPr>
      </w:pPr>
      <w:r>
        <w:rPr>
          <w:rFonts w:ascii="Arial" w:hAnsi="Arial" w:cs="Arial"/>
          <w:b/>
          <w:sz w:val="30"/>
          <w:szCs w:val="30"/>
        </w:rPr>
        <w:t>Student</w:t>
      </w:r>
      <w:r w:rsidR="00F00703" w:rsidRPr="004E7907">
        <w:rPr>
          <w:rFonts w:ascii="Arial" w:hAnsi="Arial" w:cs="Arial"/>
          <w:b/>
          <w:sz w:val="30"/>
          <w:szCs w:val="30"/>
        </w:rPr>
        <w:t xml:space="preserve"> Guide and Assessmen</w:t>
      </w:r>
      <w:r w:rsidR="007A6B43">
        <w:rPr>
          <w:rFonts w:ascii="Arial" w:hAnsi="Arial" w:cs="Arial"/>
          <w:b/>
          <w:sz w:val="30"/>
          <w:szCs w:val="30"/>
        </w:rPr>
        <w:t>t</w:t>
      </w:r>
    </w:p>
    <w:p w14:paraId="59214BB3" w14:textId="77777777" w:rsidR="00EA6AE2" w:rsidRPr="004E7907" w:rsidRDefault="00EA6AE2" w:rsidP="00E01001">
      <w:pPr>
        <w:pStyle w:val="BlueHeadline"/>
        <w:spacing w:after="60"/>
        <w:jc w:val="center"/>
        <w:rPr>
          <w:color w:val="auto"/>
          <w:sz w:val="21"/>
          <w:szCs w:val="21"/>
          <w:u w:val="none"/>
        </w:rPr>
      </w:pPr>
    </w:p>
    <w:p w14:paraId="6D61FA7A" w14:textId="77777777" w:rsidR="00EA6AE2" w:rsidRPr="004E7907" w:rsidRDefault="00EA6AE2" w:rsidP="00E01001">
      <w:pPr>
        <w:spacing w:after="60"/>
        <w:rPr>
          <w:rFonts w:ascii="Arial" w:hAnsi="Arial" w:cs="Arial"/>
          <w:b/>
          <w:sz w:val="21"/>
          <w:szCs w:val="21"/>
        </w:rPr>
      </w:pPr>
    </w:p>
    <w:p w14:paraId="62D2FC1A" w14:textId="77777777" w:rsidR="00EA6AE2" w:rsidRPr="004E7907" w:rsidRDefault="00EA6AE2" w:rsidP="00E01001">
      <w:pPr>
        <w:spacing w:after="60"/>
        <w:jc w:val="center"/>
        <w:rPr>
          <w:rFonts w:ascii="Arial" w:hAnsi="Arial" w:cs="Arial"/>
          <w:b/>
          <w:sz w:val="21"/>
          <w:szCs w:val="21"/>
        </w:rPr>
      </w:pPr>
    </w:p>
    <w:p w14:paraId="4B65AC42" w14:textId="77777777" w:rsidR="00E240A1" w:rsidRPr="00E87001" w:rsidRDefault="00781C53" w:rsidP="00702A3C">
      <w:pPr>
        <w:pStyle w:val="Title"/>
        <w:numPr>
          <w:ilvl w:val="0"/>
          <w:numId w:val="11"/>
        </w:numPr>
        <w:pBdr>
          <w:bottom w:val="single" w:sz="4" w:space="1" w:color="auto"/>
        </w:pBdr>
        <w:spacing w:after="60"/>
        <w:ind w:left="426"/>
        <w:jc w:val="left"/>
        <w:rPr>
          <w:rFonts w:cs="Arial"/>
          <w:sz w:val="21"/>
          <w:szCs w:val="21"/>
        </w:rPr>
      </w:pPr>
      <w:r w:rsidRPr="004E7907">
        <w:rPr>
          <w:rFonts w:cs="Arial"/>
          <w:sz w:val="21"/>
          <w:szCs w:val="21"/>
        </w:rPr>
        <w:br w:type="page"/>
      </w:r>
      <w:r w:rsidR="00E240A1" w:rsidRPr="00E87001">
        <w:rPr>
          <w:rFonts w:cs="Arial"/>
          <w:sz w:val="21"/>
          <w:szCs w:val="21"/>
        </w:rPr>
        <w:lastRenderedPageBreak/>
        <w:t>Overview</w:t>
      </w:r>
    </w:p>
    <w:p w14:paraId="168E38EB" w14:textId="77777777" w:rsidR="00E240A1" w:rsidRPr="00E87001" w:rsidRDefault="00E240A1" w:rsidP="00E240A1">
      <w:pPr>
        <w:pStyle w:val="Tabletext"/>
        <w:spacing w:before="0" w:after="60" w:line="23" w:lineRule="atLeast"/>
        <w:rPr>
          <w:sz w:val="21"/>
          <w:szCs w:val="21"/>
        </w:rPr>
      </w:pPr>
      <w:r w:rsidRPr="00E87001">
        <w:rPr>
          <w:sz w:val="21"/>
          <w:szCs w:val="21"/>
        </w:rPr>
        <w:t xml:space="preserve">Competency-based assessment: Evidence will be gathered which is mapped to the requirements of the unit of competency. </w:t>
      </w:r>
    </w:p>
    <w:p w14:paraId="692A5A26" w14:textId="3A7AC324" w:rsidR="00E240A1" w:rsidRDefault="00E240A1" w:rsidP="00E240A1">
      <w:pPr>
        <w:pStyle w:val="Tabletext"/>
        <w:spacing w:before="0" w:after="60" w:line="23" w:lineRule="atLeast"/>
        <w:rPr>
          <w:sz w:val="21"/>
          <w:szCs w:val="21"/>
        </w:rPr>
      </w:pPr>
      <w:r w:rsidRPr="00E87001">
        <w:rPr>
          <w:sz w:val="21"/>
          <w:szCs w:val="21"/>
        </w:rPr>
        <w:t>The link between</w:t>
      </w:r>
      <w:r>
        <w:rPr>
          <w:sz w:val="21"/>
          <w:szCs w:val="21"/>
        </w:rPr>
        <w:t xml:space="preserve"> </w:t>
      </w:r>
      <w:r w:rsidRPr="00E87001">
        <w:rPr>
          <w:sz w:val="21"/>
          <w:szCs w:val="21"/>
        </w:rPr>
        <w:t xml:space="preserve">the unit and assessment tools can be found in the </w:t>
      </w:r>
      <w:r w:rsidRPr="00E87001">
        <w:rPr>
          <w:b/>
          <w:sz w:val="21"/>
          <w:szCs w:val="21"/>
        </w:rPr>
        <w:t>Assessment Mapping</w:t>
      </w:r>
      <w:r w:rsidRPr="00E87001">
        <w:rPr>
          <w:sz w:val="21"/>
          <w:szCs w:val="21"/>
        </w:rPr>
        <w:t xml:space="preserve"> document.</w:t>
      </w:r>
    </w:p>
    <w:p w14:paraId="129D195E" w14:textId="77777777" w:rsidR="00A35D70" w:rsidRPr="00E87001" w:rsidRDefault="00A35D70" w:rsidP="00E240A1">
      <w:pPr>
        <w:pStyle w:val="Tabletext"/>
        <w:spacing w:before="0" w:after="60" w:line="23" w:lineRule="atLeast"/>
        <w:rPr>
          <w:sz w:val="21"/>
          <w:szCs w:val="21"/>
        </w:rPr>
      </w:pPr>
    </w:p>
    <w:p w14:paraId="2FCEE240" w14:textId="77777777" w:rsidR="00E240A1" w:rsidRPr="00E87001" w:rsidRDefault="00E240A1" w:rsidP="00702A3C">
      <w:pPr>
        <w:pStyle w:val="Title"/>
        <w:numPr>
          <w:ilvl w:val="0"/>
          <w:numId w:val="11"/>
        </w:numPr>
        <w:pBdr>
          <w:bottom w:val="single" w:sz="4" w:space="1" w:color="auto"/>
        </w:pBdr>
        <w:spacing w:after="60"/>
        <w:ind w:left="426"/>
        <w:jc w:val="left"/>
        <w:rPr>
          <w:rFonts w:cs="Arial"/>
          <w:sz w:val="21"/>
          <w:szCs w:val="21"/>
        </w:rPr>
      </w:pPr>
      <w:r w:rsidRPr="00E87001">
        <w:rPr>
          <w:rFonts w:cs="Arial"/>
          <w:sz w:val="21"/>
          <w:szCs w:val="21"/>
        </w:rPr>
        <w:t>Assessment Scenario</w:t>
      </w:r>
    </w:p>
    <w:p w14:paraId="2ECA80E6" w14:textId="2FE2E418" w:rsidR="00E240A1" w:rsidRDefault="008B4F69" w:rsidP="00E240A1">
      <w:pPr>
        <w:spacing w:after="60"/>
        <w:rPr>
          <w:rFonts w:ascii="Arial" w:hAnsi="Arial" w:cs="Arial"/>
          <w:sz w:val="21"/>
          <w:szCs w:val="21"/>
        </w:rPr>
      </w:pPr>
      <w:r>
        <w:rPr>
          <w:rFonts w:ascii="Arial" w:hAnsi="Arial" w:cs="Arial"/>
          <w:sz w:val="21"/>
          <w:szCs w:val="21"/>
        </w:rPr>
        <w:t>A</w:t>
      </w:r>
      <w:r w:rsidR="00E240A1" w:rsidRPr="008B4F69">
        <w:rPr>
          <w:rFonts w:ascii="Arial" w:hAnsi="Arial" w:cs="Arial"/>
          <w:sz w:val="21"/>
          <w:szCs w:val="21"/>
        </w:rPr>
        <w:t xml:space="preserve">ssessment </w:t>
      </w:r>
      <w:r>
        <w:rPr>
          <w:rFonts w:ascii="Arial" w:hAnsi="Arial" w:cs="Arial"/>
          <w:sz w:val="21"/>
          <w:szCs w:val="21"/>
        </w:rPr>
        <w:t xml:space="preserve">scenario </w:t>
      </w:r>
      <w:r w:rsidR="00E240A1" w:rsidRPr="008B4F69">
        <w:rPr>
          <w:rFonts w:ascii="Arial" w:hAnsi="Arial" w:cs="Arial"/>
          <w:sz w:val="21"/>
          <w:szCs w:val="21"/>
        </w:rPr>
        <w:t>i</w:t>
      </w:r>
      <w:r w:rsidR="007707A3" w:rsidRPr="008B4F69">
        <w:rPr>
          <w:rFonts w:ascii="Arial" w:hAnsi="Arial" w:cs="Arial"/>
          <w:sz w:val="21"/>
          <w:szCs w:val="21"/>
        </w:rPr>
        <w:t>s</w:t>
      </w:r>
      <w:r w:rsidR="00E240A1" w:rsidRPr="008B4F69">
        <w:rPr>
          <w:rFonts w:ascii="Arial" w:hAnsi="Arial" w:cs="Arial"/>
          <w:sz w:val="21"/>
          <w:szCs w:val="21"/>
        </w:rPr>
        <w:t xml:space="preserve"> based on </w:t>
      </w:r>
      <w:r>
        <w:rPr>
          <w:rFonts w:ascii="Arial" w:hAnsi="Arial" w:cs="Arial"/>
          <w:sz w:val="21"/>
          <w:szCs w:val="21"/>
        </w:rPr>
        <w:t xml:space="preserve">the </w:t>
      </w:r>
      <w:r w:rsidR="00E240A1" w:rsidRPr="008B4F69">
        <w:rPr>
          <w:rFonts w:ascii="Arial" w:hAnsi="Arial" w:cs="Arial"/>
          <w:sz w:val="21"/>
          <w:szCs w:val="21"/>
        </w:rPr>
        <w:t xml:space="preserve">simulated </w:t>
      </w:r>
      <w:r>
        <w:rPr>
          <w:rFonts w:ascii="Arial" w:hAnsi="Arial" w:cs="Arial"/>
          <w:sz w:val="21"/>
          <w:szCs w:val="21"/>
        </w:rPr>
        <w:t>environment, u</w:t>
      </w:r>
      <w:r w:rsidR="00E240A1" w:rsidRPr="008B4F69">
        <w:rPr>
          <w:rFonts w:ascii="Arial" w:hAnsi="Arial" w:cs="Arial"/>
          <w:sz w:val="21"/>
          <w:szCs w:val="21"/>
        </w:rPr>
        <w:t>nless otherwise specified</w:t>
      </w:r>
      <w:r>
        <w:rPr>
          <w:rFonts w:ascii="Arial" w:hAnsi="Arial" w:cs="Arial"/>
          <w:sz w:val="21"/>
          <w:szCs w:val="21"/>
        </w:rPr>
        <w:t xml:space="preserve">. The candidates need to complete </w:t>
      </w:r>
      <w:r w:rsidR="00E240A1" w:rsidRPr="008B4F69">
        <w:rPr>
          <w:rFonts w:ascii="Arial" w:hAnsi="Arial" w:cs="Arial"/>
          <w:sz w:val="21"/>
          <w:szCs w:val="21"/>
        </w:rPr>
        <w:t>each assessment item</w:t>
      </w:r>
      <w:r>
        <w:rPr>
          <w:rFonts w:ascii="Arial" w:hAnsi="Arial" w:cs="Arial"/>
          <w:sz w:val="21"/>
          <w:szCs w:val="21"/>
        </w:rPr>
        <w:t xml:space="preserve"> according to the</w:t>
      </w:r>
      <w:r w:rsidR="007707A3" w:rsidRPr="008B4F69">
        <w:rPr>
          <w:rFonts w:ascii="Arial" w:hAnsi="Arial" w:cs="Arial"/>
          <w:sz w:val="21"/>
          <w:szCs w:val="21"/>
        </w:rPr>
        <w:t xml:space="preserve"> </w:t>
      </w:r>
      <w:r>
        <w:rPr>
          <w:rFonts w:ascii="Arial" w:hAnsi="Arial" w:cs="Arial"/>
          <w:sz w:val="21"/>
          <w:szCs w:val="21"/>
        </w:rPr>
        <w:t>devised</w:t>
      </w:r>
      <w:r w:rsidR="007707A3" w:rsidRPr="008B4F69">
        <w:rPr>
          <w:rFonts w:ascii="Arial" w:hAnsi="Arial" w:cs="Arial"/>
          <w:sz w:val="21"/>
          <w:szCs w:val="21"/>
        </w:rPr>
        <w:t xml:space="preserve"> envi</w:t>
      </w:r>
      <w:r w:rsidRPr="008B4F69">
        <w:rPr>
          <w:rFonts w:ascii="Arial" w:hAnsi="Arial" w:cs="Arial"/>
          <w:sz w:val="21"/>
          <w:szCs w:val="21"/>
        </w:rPr>
        <w:t xml:space="preserve">ronment </w:t>
      </w:r>
      <w:r>
        <w:rPr>
          <w:rFonts w:ascii="Arial" w:hAnsi="Arial" w:cs="Arial"/>
          <w:sz w:val="21"/>
          <w:szCs w:val="21"/>
        </w:rPr>
        <w:t>while following the instructions and guidelines</w:t>
      </w:r>
    </w:p>
    <w:p w14:paraId="2E55485C" w14:textId="77777777" w:rsidR="00A35D70" w:rsidRPr="00E02E6A" w:rsidRDefault="00A35D70" w:rsidP="00E240A1">
      <w:pPr>
        <w:spacing w:after="60"/>
        <w:rPr>
          <w:rFonts w:ascii="Arial" w:hAnsi="Arial" w:cs="Arial"/>
          <w:sz w:val="21"/>
          <w:szCs w:val="21"/>
        </w:rPr>
      </w:pPr>
    </w:p>
    <w:p w14:paraId="29BFD49E" w14:textId="77777777" w:rsidR="00E240A1" w:rsidRPr="004E7907" w:rsidRDefault="00E240A1" w:rsidP="008B4F69">
      <w:pPr>
        <w:pStyle w:val="OLBodyBold"/>
      </w:pPr>
      <w:r w:rsidRPr="004E7907">
        <w:t>Summary of Assessment Tasks</w:t>
      </w:r>
    </w:p>
    <w:p w14:paraId="3F4C7BCD" w14:textId="77777777" w:rsidR="00E240A1" w:rsidRPr="004E7907" w:rsidRDefault="00E240A1" w:rsidP="00E240A1">
      <w:pPr>
        <w:spacing w:after="60"/>
        <w:rPr>
          <w:rFonts w:ascii="Arial" w:hAnsi="Arial" w:cs="Arial"/>
          <w:sz w:val="21"/>
          <w:szCs w:val="21"/>
        </w:rPr>
      </w:pPr>
      <w:r w:rsidRPr="004E7907">
        <w:rPr>
          <w:rFonts w:ascii="Arial" w:hAnsi="Arial" w:cs="Arial"/>
          <w:sz w:val="21"/>
          <w:szCs w:val="21"/>
        </w:rPr>
        <w:t xml:space="preserve">To successfully complete this unit of competency students are required to complete the following assessment tasks: </w:t>
      </w:r>
    </w:p>
    <w:p w14:paraId="1D9BA0D7" w14:textId="77777777" w:rsidR="00A35D70" w:rsidRPr="00412D15" w:rsidRDefault="00A35D70" w:rsidP="00A35D70">
      <w:pPr>
        <w:numPr>
          <w:ilvl w:val="0"/>
          <w:numId w:val="10"/>
        </w:numPr>
        <w:spacing w:after="60"/>
        <w:rPr>
          <w:rFonts w:ascii="Arial" w:hAnsi="Arial" w:cs="Arial"/>
          <w:sz w:val="21"/>
          <w:szCs w:val="21"/>
        </w:rPr>
      </w:pPr>
      <w:r w:rsidRPr="00412D15">
        <w:rPr>
          <w:rFonts w:ascii="Arial" w:hAnsi="Arial" w:cs="Arial"/>
          <w:sz w:val="21"/>
          <w:szCs w:val="21"/>
        </w:rPr>
        <w:t xml:space="preserve">Assessment Task 1: Candidates need to answer written questions to demonstrate their knowledge, candidate must answer all questions correctly to be deemed satisfactory in this task  </w:t>
      </w:r>
    </w:p>
    <w:p w14:paraId="76762A00" w14:textId="77777777" w:rsidR="00A35D70" w:rsidRPr="00412D15" w:rsidRDefault="00A35D70" w:rsidP="00A35D70">
      <w:pPr>
        <w:spacing w:after="60"/>
        <w:rPr>
          <w:rFonts w:ascii="Arial" w:hAnsi="Arial" w:cs="Arial"/>
          <w:sz w:val="21"/>
          <w:szCs w:val="21"/>
        </w:rPr>
      </w:pPr>
    </w:p>
    <w:p w14:paraId="2E36304C" w14:textId="77777777" w:rsidR="00A35D70" w:rsidRPr="00412D15" w:rsidRDefault="00A35D70" w:rsidP="00A35D70">
      <w:pPr>
        <w:numPr>
          <w:ilvl w:val="0"/>
          <w:numId w:val="10"/>
        </w:numPr>
        <w:spacing w:after="60"/>
        <w:rPr>
          <w:rFonts w:ascii="Arial" w:hAnsi="Arial" w:cs="Arial"/>
          <w:sz w:val="21"/>
          <w:szCs w:val="21"/>
        </w:rPr>
      </w:pPr>
      <w:r w:rsidRPr="00412D15">
        <w:rPr>
          <w:rFonts w:ascii="Arial" w:hAnsi="Arial" w:cs="Arial"/>
          <w:sz w:val="21"/>
          <w:szCs w:val="21"/>
        </w:rPr>
        <w:t xml:space="preserve">Assessment Task 2: </w:t>
      </w:r>
    </w:p>
    <w:p w14:paraId="6FE79578" w14:textId="77777777" w:rsidR="00A35D70" w:rsidRPr="00412D15" w:rsidRDefault="00A35D70" w:rsidP="00A35D70">
      <w:pPr>
        <w:pStyle w:val="ListParagraph"/>
        <w:suppressAutoHyphens w:val="0"/>
        <w:spacing w:before="60"/>
        <w:contextualSpacing/>
        <w:jc w:val="both"/>
        <w:rPr>
          <w:rFonts w:asciiTheme="minorHAnsi" w:hAnsiTheme="minorHAnsi" w:cstheme="minorHAnsi"/>
          <w:sz w:val="22"/>
          <w:szCs w:val="22"/>
          <w:lang w:val="en-US"/>
        </w:rPr>
      </w:pPr>
      <w:r w:rsidRPr="00412D15">
        <w:rPr>
          <w:rFonts w:asciiTheme="minorHAnsi" w:hAnsiTheme="minorHAnsi" w:cstheme="minorHAnsi"/>
          <w:sz w:val="22"/>
          <w:szCs w:val="22"/>
          <w:lang w:val="en-US"/>
        </w:rPr>
        <w:t xml:space="preserve">Candidates need to complete the Unit Project (UP) </w:t>
      </w:r>
    </w:p>
    <w:p w14:paraId="7E9D692C" w14:textId="77777777" w:rsidR="00AF17CC" w:rsidRDefault="00AF17CC" w:rsidP="00412D15">
      <w:pPr>
        <w:spacing w:after="60"/>
        <w:rPr>
          <w:rFonts w:asciiTheme="minorHAnsi" w:hAnsiTheme="minorHAnsi" w:cstheme="minorHAnsi"/>
          <w:i/>
          <w:iCs/>
          <w:color w:val="FF0000"/>
          <w:sz w:val="22"/>
          <w:szCs w:val="22"/>
          <w:lang w:val="en-US"/>
        </w:rPr>
      </w:pPr>
    </w:p>
    <w:p w14:paraId="028D185C" w14:textId="77777777" w:rsidR="00E240A1" w:rsidRPr="00E87001" w:rsidRDefault="00E240A1" w:rsidP="00702A3C">
      <w:pPr>
        <w:pStyle w:val="Title"/>
        <w:numPr>
          <w:ilvl w:val="0"/>
          <w:numId w:val="11"/>
        </w:numPr>
        <w:pBdr>
          <w:bottom w:val="single" w:sz="4" w:space="1" w:color="auto"/>
        </w:pBdr>
        <w:spacing w:after="60"/>
        <w:ind w:left="426"/>
        <w:jc w:val="left"/>
        <w:rPr>
          <w:rFonts w:cs="Arial"/>
          <w:sz w:val="21"/>
          <w:szCs w:val="21"/>
        </w:rPr>
      </w:pPr>
      <w:r w:rsidRPr="00E87001">
        <w:rPr>
          <w:rFonts w:cs="Arial"/>
          <w:sz w:val="21"/>
          <w:szCs w:val="21"/>
        </w:rPr>
        <w:t>Instructions to Student</w:t>
      </w:r>
    </w:p>
    <w:p w14:paraId="79EC3BA3" w14:textId="77777777" w:rsidR="00E240A1" w:rsidRPr="00C56E83" w:rsidRDefault="00E240A1" w:rsidP="00702A3C">
      <w:pPr>
        <w:pStyle w:val="ListParagraph"/>
        <w:numPr>
          <w:ilvl w:val="0"/>
          <w:numId w:val="12"/>
        </w:numPr>
        <w:suppressAutoHyphens w:val="0"/>
        <w:spacing w:after="60"/>
        <w:ind w:left="567" w:hanging="283"/>
        <w:contextualSpacing/>
        <w:rPr>
          <w:rFonts w:ascii="Arial" w:hAnsi="Arial" w:cs="Arial"/>
          <w:sz w:val="21"/>
          <w:szCs w:val="21"/>
        </w:rPr>
      </w:pPr>
      <w:r w:rsidRPr="00C56E83">
        <w:rPr>
          <w:rFonts w:ascii="Arial" w:hAnsi="Arial" w:cs="Arial"/>
          <w:sz w:val="21"/>
          <w:szCs w:val="21"/>
        </w:rPr>
        <w:t>Each assessment item will include instructions on how to complete and submit the assessment.</w:t>
      </w:r>
    </w:p>
    <w:p w14:paraId="76B8E196" w14:textId="77777777" w:rsidR="00E240A1" w:rsidRPr="00C56E83" w:rsidRDefault="00E240A1" w:rsidP="00702A3C">
      <w:pPr>
        <w:pStyle w:val="ListParagraph"/>
        <w:numPr>
          <w:ilvl w:val="0"/>
          <w:numId w:val="12"/>
        </w:numPr>
        <w:suppressAutoHyphens w:val="0"/>
        <w:spacing w:after="60"/>
        <w:ind w:left="567" w:hanging="283"/>
        <w:contextualSpacing/>
        <w:rPr>
          <w:rFonts w:ascii="Arial" w:hAnsi="Arial" w:cs="Arial"/>
          <w:sz w:val="21"/>
          <w:szCs w:val="21"/>
        </w:rPr>
      </w:pPr>
      <w:r w:rsidRPr="00C56E83">
        <w:rPr>
          <w:rFonts w:ascii="Arial" w:hAnsi="Arial" w:cs="Arial"/>
          <w:sz w:val="21"/>
          <w:szCs w:val="21"/>
        </w:rPr>
        <w:t xml:space="preserve">Submit completed assessment items to your trainer </w:t>
      </w:r>
      <w:r w:rsidRPr="00C56E83">
        <w:rPr>
          <w:rFonts w:ascii="Arial" w:hAnsi="Arial" w:cs="Arial" w:hint="eastAsia"/>
          <w:sz w:val="21"/>
          <w:szCs w:val="21"/>
          <w:lang w:eastAsia="zh-CN"/>
        </w:rPr>
        <w:t xml:space="preserve">via Moodle </w:t>
      </w:r>
      <w:r w:rsidRPr="00C56E83">
        <w:rPr>
          <w:rFonts w:ascii="Arial" w:hAnsi="Arial" w:cs="Arial"/>
          <w:sz w:val="21"/>
          <w:szCs w:val="21"/>
        </w:rPr>
        <w:t>by the agreed date.</w:t>
      </w:r>
    </w:p>
    <w:p w14:paraId="2DB334B3" w14:textId="77777777" w:rsidR="00E240A1" w:rsidRPr="00C56E83" w:rsidRDefault="00E240A1" w:rsidP="00702A3C">
      <w:pPr>
        <w:pStyle w:val="ListParagraph"/>
        <w:numPr>
          <w:ilvl w:val="0"/>
          <w:numId w:val="12"/>
        </w:numPr>
        <w:suppressAutoHyphens w:val="0"/>
        <w:spacing w:after="60"/>
        <w:ind w:left="567" w:hanging="283"/>
        <w:contextualSpacing/>
        <w:rPr>
          <w:rFonts w:ascii="Arial" w:hAnsi="Arial" w:cs="Arial"/>
          <w:sz w:val="21"/>
          <w:szCs w:val="21"/>
        </w:rPr>
      </w:pPr>
      <w:r w:rsidRPr="00C56E83">
        <w:rPr>
          <w:rFonts w:ascii="Arial" w:hAnsi="Arial" w:cs="Arial"/>
          <w:sz w:val="21"/>
          <w:szCs w:val="21"/>
        </w:rPr>
        <w:t xml:space="preserve">All assessment items submitted must include student name and student ID number </w:t>
      </w:r>
    </w:p>
    <w:p w14:paraId="4EF97E95" w14:textId="70C8789C" w:rsidR="00E240A1" w:rsidRDefault="00E240A1" w:rsidP="00702A3C">
      <w:pPr>
        <w:pStyle w:val="ListParagraph"/>
        <w:numPr>
          <w:ilvl w:val="0"/>
          <w:numId w:val="12"/>
        </w:numPr>
        <w:suppressAutoHyphens w:val="0"/>
        <w:spacing w:after="60"/>
        <w:ind w:left="567" w:hanging="283"/>
        <w:contextualSpacing/>
        <w:rPr>
          <w:rFonts w:ascii="Arial" w:hAnsi="Arial" w:cs="Arial"/>
          <w:sz w:val="21"/>
          <w:szCs w:val="21"/>
        </w:rPr>
      </w:pPr>
      <w:r w:rsidRPr="00C56E83">
        <w:rPr>
          <w:rFonts w:ascii="Arial" w:hAnsi="Arial" w:cs="Arial"/>
          <w:sz w:val="21"/>
          <w:szCs w:val="21"/>
        </w:rPr>
        <w:t>Clarify any questions regarding this assessment with your trainer.</w:t>
      </w:r>
    </w:p>
    <w:p w14:paraId="55C7EF35" w14:textId="77777777" w:rsidR="00652BCB" w:rsidRPr="00C56E83" w:rsidRDefault="00652BCB" w:rsidP="00652BCB">
      <w:pPr>
        <w:pStyle w:val="ListParagraph"/>
        <w:suppressAutoHyphens w:val="0"/>
        <w:spacing w:after="60"/>
        <w:ind w:left="567"/>
        <w:contextualSpacing/>
        <w:rPr>
          <w:rFonts w:ascii="Arial" w:hAnsi="Arial" w:cs="Arial"/>
          <w:sz w:val="21"/>
          <w:szCs w:val="21"/>
        </w:rPr>
      </w:pPr>
    </w:p>
    <w:p w14:paraId="684043DB" w14:textId="77777777" w:rsidR="00E240A1" w:rsidRPr="00E87001" w:rsidRDefault="00E240A1" w:rsidP="008B4F69">
      <w:pPr>
        <w:pStyle w:val="OLBodyBold"/>
      </w:pPr>
      <w:r w:rsidRPr="00E87001">
        <w:t>Requirements</w:t>
      </w:r>
    </w:p>
    <w:p w14:paraId="04780E77" w14:textId="77777777" w:rsidR="00E240A1" w:rsidRPr="00E87001" w:rsidRDefault="00E240A1" w:rsidP="00E240A1">
      <w:pPr>
        <w:pStyle w:val="ListBullet"/>
        <w:numPr>
          <w:ilvl w:val="0"/>
          <w:numId w:val="0"/>
        </w:numPr>
        <w:spacing w:before="0" w:after="60"/>
        <w:rPr>
          <w:rFonts w:ascii="Arial" w:hAnsi="Arial" w:cs="Arial"/>
          <w:sz w:val="21"/>
          <w:szCs w:val="21"/>
        </w:rPr>
      </w:pPr>
      <w:r w:rsidRPr="00E87001">
        <w:rPr>
          <w:rFonts w:ascii="Arial" w:hAnsi="Arial" w:cs="Arial"/>
          <w:sz w:val="21"/>
          <w:szCs w:val="21"/>
        </w:rPr>
        <w:t>Common office equipment, technology, software and consumables, including:</w:t>
      </w:r>
    </w:p>
    <w:p w14:paraId="0CCF9FE9" w14:textId="77777777" w:rsidR="00E240A1" w:rsidRPr="00AF17CC" w:rsidRDefault="69104DBD" w:rsidP="00E240A1">
      <w:pPr>
        <w:pStyle w:val="B1"/>
        <w:spacing w:before="0" w:after="60"/>
        <w:rPr>
          <w:rFonts w:ascii="Arial" w:hAnsi="Arial" w:cs="Arial"/>
          <w:sz w:val="21"/>
          <w:szCs w:val="21"/>
        </w:rPr>
      </w:pPr>
      <w:r w:rsidRPr="4919064D">
        <w:rPr>
          <w:rFonts w:ascii="Arial" w:hAnsi="Arial" w:cs="Arial"/>
          <w:sz w:val="21"/>
          <w:szCs w:val="21"/>
        </w:rPr>
        <w:t>Office supplies and equipment</w:t>
      </w:r>
    </w:p>
    <w:p w14:paraId="17B22C95" w14:textId="0E2F58D3" w:rsidR="76F870AF" w:rsidRDefault="76F870AF" w:rsidP="4919064D">
      <w:pPr>
        <w:pStyle w:val="B1"/>
        <w:spacing w:before="0" w:after="60"/>
        <w:rPr>
          <w:szCs w:val="22"/>
        </w:rPr>
      </w:pPr>
      <w:r w:rsidRPr="4919064D">
        <w:rPr>
          <w:rFonts w:ascii="Arial" w:hAnsi="Arial" w:cs="Arial"/>
          <w:sz w:val="21"/>
          <w:szCs w:val="21"/>
        </w:rPr>
        <w:t>Prinetr or e-printer</w:t>
      </w:r>
    </w:p>
    <w:p w14:paraId="1436555C" w14:textId="5233BDB6" w:rsidR="00E240A1" w:rsidRPr="00AF17CC" w:rsidRDefault="69104DBD" w:rsidP="00E240A1">
      <w:pPr>
        <w:pStyle w:val="B1"/>
        <w:spacing w:before="0" w:after="60"/>
        <w:rPr>
          <w:rFonts w:ascii="Arial" w:hAnsi="Arial" w:cs="Arial"/>
          <w:sz w:val="21"/>
          <w:szCs w:val="21"/>
        </w:rPr>
      </w:pPr>
      <w:r w:rsidRPr="4919064D">
        <w:rPr>
          <w:rFonts w:ascii="Arial" w:hAnsi="Arial" w:cs="Arial"/>
          <w:sz w:val="21"/>
          <w:szCs w:val="21"/>
        </w:rPr>
        <w:t>Computers with internet access</w:t>
      </w:r>
      <w:r w:rsidR="50825F51" w:rsidRPr="4919064D">
        <w:rPr>
          <w:rFonts w:ascii="Arial" w:hAnsi="Arial" w:cs="Arial"/>
          <w:sz w:val="21"/>
          <w:szCs w:val="21"/>
        </w:rPr>
        <w:t xml:space="preserve"> and word processing applications</w:t>
      </w:r>
    </w:p>
    <w:p w14:paraId="19ECD54E" w14:textId="58269C95" w:rsidR="010E790D" w:rsidRDefault="010E790D" w:rsidP="4919064D">
      <w:pPr>
        <w:pStyle w:val="B1"/>
        <w:spacing w:before="0" w:after="60"/>
        <w:rPr>
          <w:szCs w:val="22"/>
        </w:rPr>
      </w:pPr>
      <w:r w:rsidRPr="4919064D">
        <w:rPr>
          <w:rFonts w:ascii="Arial" w:hAnsi="Arial" w:cs="Arial"/>
          <w:sz w:val="21"/>
          <w:szCs w:val="21"/>
        </w:rPr>
        <w:t xml:space="preserve">Learning Management system </w:t>
      </w:r>
    </w:p>
    <w:p w14:paraId="2BD1C27D" w14:textId="168130F7" w:rsidR="69104DBD" w:rsidRDefault="69104DBD" w:rsidP="4919064D">
      <w:pPr>
        <w:pStyle w:val="ListParagraph"/>
        <w:spacing w:after="60" w:line="276" w:lineRule="auto"/>
        <w:ind w:left="0"/>
        <w:rPr>
          <w:rFonts w:ascii="Arial" w:hAnsi="Arial" w:cs="Arial"/>
          <w:sz w:val="21"/>
          <w:szCs w:val="21"/>
        </w:rPr>
      </w:pPr>
      <w:r w:rsidRPr="4919064D">
        <w:rPr>
          <w:rFonts w:ascii="Arial" w:hAnsi="Arial" w:cs="Arial"/>
          <w:sz w:val="21"/>
          <w:szCs w:val="21"/>
        </w:rPr>
        <w:t>Refer to student course materials to assist student in completion of all assessment items</w:t>
      </w:r>
    </w:p>
    <w:p w14:paraId="035F0ED3" w14:textId="77777777" w:rsidR="00652BCB" w:rsidRPr="00E87001" w:rsidRDefault="00652BCB" w:rsidP="00E240A1">
      <w:pPr>
        <w:pStyle w:val="ListParagraph"/>
        <w:spacing w:after="60" w:line="276" w:lineRule="auto"/>
        <w:ind w:left="0"/>
        <w:rPr>
          <w:rFonts w:ascii="Arial" w:hAnsi="Arial" w:cs="Arial"/>
          <w:sz w:val="21"/>
          <w:szCs w:val="21"/>
        </w:rPr>
      </w:pPr>
    </w:p>
    <w:p w14:paraId="016CDC07" w14:textId="77777777" w:rsidR="00E240A1" w:rsidRPr="00E87001" w:rsidRDefault="00E240A1" w:rsidP="008B4F69">
      <w:pPr>
        <w:pStyle w:val="OLBodyBold"/>
      </w:pPr>
      <w:r w:rsidRPr="00E87001">
        <w:t>Conditions</w:t>
      </w:r>
    </w:p>
    <w:p w14:paraId="4841A905" w14:textId="77777777" w:rsidR="00E240A1" w:rsidRPr="00DC03D0" w:rsidRDefault="00E240A1" w:rsidP="00702A3C">
      <w:pPr>
        <w:pStyle w:val="ListBullet"/>
        <w:numPr>
          <w:ilvl w:val="0"/>
          <w:numId w:val="13"/>
        </w:numPr>
        <w:spacing w:before="0" w:after="60"/>
        <w:ind w:left="709"/>
        <w:rPr>
          <w:rFonts w:ascii="Arial" w:hAnsi="Arial" w:cs="Arial"/>
          <w:sz w:val="21"/>
          <w:szCs w:val="21"/>
        </w:rPr>
      </w:pPr>
      <w:r w:rsidRPr="00DC03D0">
        <w:rPr>
          <w:rFonts w:ascii="Arial" w:hAnsi="Arial" w:cs="Arial"/>
          <w:sz w:val="21"/>
          <w:szCs w:val="21"/>
        </w:rPr>
        <w:t>Assessment may take place during or out of class time as required per each assessment task</w:t>
      </w:r>
    </w:p>
    <w:p w14:paraId="19FE12AA" w14:textId="77777777" w:rsidR="00E240A1" w:rsidRPr="00E87001" w:rsidRDefault="00E240A1" w:rsidP="00702A3C">
      <w:pPr>
        <w:pStyle w:val="ListBullet"/>
        <w:numPr>
          <w:ilvl w:val="0"/>
          <w:numId w:val="13"/>
        </w:numPr>
        <w:spacing w:before="0" w:after="60"/>
        <w:ind w:left="709"/>
        <w:rPr>
          <w:rFonts w:ascii="Arial" w:hAnsi="Arial" w:cs="Arial"/>
          <w:sz w:val="21"/>
          <w:szCs w:val="21"/>
        </w:rPr>
      </w:pPr>
      <w:r w:rsidRPr="00E87001">
        <w:rPr>
          <w:rFonts w:ascii="Arial" w:hAnsi="Arial" w:cs="Arial"/>
          <w:sz w:val="21"/>
          <w:szCs w:val="21"/>
        </w:rPr>
        <w:t>No marks or grades are allocated for the assessment. The task will be assessed as Satisfactory or Not Satisfactory</w:t>
      </w:r>
    </w:p>
    <w:p w14:paraId="431ECDA3" w14:textId="77777777" w:rsidR="00E240A1" w:rsidRPr="00E87001" w:rsidRDefault="00E240A1" w:rsidP="00702A3C">
      <w:pPr>
        <w:pStyle w:val="ListBullet"/>
        <w:numPr>
          <w:ilvl w:val="0"/>
          <w:numId w:val="13"/>
        </w:numPr>
        <w:spacing w:before="0" w:after="60"/>
        <w:ind w:left="709"/>
        <w:rPr>
          <w:rFonts w:ascii="Arial" w:hAnsi="Arial" w:cs="Arial"/>
          <w:sz w:val="21"/>
          <w:szCs w:val="21"/>
        </w:rPr>
      </w:pPr>
      <w:r w:rsidRPr="00E87001">
        <w:rPr>
          <w:rFonts w:ascii="Arial" w:hAnsi="Arial" w:cs="Arial"/>
          <w:sz w:val="21"/>
          <w:szCs w:val="21"/>
        </w:rPr>
        <w:t xml:space="preserve">Students will be assessed according to the criteria listed in the </w:t>
      </w:r>
      <w:r w:rsidRPr="00E87001">
        <w:rPr>
          <w:rFonts w:ascii="Arial" w:hAnsi="Arial" w:cs="Arial"/>
          <w:b/>
          <w:sz w:val="21"/>
          <w:szCs w:val="21"/>
        </w:rPr>
        <w:t>Assessment Checklist</w:t>
      </w:r>
    </w:p>
    <w:p w14:paraId="0FC3C3CE" w14:textId="7230ABE1" w:rsidR="00E240A1" w:rsidRDefault="00E240A1" w:rsidP="00702A3C">
      <w:pPr>
        <w:pStyle w:val="ListBullet"/>
        <w:numPr>
          <w:ilvl w:val="0"/>
          <w:numId w:val="13"/>
        </w:numPr>
        <w:spacing w:before="0" w:after="60"/>
        <w:ind w:left="709"/>
        <w:rPr>
          <w:rFonts w:ascii="Arial" w:hAnsi="Arial" w:cs="Arial"/>
          <w:sz w:val="21"/>
          <w:szCs w:val="21"/>
        </w:rPr>
      </w:pPr>
      <w:r w:rsidRPr="00E87001">
        <w:rPr>
          <w:rFonts w:ascii="Arial" w:hAnsi="Arial" w:cs="Arial"/>
          <w:sz w:val="21"/>
          <w:szCs w:val="21"/>
        </w:rPr>
        <w:t>The Assessment Checklist will also be used to provide feedback and record unit outcome/completion</w:t>
      </w:r>
    </w:p>
    <w:p w14:paraId="503EB898" w14:textId="77777777" w:rsidR="00652BCB" w:rsidRDefault="00652BCB" w:rsidP="00652BCB">
      <w:pPr>
        <w:pStyle w:val="ListBullet"/>
        <w:numPr>
          <w:ilvl w:val="0"/>
          <w:numId w:val="0"/>
        </w:numPr>
        <w:spacing w:before="0" w:after="60"/>
        <w:ind w:left="709"/>
        <w:rPr>
          <w:rFonts w:ascii="Arial" w:hAnsi="Arial" w:cs="Arial"/>
          <w:sz w:val="21"/>
          <w:szCs w:val="21"/>
        </w:rPr>
      </w:pPr>
    </w:p>
    <w:p w14:paraId="643B644A" w14:textId="77777777" w:rsidR="00E240A1" w:rsidRPr="00412D15" w:rsidRDefault="00E240A1" w:rsidP="008B4F69">
      <w:pPr>
        <w:pStyle w:val="OLBodyBold"/>
      </w:pPr>
      <w:r w:rsidRPr="00412D15">
        <w:t>Submission</w:t>
      </w:r>
    </w:p>
    <w:p w14:paraId="55835C66" w14:textId="77777777" w:rsidR="00E240A1" w:rsidRPr="00412D15" w:rsidRDefault="00E240A1" w:rsidP="009C4CEA">
      <w:pPr>
        <w:numPr>
          <w:ilvl w:val="0"/>
          <w:numId w:val="7"/>
        </w:numPr>
        <w:suppressAutoHyphens w:val="0"/>
        <w:spacing w:after="60"/>
        <w:rPr>
          <w:rFonts w:ascii="Arial" w:hAnsi="Arial" w:cs="Arial"/>
          <w:sz w:val="21"/>
          <w:szCs w:val="21"/>
        </w:rPr>
      </w:pPr>
      <w:r w:rsidRPr="00412D15">
        <w:rPr>
          <w:rFonts w:ascii="Arial" w:hAnsi="Arial" w:cs="Arial"/>
          <w:sz w:val="21"/>
          <w:szCs w:val="21"/>
        </w:rPr>
        <w:t>Assessment Task 1:</w:t>
      </w:r>
    </w:p>
    <w:p w14:paraId="2B7C9603" w14:textId="33E7A51F" w:rsidR="00E240A1" w:rsidRPr="00412D15" w:rsidRDefault="00E240A1" w:rsidP="00E240A1">
      <w:pPr>
        <w:pStyle w:val="B1"/>
        <w:spacing w:before="0" w:after="60" w:line="240" w:lineRule="auto"/>
        <w:ind w:left="720"/>
        <w:rPr>
          <w:rFonts w:ascii="Arial" w:eastAsia="SimSun" w:hAnsi="Arial" w:cs="Arial"/>
          <w:noProof w:val="0"/>
          <w:sz w:val="21"/>
          <w:szCs w:val="21"/>
          <w:lang w:val="en-AU" w:eastAsia="ar-SA"/>
        </w:rPr>
      </w:pPr>
      <w:r w:rsidRPr="00412D15">
        <w:rPr>
          <w:rFonts w:ascii="Arial" w:eastAsia="SimSun" w:hAnsi="Arial" w:cs="Arial" w:hint="eastAsia"/>
          <w:noProof w:val="0"/>
          <w:sz w:val="21"/>
          <w:szCs w:val="21"/>
          <w:lang w:val="en-AU" w:eastAsia="zh-CN"/>
        </w:rPr>
        <w:t>C</w:t>
      </w:r>
      <w:r w:rsidRPr="00412D15">
        <w:rPr>
          <w:rFonts w:ascii="Arial" w:eastAsia="SimSun" w:hAnsi="Arial" w:cs="Arial"/>
          <w:noProof w:val="0"/>
          <w:sz w:val="21"/>
          <w:szCs w:val="21"/>
          <w:lang w:val="en-AU" w:eastAsia="ar-SA"/>
        </w:rPr>
        <w:t>ompeted written questions</w:t>
      </w:r>
    </w:p>
    <w:p w14:paraId="6593CC93" w14:textId="77777777" w:rsidR="00E240A1" w:rsidRPr="00412D15" w:rsidRDefault="00E240A1" w:rsidP="009C4CEA">
      <w:pPr>
        <w:pStyle w:val="B1"/>
        <w:numPr>
          <w:ilvl w:val="0"/>
          <w:numId w:val="7"/>
        </w:numPr>
        <w:spacing w:before="0" w:after="60" w:line="240" w:lineRule="auto"/>
        <w:rPr>
          <w:rFonts w:ascii="Arial" w:eastAsia="SimSun" w:hAnsi="Arial" w:cs="Arial"/>
          <w:noProof w:val="0"/>
          <w:sz w:val="21"/>
          <w:szCs w:val="21"/>
          <w:lang w:val="en-AU" w:eastAsia="ar-SA"/>
        </w:rPr>
      </w:pPr>
      <w:r w:rsidRPr="00412D15">
        <w:rPr>
          <w:rFonts w:ascii="Arial" w:eastAsia="SimSun" w:hAnsi="Arial" w:cs="Arial"/>
          <w:noProof w:val="0"/>
          <w:sz w:val="21"/>
          <w:szCs w:val="21"/>
          <w:lang w:val="en-AU" w:eastAsia="ar-SA"/>
        </w:rPr>
        <w:t>Assessment Task 2:</w:t>
      </w:r>
    </w:p>
    <w:p w14:paraId="7B5306C8" w14:textId="10AD6CE3" w:rsidR="00E240A1" w:rsidRPr="00412D15" w:rsidRDefault="00E240A1" w:rsidP="009C4CEA">
      <w:pPr>
        <w:pStyle w:val="B1"/>
        <w:numPr>
          <w:ilvl w:val="0"/>
          <w:numId w:val="8"/>
        </w:numPr>
        <w:spacing w:before="0" w:after="60" w:line="240" w:lineRule="auto"/>
        <w:rPr>
          <w:rFonts w:ascii="Arial" w:eastAsia="SimSun" w:hAnsi="Arial" w:cs="Arial"/>
          <w:noProof w:val="0"/>
          <w:sz w:val="21"/>
          <w:szCs w:val="21"/>
          <w:lang w:val="en-AU" w:eastAsia="ar-SA"/>
        </w:rPr>
      </w:pPr>
      <w:r w:rsidRPr="00412D15">
        <w:rPr>
          <w:rFonts w:ascii="Arial" w:eastAsia="SimSun" w:hAnsi="Arial" w:cs="Arial"/>
          <w:noProof w:val="0"/>
          <w:sz w:val="21"/>
          <w:szCs w:val="21"/>
          <w:lang w:val="en-AU" w:eastAsia="ar-SA"/>
        </w:rPr>
        <w:lastRenderedPageBreak/>
        <w:t>a completed Assessment Checklist</w:t>
      </w:r>
    </w:p>
    <w:p w14:paraId="6836F8F5" w14:textId="77777777" w:rsidR="00DC03D0" w:rsidRPr="00E05E93" w:rsidRDefault="00DC03D0" w:rsidP="00412D15">
      <w:pPr>
        <w:pStyle w:val="B1"/>
        <w:spacing w:before="0" w:after="60" w:line="240" w:lineRule="auto"/>
        <w:rPr>
          <w:rFonts w:ascii="Arial" w:eastAsia="SimSun" w:hAnsi="Arial" w:cs="Arial"/>
          <w:noProof w:val="0"/>
          <w:sz w:val="21"/>
          <w:szCs w:val="21"/>
          <w:highlight w:val="yellow"/>
          <w:lang w:val="en-AU" w:eastAsia="ar-SA"/>
        </w:rPr>
      </w:pPr>
    </w:p>
    <w:p w14:paraId="7309C552" w14:textId="77777777" w:rsidR="00E240A1" w:rsidRPr="00E87001" w:rsidRDefault="00E240A1" w:rsidP="008B4F69">
      <w:pPr>
        <w:pStyle w:val="OLBodyBold"/>
      </w:pPr>
      <w:r w:rsidRPr="00E87001">
        <w:t>Recording requirements:</w:t>
      </w:r>
    </w:p>
    <w:p w14:paraId="58E3CCD4" w14:textId="113C81C1" w:rsidR="00E240A1" w:rsidRPr="00652BCB" w:rsidRDefault="00E240A1" w:rsidP="009C4CEA">
      <w:pPr>
        <w:pStyle w:val="ListParagraph"/>
        <w:numPr>
          <w:ilvl w:val="0"/>
          <w:numId w:val="9"/>
        </w:numPr>
        <w:suppressAutoHyphens w:val="0"/>
        <w:spacing w:after="60" w:line="276" w:lineRule="auto"/>
        <w:contextualSpacing/>
        <w:rPr>
          <w:rFonts w:ascii="Arial" w:eastAsia="Times" w:hAnsi="Arial" w:cs="Arial"/>
          <w:sz w:val="21"/>
          <w:szCs w:val="21"/>
        </w:rPr>
      </w:pPr>
      <w:r>
        <w:rPr>
          <w:rFonts w:ascii="Arial" w:hAnsi="Arial" w:cs="Arial"/>
          <w:sz w:val="21"/>
          <w:szCs w:val="21"/>
          <w:lang w:eastAsia="zh-CN"/>
        </w:rPr>
        <w:t xml:space="preserve">Assessors are required to mark and upload </w:t>
      </w:r>
      <w:r>
        <w:rPr>
          <w:rFonts w:ascii="Arial" w:hAnsi="Arial" w:cs="Arial" w:hint="eastAsia"/>
          <w:sz w:val="21"/>
          <w:szCs w:val="21"/>
          <w:lang w:eastAsia="zh-CN"/>
        </w:rPr>
        <w:t>student results on Moodle</w:t>
      </w:r>
      <w:r w:rsidRPr="00E87001">
        <w:rPr>
          <w:rFonts w:ascii="Arial" w:hAnsi="Arial" w:cs="Arial"/>
          <w:sz w:val="21"/>
          <w:szCs w:val="21"/>
        </w:rPr>
        <w:t xml:space="preserve">. </w:t>
      </w:r>
    </w:p>
    <w:p w14:paraId="594A771E" w14:textId="77777777" w:rsidR="00652BCB" w:rsidRPr="005944B8" w:rsidRDefault="00652BCB" w:rsidP="00652BCB">
      <w:pPr>
        <w:pStyle w:val="ListParagraph"/>
        <w:suppressAutoHyphens w:val="0"/>
        <w:spacing w:after="60" w:line="276" w:lineRule="auto"/>
        <w:contextualSpacing/>
        <w:rPr>
          <w:rFonts w:ascii="Arial" w:eastAsia="Times" w:hAnsi="Arial" w:cs="Arial"/>
          <w:sz w:val="21"/>
          <w:szCs w:val="21"/>
        </w:rPr>
      </w:pPr>
    </w:p>
    <w:p w14:paraId="3635CC8A" w14:textId="77777777" w:rsidR="00E240A1" w:rsidRPr="00E87001" w:rsidRDefault="00E240A1" w:rsidP="008B4F69">
      <w:pPr>
        <w:pStyle w:val="OLBodyBold"/>
      </w:pPr>
      <w:r w:rsidRPr="00E87001">
        <w:t>Requirements to be deemed competent</w:t>
      </w:r>
    </w:p>
    <w:p w14:paraId="48F496B6" w14:textId="77777777" w:rsidR="00E240A1" w:rsidRPr="00E87001" w:rsidRDefault="00E240A1" w:rsidP="009C4CEA">
      <w:pPr>
        <w:pStyle w:val="ListParagraph"/>
        <w:numPr>
          <w:ilvl w:val="0"/>
          <w:numId w:val="9"/>
        </w:numPr>
        <w:suppressAutoHyphens w:val="0"/>
        <w:spacing w:after="60" w:line="276" w:lineRule="auto"/>
        <w:contextualSpacing/>
        <w:rPr>
          <w:rFonts w:ascii="Arial" w:eastAsia="Times" w:hAnsi="Arial" w:cs="Arial"/>
          <w:sz w:val="21"/>
          <w:szCs w:val="21"/>
        </w:rPr>
      </w:pPr>
      <w:r w:rsidRPr="00E87001">
        <w:rPr>
          <w:rFonts w:ascii="Arial" w:hAnsi="Arial" w:cs="Arial"/>
          <w:sz w:val="21"/>
          <w:szCs w:val="21"/>
        </w:rPr>
        <w:t xml:space="preserve">Students must satisfactorily demonstrate </w:t>
      </w:r>
      <w:r w:rsidRPr="00E87001">
        <w:rPr>
          <w:rFonts w:ascii="Arial" w:hAnsi="Arial" w:cs="Arial"/>
          <w:b/>
          <w:sz w:val="21"/>
          <w:szCs w:val="21"/>
          <w:u w:val="single"/>
        </w:rPr>
        <w:t>all assessment criteria for each assessment task</w:t>
      </w:r>
      <w:r w:rsidRPr="00E87001">
        <w:rPr>
          <w:rFonts w:ascii="Arial" w:hAnsi="Arial" w:cs="Arial"/>
          <w:sz w:val="21"/>
          <w:szCs w:val="21"/>
        </w:rPr>
        <w:t xml:space="preserve"> to be deemed Satisfactory for each assessment task.</w:t>
      </w:r>
    </w:p>
    <w:p w14:paraId="6A469004" w14:textId="18C8A7F9" w:rsidR="00E240A1" w:rsidRPr="00652BCB" w:rsidRDefault="00E240A1" w:rsidP="009C4CEA">
      <w:pPr>
        <w:pStyle w:val="ListParagraph"/>
        <w:numPr>
          <w:ilvl w:val="0"/>
          <w:numId w:val="9"/>
        </w:numPr>
        <w:suppressAutoHyphens w:val="0"/>
        <w:spacing w:after="60"/>
        <w:rPr>
          <w:rFonts w:ascii="Arial" w:eastAsia="Times" w:hAnsi="Arial" w:cs="Arial"/>
          <w:sz w:val="21"/>
          <w:szCs w:val="21"/>
        </w:rPr>
      </w:pPr>
      <w:r w:rsidRPr="00E87001">
        <w:rPr>
          <w:rFonts w:ascii="Arial" w:hAnsi="Arial" w:cs="Arial"/>
          <w:sz w:val="21"/>
          <w:szCs w:val="21"/>
        </w:rPr>
        <w:t>All assessment tasks must be completed satisfactorily to be able to determine competent in this unit of competency.</w:t>
      </w:r>
    </w:p>
    <w:p w14:paraId="64E0A869" w14:textId="77777777" w:rsidR="00652BCB" w:rsidRPr="00540359" w:rsidRDefault="00652BCB" w:rsidP="00652BCB">
      <w:pPr>
        <w:pStyle w:val="ListParagraph"/>
        <w:suppressAutoHyphens w:val="0"/>
        <w:spacing w:after="60"/>
        <w:rPr>
          <w:rFonts w:ascii="Arial" w:eastAsia="Times" w:hAnsi="Arial" w:cs="Arial"/>
          <w:sz w:val="21"/>
          <w:szCs w:val="21"/>
        </w:rPr>
      </w:pPr>
    </w:p>
    <w:p w14:paraId="300FE9BB" w14:textId="77777777" w:rsidR="00E240A1" w:rsidRPr="00435CE6" w:rsidRDefault="00E240A1" w:rsidP="008B4F69">
      <w:pPr>
        <w:pStyle w:val="OLBodyBold"/>
      </w:pPr>
      <w:r>
        <w:t>Reasonable adjustments</w:t>
      </w:r>
    </w:p>
    <w:p w14:paraId="6D868392" w14:textId="77777777" w:rsidR="00E240A1" w:rsidRPr="00953BB5" w:rsidRDefault="00E240A1" w:rsidP="00E240A1">
      <w:pPr>
        <w:ind w:left="349"/>
        <w:rPr>
          <w:rFonts w:ascii="Arial" w:hAnsi="Arial" w:cs="Arial"/>
          <w:sz w:val="21"/>
          <w:szCs w:val="21"/>
        </w:rPr>
      </w:pPr>
      <w:r w:rsidRPr="00953BB5">
        <w:rPr>
          <w:rFonts w:ascii="Arial" w:hAnsi="Arial" w:cs="Arial"/>
          <w:sz w:val="21"/>
          <w:szCs w:val="21"/>
        </w:rPr>
        <w:t>Trainer/assessor may make reasonable adjustments for students with LLN difficulties such as:</w:t>
      </w:r>
    </w:p>
    <w:p w14:paraId="5C7273AB" w14:textId="77777777" w:rsidR="00E240A1" w:rsidRPr="00953BB5" w:rsidRDefault="00E240A1" w:rsidP="009C4CEA">
      <w:pPr>
        <w:pStyle w:val="ListParagraph"/>
        <w:numPr>
          <w:ilvl w:val="0"/>
          <w:numId w:val="9"/>
        </w:numPr>
        <w:suppressAutoHyphens w:val="0"/>
        <w:rPr>
          <w:rFonts w:ascii="Arial" w:hAnsi="Arial" w:cs="Arial"/>
          <w:sz w:val="21"/>
          <w:szCs w:val="21"/>
        </w:rPr>
      </w:pPr>
      <w:r w:rsidRPr="00953BB5">
        <w:rPr>
          <w:rFonts w:ascii="Arial" w:hAnsi="Arial" w:cs="Arial"/>
          <w:sz w:val="21"/>
          <w:szCs w:val="21"/>
        </w:rPr>
        <w:t>Call for peer support from other students.</w:t>
      </w:r>
    </w:p>
    <w:p w14:paraId="2DCC5C3C" w14:textId="77777777" w:rsidR="00E240A1" w:rsidRDefault="00E240A1" w:rsidP="009C4CEA">
      <w:pPr>
        <w:pStyle w:val="ListParagraph"/>
        <w:numPr>
          <w:ilvl w:val="0"/>
          <w:numId w:val="9"/>
        </w:numPr>
        <w:suppressAutoHyphens w:val="0"/>
        <w:spacing w:after="60"/>
        <w:rPr>
          <w:rFonts w:ascii="Arial" w:hAnsi="Arial" w:cs="Arial"/>
          <w:sz w:val="21"/>
          <w:szCs w:val="21"/>
        </w:rPr>
      </w:pPr>
      <w:r w:rsidRPr="00953BB5">
        <w:rPr>
          <w:rFonts w:ascii="Arial" w:hAnsi="Arial" w:cs="Arial"/>
          <w:sz w:val="21"/>
          <w:szCs w:val="21"/>
        </w:rPr>
        <w:t>Trainer will spend more time explaining/role playing the business scenario for students who do not have much work experience</w:t>
      </w:r>
    </w:p>
    <w:p w14:paraId="13FB3FF8" w14:textId="7DC81F75" w:rsidR="00E240A1" w:rsidRPr="00E05E93" w:rsidRDefault="00E240A1" w:rsidP="009C4CEA">
      <w:pPr>
        <w:pStyle w:val="ListParagraph"/>
        <w:numPr>
          <w:ilvl w:val="0"/>
          <w:numId w:val="9"/>
        </w:numPr>
        <w:suppressAutoHyphens w:val="0"/>
        <w:spacing w:after="60"/>
        <w:rPr>
          <w:rFonts w:ascii="Arial" w:hAnsi="Arial" w:cs="Arial"/>
          <w:b/>
          <w:sz w:val="21"/>
          <w:szCs w:val="21"/>
        </w:rPr>
      </w:pPr>
      <w:r w:rsidRPr="004F61FF">
        <w:rPr>
          <w:rFonts w:ascii="Arial" w:hAnsi="Arial" w:cs="Arial"/>
          <w:sz w:val="21"/>
          <w:szCs w:val="21"/>
        </w:rPr>
        <w:t>Trainer may conduct verbal assessment when a student is having difficulties in writing. (</w:t>
      </w:r>
      <w:proofErr w:type="gramStart"/>
      <w:r w:rsidRPr="004F61FF">
        <w:rPr>
          <w:rFonts w:ascii="Arial" w:hAnsi="Arial" w:cs="Arial"/>
          <w:sz w:val="21"/>
          <w:szCs w:val="21"/>
        </w:rPr>
        <w:t>trainer</w:t>
      </w:r>
      <w:proofErr w:type="gramEnd"/>
      <w:r w:rsidRPr="004F61FF">
        <w:rPr>
          <w:rFonts w:ascii="Arial" w:hAnsi="Arial" w:cs="Arial"/>
          <w:sz w:val="21"/>
          <w:szCs w:val="21"/>
        </w:rPr>
        <w:t xml:space="preserve"> must record details of reasonable adjustment arrangement on the assessment record sheet. </w:t>
      </w:r>
    </w:p>
    <w:p w14:paraId="016BC245" w14:textId="19A9C3C0" w:rsidR="00E05E93" w:rsidRPr="00652BCB" w:rsidRDefault="00E05E93" w:rsidP="009C4CEA">
      <w:pPr>
        <w:pStyle w:val="ListParagraph"/>
        <w:numPr>
          <w:ilvl w:val="0"/>
          <w:numId w:val="9"/>
        </w:numPr>
        <w:suppressAutoHyphens w:val="0"/>
        <w:spacing w:after="60"/>
        <w:rPr>
          <w:rFonts w:ascii="Arial" w:hAnsi="Arial" w:cs="Arial"/>
          <w:b/>
          <w:sz w:val="21"/>
          <w:szCs w:val="21"/>
        </w:rPr>
      </w:pPr>
      <w:r>
        <w:rPr>
          <w:rFonts w:ascii="Arial" w:hAnsi="Arial" w:cs="Arial"/>
          <w:sz w:val="21"/>
          <w:szCs w:val="21"/>
        </w:rPr>
        <w:t>Trainer are required to use the reasonable adjustment record sheet for each assessment task that required reasonable adjustments.</w:t>
      </w:r>
      <w:r w:rsidRPr="004F61FF">
        <w:rPr>
          <w:rFonts w:ascii="Arial" w:hAnsi="Arial" w:cs="Arial"/>
          <w:sz w:val="21"/>
          <w:szCs w:val="21"/>
        </w:rPr>
        <w:t xml:space="preserve"> </w:t>
      </w:r>
    </w:p>
    <w:p w14:paraId="20C75D0A" w14:textId="77777777" w:rsidR="00652BCB" w:rsidRPr="00E05E93" w:rsidRDefault="00652BCB" w:rsidP="00652BCB">
      <w:pPr>
        <w:pStyle w:val="ListParagraph"/>
        <w:suppressAutoHyphens w:val="0"/>
        <w:spacing w:after="60"/>
        <w:rPr>
          <w:rFonts w:ascii="Arial" w:hAnsi="Arial" w:cs="Arial"/>
          <w:b/>
          <w:sz w:val="21"/>
          <w:szCs w:val="21"/>
        </w:rPr>
      </w:pPr>
    </w:p>
    <w:p w14:paraId="28D1BC3A" w14:textId="77777777" w:rsidR="00E240A1" w:rsidRPr="004F61FF" w:rsidRDefault="00E240A1" w:rsidP="008B4F69">
      <w:pPr>
        <w:pStyle w:val="OLBodyBold"/>
      </w:pPr>
      <w:r w:rsidRPr="004F61FF">
        <w:t xml:space="preserve">Student appeals </w:t>
      </w:r>
    </w:p>
    <w:p w14:paraId="112EBA37" w14:textId="16842A04" w:rsidR="00E240A1" w:rsidRDefault="00E240A1" w:rsidP="00E240A1">
      <w:pPr>
        <w:jc w:val="both"/>
        <w:rPr>
          <w:rFonts w:ascii="Arial" w:hAnsi="Arial" w:cs="Arial"/>
          <w:sz w:val="21"/>
          <w:szCs w:val="21"/>
        </w:rPr>
      </w:pPr>
      <w:r>
        <w:rPr>
          <w:rFonts w:ascii="Arial" w:hAnsi="Arial" w:cs="Arial"/>
          <w:sz w:val="21"/>
          <w:szCs w:val="21"/>
        </w:rPr>
        <w:t xml:space="preserve">Students have the right to appeal an unfavourable decision or finding during assessment. All student appeals must be made in writing using the Appeals Form and specify the particulars of the decision or finding in dispute. Refer to GBCA Student Complaints and Appeals Policy &amp; Procedure 7 – Internal appeal process – assessment for details. </w:t>
      </w:r>
    </w:p>
    <w:p w14:paraId="674CA867" w14:textId="77777777" w:rsidR="00652BCB" w:rsidRDefault="00652BCB" w:rsidP="00E240A1">
      <w:pPr>
        <w:jc w:val="both"/>
        <w:rPr>
          <w:rFonts w:ascii="Arial" w:hAnsi="Arial" w:cs="Arial"/>
          <w:sz w:val="21"/>
          <w:szCs w:val="21"/>
        </w:rPr>
      </w:pPr>
    </w:p>
    <w:p w14:paraId="48AA8BD9" w14:textId="77777777" w:rsidR="00E240A1" w:rsidRDefault="00E240A1" w:rsidP="008B4F69">
      <w:pPr>
        <w:pStyle w:val="OLBodyBold"/>
      </w:pPr>
      <w:r>
        <w:t>Re-assessment</w:t>
      </w:r>
    </w:p>
    <w:p w14:paraId="51C3E2B1" w14:textId="77777777" w:rsidR="00E240A1" w:rsidRDefault="00E240A1" w:rsidP="00E240A1">
      <w:pPr>
        <w:jc w:val="both"/>
        <w:rPr>
          <w:rFonts w:ascii="Arial" w:hAnsi="Arial" w:cs="Arial"/>
          <w:sz w:val="21"/>
          <w:szCs w:val="21"/>
        </w:rPr>
      </w:pPr>
      <w:r>
        <w:rPr>
          <w:rFonts w:ascii="Arial" w:hAnsi="Arial" w:cs="Arial"/>
          <w:sz w:val="21"/>
          <w:szCs w:val="21"/>
        </w:rPr>
        <w:t xml:space="preserve">If a student receives a Not Yet Competent - NYC in a specific unit, he/she will have to </w:t>
      </w:r>
      <w:proofErr w:type="gramStart"/>
      <w:r>
        <w:rPr>
          <w:rFonts w:ascii="Arial" w:hAnsi="Arial" w:cs="Arial"/>
          <w:sz w:val="21"/>
          <w:szCs w:val="21"/>
        </w:rPr>
        <w:t>make arrangements</w:t>
      </w:r>
      <w:proofErr w:type="gramEnd"/>
      <w:r>
        <w:rPr>
          <w:rFonts w:ascii="Arial" w:hAnsi="Arial" w:cs="Arial"/>
          <w:sz w:val="21"/>
          <w:szCs w:val="21"/>
        </w:rPr>
        <w:t xml:space="preserve"> to be re-assessed. Reassessment is available only if the student has attempted assessment but fail to demonstrate competency. However, if student miss the </w:t>
      </w:r>
      <w:proofErr w:type="gramStart"/>
      <w:r>
        <w:rPr>
          <w:rFonts w:ascii="Arial" w:hAnsi="Arial" w:cs="Arial"/>
          <w:sz w:val="21"/>
          <w:szCs w:val="21"/>
        </w:rPr>
        <w:t>particular assessment</w:t>
      </w:r>
      <w:proofErr w:type="gramEnd"/>
      <w:r>
        <w:rPr>
          <w:rFonts w:ascii="Arial" w:hAnsi="Arial" w:cs="Arial"/>
          <w:sz w:val="21"/>
          <w:szCs w:val="21"/>
        </w:rPr>
        <w:t xml:space="preserve"> task, he/she may be allowed to re-sit for that particular assessment. This option is only available if the student has compelling ground for missing the assessment.</w:t>
      </w:r>
    </w:p>
    <w:p w14:paraId="6976E86F" w14:textId="02E5662B" w:rsidR="007C02F7" w:rsidRDefault="00E240A1" w:rsidP="00E240A1">
      <w:pPr>
        <w:pStyle w:val="Title"/>
        <w:spacing w:after="60"/>
        <w:jc w:val="left"/>
        <w:rPr>
          <w:rFonts w:cs="Arial"/>
          <w:bCs/>
          <w:sz w:val="21"/>
          <w:szCs w:val="21"/>
        </w:rPr>
      </w:pPr>
      <w:r w:rsidRPr="00E240A1">
        <w:rPr>
          <w:rFonts w:eastAsia="SimSun" w:cs="Arial"/>
          <w:b w:val="0"/>
          <w:sz w:val="21"/>
          <w:szCs w:val="21"/>
          <w:lang w:eastAsia="ar-SA"/>
        </w:rPr>
        <w:t>Students are only required to re-assess the assessment criteria/question in the task that he/she was deemed Not Satisfactory (NS). (</w:t>
      </w:r>
      <w:proofErr w:type="spellStart"/>
      <w:r w:rsidRPr="00E240A1">
        <w:rPr>
          <w:rFonts w:eastAsia="SimSun" w:cs="Arial"/>
          <w:b w:val="0"/>
          <w:sz w:val="21"/>
          <w:szCs w:val="21"/>
          <w:lang w:eastAsia="ar-SA"/>
        </w:rPr>
        <w:t>E.g</w:t>
      </w:r>
      <w:proofErr w:type="spellEnd"/>
      <w:r w:rsidRPr="00E240A1">
        <w:rPr>
          <w:rFonts w:eastAsia="SimSun" w:cs="Arial"/>
          <w:b w:val="0"/>
          <w:sz w:val="21"/>
          <w:szCs w:val="21"/>
          <w:lang w:eastAsia="ar-SA"/>
        </w:rPr>
        <w:t>: written assessment task, verbal assessment task, practical assessment task etc.).</w:t>
      </w:r>
      <w:r w:rsidRPr="004E7907">
        <w:rPr>
          <w:rFonts w:cs="Arial"/>
          <w:bCs/>
          <w:sz w:val="21"/>
          <w:szCs w:val="21"/>
        </w:rPr>
        <w:t xml:space="preserve"> </w:t>
      </w:r>
    </w:p>
    <w:p w14:paraId="358D1E91" w14:textId="77777777" w:rsidR="00652BCB" w:rsidRPr="004E7907" w:rsidRDefault="00652BCB" w:rsidP="00E240A1">
      <w:pPr>
        <w:pStyle w:val="Title"/>
        <w:spacing w:after="60"/>
        <w:jc w:val="left"/>
        <w:rPr>
          <w:rFonts w:cs="Arial"/>
          <w:bCs/>
          <w:sz w:val="21"/>
          <w:szCs w:val="21"/>
        </w:rPr>
      </w:pPr>
    </w:p>
    <w:p w14:paraId="0716677B" w14:textId="302BC30B" w:rsidR="00E05E93" w:rsidRDefault="00E05E93" w:rsidP="008B4F69">
      <w:pPr>
        <w:pStyle w:val="OLBodyBold"/>
      </w:pPr>
      <w:r>
        <w:t>Cheating and plagiarism</w:t>
      </w:r>
    </w:p>
    <w:p w14:paraId="018C9FAC" w14:textId="77777777" w:rsidR="00E05E93" w:rsidRPr="00551920" w:rsidRDefault="00E05E93" w:rsidP="00E05E93">
      <w:pPr>
        <w:pStyle w:val="Default"/>
        <w:rPr>
          <w:rFonts w:ascii="Arial" w:hAnsi="Arial" w:cs="Arial"/>
          <w:color w:val="auto"/>
          <w:sz w:val="21"/>
          <w:szCs w:val="21"/>
          <w:lang w:val="en-AU"/>
        </w:rPr>
      </w:pPr>
      <w:r>
        <w:rPr>
          <w:rFonts w:ascii="Arial" w:hAnsi="Arial" w:cs="Arial"/>
          <w:sz w:val="21"/>
          <w:szCs w:val="21"/>
        </w:rPr>
        <w:t>I</w:t>
      </w:r>
      <w:r w:rsidRPr="00551920">
        <w:rPr>
          <w:rFonts w:ascii="Arial" w:hAnsi="Arial" w:cs="Arial"/>
          <w:color w:val="auto"/>
          <w:sz w:val="21"/>
          <w:szCs w:val="21"/>
          <w:lang w:val="en-AU"/>
        </w:rPr>
        <w:t xml:space="preserve">t is GBCA 's policy to promote honesty and integrity of learning and assessment. It is expected that each GBCA 's student to accept her/his responsibility to maintain honesty and integrity in all endeavours inside and outside of GBCA 's classroom. Students are required to </w:t>
      </w:r>
      <w:r>
        <w:rPr>
          <w:rFonts w:ascii="Arial" w:hAnsi="Arial" w:cs="Arial"/>
          <w:color w:val="auto"/>
          <w:sz w:val="21"/>
          <w:szCs w:val="21"/>
          <w:lang w:val="en-AU"/>
        </w:rPr>
        <w:t>make a declaration of no cheating and plagiarism before submitting each assessment.</w:t>
      </w:r>
    </w:p>
    <w:p w14:paraId="0AD62FA0" w14:textId="77777777" w:rsidR="00E05E93" w:rsidRPr="00551920" w:rsidRDefault="00E05E93" w:rsidP="00E05E93">
      <w:pPr>
        <w:pStyle w:val="Default"/>
        <w:rPr>
          <w:rFonts w:ascii="Arial" w:hAnsi="Arial" w:cs="Arial"/>
          <w:color w:val="auto"/>
          <w:sz w:val="21"/>
          <w:szCs w:val="21"/>
          <w:lang w:val="en-AU"/>
        </w:rPr>
      </w:pPr>
    </w:p>
    <w:p w14:paraId="3025FFF9" w14:textId="01DA7B32" w:rsidR="00E240A1" w:rsidRPr="00652BCB" w:rsidRDefault="00E05E93" w:rsidP="00652BCB">
      <w:pPr>
        <w:pStyle w:val="Header"/>
        <w:jc w:val="both"/>
        <w:rPr>
          <w:rFonts w:ascii="Arial" w:hAnsi="Arial" w:cs="Arial"/>
          <w:sz w:val="21"/>
          <w:szCs w:val="21"/>
        </w:rPr>
      </w:pPr>
      <w:r w:rsidRPr="00551920">
        <w:rPr>
          <w:rFonts w:ascii="Arial" w:hAnsi="Arial" w:cs="Arial"/>
          <w:sz w:val="21"/>
          <w:szCs w:val="21"/>
        </w:rPr>
        <w:t xml:space="preserve">If a student is found to have involved in cheating or plagiarism in an assessment task, his/her will be deem Not Satisfactory. Students who are found cheating or guilty of plagiarism for a second time will need to re-enrol and repeat the entire Unit of Competence and pay applicable fees. Refer to Policy code 04 Plagiarism and Cheating Policy and Procedure for further information, including types of cheating, </w:t>
      </w:r>
      <w:r w:rsidR="00507BCD" w:rsidRPr="00551920">
        <w:rPr>
          <w:rFonts w:ascii="Arial" w:hAnsi="Arial" w:cs="Arial"/>
          <w:sz w:val="21"/>
          <w:szCs w:val="21"/>
        </w:rPr>
        <w:t>plagiarism,</w:t>
      </w:r>
      <w:r w:rsidRPr="00551920">
        <w:rPr>
          <w:rFonts w:ascii="Arial" w:hAnsi="Arial" w:cs="Arial"/>
          <w:sz w:val="21"/>
          <w:szCs w:val="21"/>
        </w:rPr>
        <w:t xml:space="preserve"> and disciplinary actions.</w:t>
      </w:r>
      <w:r w:rsidR="00E240A1">
        <w:rPr>
          <w:rFonts w:ascii="Arial" w:eastAsia="Times New Roman" w:hAnsi="Arial" w:cs="Arial"/>
          <w:bCs/>
          <w:sz w:val="21"/>
          <w:szCs w:val="21"/>
          <w:u w:val="single"/>
          <w:lang w:eastAsia="en-US"/>
        </w:rPr>
        <w:br w:type="page"/>
      </w:r>
    </w:p>
    <w:p w14:paraId="307AC99A" w14:textId="78713828" w:rsidR="00E240A1" w:rsidRPr="00E240A1" w:rsidRDefault="00E240A1" w:rsidP="00E240A1">
      <w:pPr>
        <w:pStyle w:val="Heading3"/>
        <w:spacing w:before="0" w:after="60" w:line="240" w:lineRule="auto"/>
        <w:jc w:val="center"/>
        <w:rPr>
          <w:rFonts w:ascii="Arial" w:eastAsia="Times New Roman" w:hAnsi="Arial" w:cs="Arial"/>
          <w:bCs w:val="0"/>
          <w:sz w:val="24"/>
          <w:szCs w:val="24"/>
          <w:lang w:eastAsia="en-US"/>
        </w:rPr>
      </w:pPr>
      <w:r w:rsidRPr="00E240A1">
        <w:rPr>
          <w:rFonts w:ascii="Arial" w:eastAsia="Times New Roman" w:hAnsi="Arial" w:cs="Arial"/>
          <w:bCs w:val="0"/>
          <w:sz w:val="24"/>
          <w:szCs w:val="24"/>
          <w:lang w:eastAsia="en-US"/>
        </w:rPr>
        <w:lastRenderedPageBreak/>
        <w:t>Assessment Task 1</w:t>
      </w:r>
    </w:p>
    <w:p w14:paraId="5E130EC7" w14:textId="193393C1" w:rsidR="00E240A1" w:rsidRPr="000B09EF" w:rsidRDefault="00E240A1" w:rsidP="004254E1">
      <w:pPr>
        <w:pStyle w:val="B1"/>
        <w:numPr>
          <w:ilvl w:val="6"/>
          <w:numId w:val="6"/>
        </w:numPr>
        <w:ind w:left="426" w:hanging="360"/>
        <w:rPr>
          <w:rFonts w:ascii="Arial" w:hAnsi="Arial" w:cs="Arial"/>
          <w:b/>
          <w:bCs/>
          <w:szCs w:val="22"/>
        </w:rPr>
      </w:pPr>
      <w:r w:rsidRPr="000B09EF">
        <w:rPr>
          <w:rFonts w:ascii="Arial" w:hAnsi="Arial" w:cs="Arial"/>
          <w:b/>
          <w:bCs/>
          <w:szCs w:val="22"/>
        </w:rPr>
        <w:t>Submission details</w:t>
      </w:r>
    </w:p>
    <w:p w14:paraId="5F130C19" w14:textId="77777777" w:rsidR="00B90557" w:rsidRPr="000B09EF" w:rsidRDefault="00B90557" w:rsidP="001343AD">
      <w:pPr>
        <w:pStyle w:val="ListParagraph"/>
        <w:numPr>
          <w:ilvl w:val="0"/>
          <w:numId w:val="23"/>
        </w:numPr>
        <w:shd w:val="clear" w:color="auto" w:fill="FFFFFF" w:themeFill="background1"/>
        <w:suppressAutoHyphens w:val="0"/>
        <w:spacing w:line="276" w:lineRule="auto"/>
        <w:textAlignment w:val="center"/>
        <w:rPr>
          <w:rFonts w:ascii="Arial" w:hAnsi="Arial" w:cs="Arial"/>
          <w:sz w:val="22"/>
          <w:szCs w:val="22"/>
          <w:lang w:val="en-US"/>
        </w:rPr>
      </w:pPr>
      <w:r w:rsidRPr="000B09EF">
        <w:rPr>
          <w:rFonts w:ascii="Arial" w:hAnsi="Arial" w:cs="Arial"/>
          <w:sz w:val="22"/>
          <w:szCs w:val="22"/>
          <w:lang w:val="en-US"/>
        </w:rPr>
        <w:t>The assessment task is due on the date specified by the assessor. Any variation to this arrangement must be approved in writing by the assessor.</w:t>
      </w:r>
    </w:p>
    <w:p w14:paraId="78C40720" w14:textId="77777777" w:rsidR="00B90557" w:rsidRPr="000B09EF" w:rsidRDefault="00B90557" w:rsidP="001343AD">
      <w:pPr>
        <w:pStyle w:val="ListParagraph"/>
        <w:numPr>
          <w:ilvl w:val="0"/>
          <w:numId w:val="23"/>
        </w:numPr>
        <w:shd w:val="clear" w:color="auto" w:fill="FFFFFF" w:themeFill="background1"/>
        <w:suppressAutoHyphens w:val="0"/>
        <w:spacing w:line="276" w:lineRule="auto"/>
        <w:textAlignment w:val="center"/>
        <w:rPr>
          <w:rFonts w:ascii="Arial" w:hAnsi="Arial" w:cs="Arial"/>
          <w:sz w:val="22"/>
          <w:szCs w:val="22"/>
          <w:lang w:val="en-US"/>
        </w:rPr>
      </w:pPr>
      <w:r w:rsidRPr="000B09EF">
        <w:rPr>
          <w:rFonts w:ascii="Arial" w:hAnsi="Arial" w:cs="Arial"/>
          <w:sz w:val="22"/>
          <w:szCs w:val="22"/>
          <w:lang w:val="en-US"/>
        </w:rPr>
        <w:t xml:space="preserve">Word limit: a maximum of </w:t>
      </w:r>
      <w:r w:rsidRPr="000B09EF">
        <w:rPr>
          <w:rFonts w:ascii="Arial" w:hAnsi="Arial" w:cs="Arial"/>
          <w:sz w:val="22"/>
          <w:szCs w:val="22"/>
          <w:lang w:val="en-US" w:eastAsia="zh-CN"/>
        </w:rPr>
        <w:t>10</w:t>
      </w:r>
      <w:r w:rsidRPr="000B09EF">
        <w:rPr>
          <w:rFonts w:ascii="Arial" w:hAnsi="Arial" w:cs="Arial"/>
          <w:sz w:val="22"/>
          <w:szCs w:val="22"/>
          <w:lang w:val="en-US"/>
        </w:rPr>
        <w:t>0 words per answer to each question.</w:t>
      </w:r>
    </w:p>
    <w:p w14:paraId="586C99AD" w14:textId="44700758" w:rsidR="00B90557" w:rsidRPr="000B09EF" w:rsidRDefault="00B90557" w:rsidP="001343AD">
      <w:pPr>
        <w:pStyle w:val="ListParagraph"/>
        <w:numPr>
          <w:ilvl w:val="0"/>
          <w:numId w:val="23"/>
        </w:numPr>
        <w:shd w:val="clear" w:color="auto" w:fill="FFFFFF" w:themeFill="background1"/>
        <w:suppressAutoHyphens w:val="0"/>
        <w:spacing w:line="276" w:lineRule="auto"/>
        <w:textAlignment w:val="center"/>
        <w:rPr>
          <w:rFonts w:ascii="Arial" w:hAnsi="Arial" w:cs="Arial"/>
          <w:sz w:val="22"/>
          <w:szCs w:val="22"/>
          <w:lang w:val="en-US"/>
        </w:rPr>
      </w:pPr>
      <w:r w:rsidRPr="000B09EF">
        <w:rPr>
          <w:rFonts w:ascii="Arial" w:hAnsi="Arial" w:cs="Arial"/>
          <w:sz w:val="22"/>
          <w:szCs w:val="22"/>
          <w:lang w:val="en-US"/>
        </w:rPr>
        <w:t xml:space="preserve">The assessor is to download the student submission, review them, and provide relevant feedback. </w:t>
      </w:r>
    </w:p>
    <w:p w14:paraId="18D6A06D" w14:textId="77777777" w:rsidR="00204ED3" w:rsidRPr="000B09EF" w:rsidRDefault="00204ED3" w:rsidP="004254E1">
      <w:pPr>
        <w:shd w:val="clear" w:color="auto" w:fill="FFFFFF" w:themeFill="background1"/>
        <w:suppressAutoHyphens w:val="0"/>
        <w:spacing w:line="276" w:lineRule="auto"/>
        <w:ind w:left="426"/>
        <w:textAlignment w:val="center"/>
        <w:rPr>
          <w:rFonts w:ascii="Arial" w:hAnsi="Arial" w:cs="Arial"/>
          <w:sz w:val="22"/>
          <w:szCs w:val="22"/>
          <w:lang w:val="en-US"/>
        </w:rPr>
      </w:pPr>
    </w:p>
    <w:p w14:paraId="2AF4395F" w14:textId="47547DD0" w:rsidR="00F167FA" w:rsidRPr="000B09EF" w:rsidRDefault="00EC7D10" w:rsidP="004254E1">
      <w:pPr>
        <w:pStyle w:val="B1"/>
        <w:numPr>
          <w:ilvl w:val="6"/>
          <w:numId w:val="6"/>
        </w:numPr>
        <w:ind w:left="426" w:hanging="360"/>
        <w:rPr>
          <w:rFonts w:ascii="Arial" w:hAnsi="Arial" w:cs="Arial"/>
          <w:b/>
          <w:bCs/>
          <w:szCs w:val="22"/>
        </w:rPr>
      </w:pPr>
      <w:r w:rsidRPr="000B09EF">
        <w:rPr>
          <w:rFonts w:ascii="Arial" w:hAnsi="Arial" w:cs="Arial"/>
          <w:b/>
          <w:bCs/>
          <w:szCs w:val="22"/>
        </w:rPr>
        <w:t>Performance objective</w:t>
      </w:r>
    </w:p>
    <w:p w14:paraId="6AEFE37F" w14:textId="52F6C37F" w:rsidR="00A35D70" w:rsidRPr="000B09EF" w:rsidRDefault="00A35D70" w:rsidP="004254E1">
      <w:pPr>
        <w:pStyle w:val="B1"/>
        <w:ind w:left="426"/>
        <w:rPr>
          <w:rFonts w:ascii="Arial" w:hAnsi="Arial" w:cs="Arial"/>
          <w:szCs w:val="22"/>
        </w:rPr>
      </w:pPr>
      <w:r w:rsidRPr="000B09EF">
        <w:rPr>
          <w:rFonts w:ascii="Arial" w:hAnsi="Arial" w:cs="Arial"/>
          <w:szCs w:val="22"/>
        </w:rPr>
        <w:t xml:space="preserve">Students are to demonstrate their skills and knowledge </w:t>
      </w:r>
      <w:r w:rsidR="00412D15" w:rsidRPr="00412D15">
        <w:rPr>
          <w:rFonts w:ascii="Arial" w:hAnsi="Arial" w:cs="Arial"/>
          <w:szCs w:val="22"/>
        </w:rPr>
        <w:t>required to develop information architecture for a complex website that meets business requirements.</w:t>
      </w:r>
    </w:p>
    <w:p w14:paraId="0932B588" w14:textId="77777777" w:rsidR="009B4E41" w:rsidRPr="000B09EF" w:rsidRDefault="009B4E41" w:rsidP="004254E1">
      <w:pPr>
        <w:pStyle w:val="ListBullet2"/>
        <w:numPr>
          <w:ilvl w:val="0"/>
          <w:numId w:val="0"/>
        </w:numPr>
        <w:spacing w:before="0" w:line="276" w:lineRule="auto"/>
        <w:rPr>
          <w:rFonts w:ascii="Arial" w:hAnsi="Arial" w:cs="Arial"/>
          <w:sz w:val="22"/>
          <w:szCs w:val="22"/>
        </w:rPr>
      </w:pPr>
    </w:p>
    <w:p w14:paraId="7D524FC6" w14:textId="2DF55D63" w:rsidR="00212175" w:rsidRPr="000B09EF" w:rsidRDefault="00E40709" w:rsidP="004254E1">
      <w:pPr>
        <w:pStyle w:val="B1"/>
        <w:numPr>
          <w:ilvl w:val="6"/>
          <w:numId w:val="6"/>
        </w:numPr>
        <w:ind w:left="426" w:hanging="360"/>
        <w:rPr>
          <w:rFonts w:ascii="Arial" w:hAnsi="Arial" w:cs="Arial"/>
          <w:b/>
          <w:bCs/>
          <w:szCs w:val="22"/>
        </w:rPr>
      </w:pPr>
      <w:r w:rsidRPr="000B09EF">
        <w:rPr>
          <w:rFonts w:ascii="Arial" w:hAnsi="Arial" w:cs="Arial"/>
          <w:b/>
          <w:bCs/>
          <w:szCs w:val="22"/>
        </w:rPr>
        <w:t xml:space="preserve">Assessment </w:t>
      </w:r>
      <w:r w:rsidR="008730EF" w:rsidRPr="000B09EF">
        <w:rPr>
          <w:rFonts w:ascii="Arial" w:hAnsi="Arial" w:cs="Arial"/>
          <w:b/>
          <w:bCs/>
          <w:szCs w:val="22"/>
        </w:rPr>
        <w:t>d</w:t>
      </w:r>
      <w:r w:rsidRPr="000B09EF">
        <w:rPr>
          <w:rFonts w:ascii="Arial" w:hAnsi="Arial" w:cs="Arial"/>
          <w:b/>
          <w:bCs/>
          <w:szCs w:val="22"/>
        </w:rPr>
        <w:t>escription</w:t>
      </w:r>
    </w:p>
    <w:p w14:paraId="468D0F52" w14:textId="02E383BE" w:rsidR="00030630" w:rsidRDefault="00212175" w:rsidP="004254E1">
      <w:pPr>
        <w:spacing w:after="60" w:line="276" w:lineRule="auto"/>
        <w:ind w:left="426"/>
        <w:rPr>
          <w:rFonts w:ascii="Arial" w:hAnsi="Arial" w:cs="Arial"/>
          <w:sz w:val="22"/>
          <w:szCs w:val="22"/>
          <w:lang w:val="en-US"/>
        </w:rPr>
      </w:pPr>
      <w:r w:rsidRPr="000B09EF">
        <w:rPr>
          <w:rFonts w:ascii="Arial" w:hAnsi="Arial" w:cs="Arial"/>
          <w:sz w:val="22"/>
          <w:szCs w:val="22"/>
        </w:rPr>
        <w:t xml:space="preserve">This task consists of written questions. Students are required to </w:t>
      </w:r>
      <w:r w:rsidRPr="000B09EF">
        <w:rPr>
          <w:rFonts w:ascii="Arial" w:hAnsi="Arial" w:cs="Arial"/>
          <w:sz w:val="22"/>
          <w:szCs w:val="22"/>
          <w:lang w:val="en-US"/>
        </w:rPr>
        <w:t xml:space="preserve">answer all the questions individually. Students are allowed to use computer to do online research where necessary and consult a range of learning resources: such as handouts and textbooks, learners’ resources and slides. </w:t>
      </w:r>
    </w:p>
    <w:p w14:paraId="6D41C2F9" w14:textId="08B8830D" w:rsidR="008E2DE6" w:rsidRDefault="008E2DE6" w:rsidP="004254E1">
      <w:pPr>
        <w:spacing w:after="60" w:line="276" w:lineRule="auto"/>
        <w:ind w:left="426"/>
        <w:rPr>
          <w:rFonts w:ascii="Arial" w:hAnsi="Arial" w:cs="Arial"/>
          <w:sz w:val="22"/>
          <w:szCs w:val="22"/>
          <w:lang w:val="en-US"/>
        </w:rPr>
      </w:pPr>
    </w:p>
    <w:p w14:paraId="551DF310" w14:textId="77777777" w:rsidR="00815AB6" w:rsidRPr="000B09EF" w:rsidRDefault="00815AB6">
      <w:pPr>
        <w:suppressAutoHyphens w:val="0"/>
        <w:rPr>
          <w:rFonts w:ascii="Arial" w:hAnsi="Arial" w:cs="Arial"/>
          <w:b/>
          <w:i/>
          <w:color w:val="FF0000"/>
          <w:sz w:val="22"/>
          <w:szCs w:val="22"/>
          <w:lang w:val="en-US"/>
        </w:rPr>
      </w:pPr>
      <w:r w:rsidRPr="000B09EF">
        <w:rPr>
          <w:rFonts w:ascii="Arial" w:hAnsi="Arial" w:cs="Arial"/>
          <w:b/>
          <w:i/>
          <w:color w:val="FF0000"/>
          <w:sz w:val="22"/>
          <w:szCs w:val="22"/>
          <w:lang w:val="en-US"/>
        </w:rPr>
        <w:br w:type="page"/>
      </w:r>
    </w:p>
    <w:p w14:paraId="505022FB" w14:textId="3D50857D" w:rsidR="00B9445A" w:rsidRDefault="00B9445A" w:rsidP="00B9445A">
      <w:pPr>
        <w:jc w:val="center"/>
        <w:rPr>
          <w:rFonts w:ascii="Arial" w:hAnsi="Arial" w:cs="Arial"/>
          <w:b/>
          <w:lang w:val="en-US"/>
        </w:rPr>
      </w:pPr>
      <w:r w:rsidRPr="004E7907">
        <w:rPr>
          <w:rFonts w:ascii="Arial" w:hAnsi="Arial" w:cs="Arial"/>
          <w:b/>
          <w:lang w:val="en-US"/>
        </w:rPr>
        <w:lastRenderedPageBreak/>
        <w:t>Assessment Task 1</w:t>
      </w:r>
    </w:p>
    <w:p w14:paraId="2DB834B7" w14:textId="77777777" w:rsidR="00A35D70" w:rsidRPr="004E7907" w:rsidRDefault="00A35D70" w:rsidP="00B9445A">
      <w:pPr>
        <w:jc w:val="center"/>
        <w:rPr>
          <w:rFonts w:ascii="Arial" w:hAnsi="Arial" w:cs="Arial"/>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3859"/>
        <w:gridCol w:w="957"/>
        <w:gridCol w:w="2992"/>
      </w:tblGrid>
      <w:tr w:rsidR="00257500" w14:paraId="3948AE71" w14:textId="77777777" w:rsidTr="00257500">
        <w:tc>
          <w:tcPr>
            <w:tcW w:w="1862" w:type="dxa"/>
            <w:tcBorders>
              <w:top w:val="single" w:sz="4" w:space="0" w:color="auto"/>
              <w:left w:val="single" w:sz="4" w:space="0" w:color="auto"/>
              <w:bottom w:val="single" w:sz="4" w:space="0" w:color="auto"/>
              <w:right w:val="single" w:sz="4" w:space="0" w:color="auto"/>
            </w:tcBorders>
            <w:vAlign w:val="center"/>
          </w:tcPr>
          <w:p w14:paraId="0EA49547" w14:textId="010ECA58" w:rsidR="00257500" w:rsidRDefault="00257500" w:rsidP="00257500">
            <w:pPr>
              <w:spacing w:after="60"/>
              <w:rPr>
                <w:rFonts w:ascii="Arial" w:hAnsi="Arial" w:cs="Arial"/>
                <w:b/>
                <w:sz w:val="21"/>
                <w:szCs w:val="21"/>
              </w:rPr>
            </w:pPr>
            <w:r>
              <w:rPr>
                <w:rFonts w:cs="Arial"/>
                <w:spacing w:val="1"/>
                <w:szCs w:val="22"/>
              </w:rPr>
              <w:t>Student Name:</w:t>
            </w:r>
          </w:p>
        </w:tc>
        <w:tc>
          <w:tcPr>
            <w:tcW w:w="4005" w:type="dxa"/>
            <w:tcBorders>
              <w:top w:val="single" w:sz="4" w:space="0" w:color="auto"/>
              <w:left w:val="single" w:sz="4" w:space="0" w:color="auto"/>
              <w:bottom w:val="single" w:sz="4" w:space="0" w:color="auto"/>
              <w:right w:val="single" w:sz="4" w:space="0" w:color="auto"/>
            </w:tcBorders>
            <w:vAlign w:val="center"/>
          </w:tcPr>
          <w:p w14:paraId="5AFF9078" w14:textId="4AE8E583" w:rsidR="00257500" w:rsidRDefault="00B6221A" w:rsidP="00257500">
            <w:pPr>
              <w:spacing w:after="60"/>
              <w:rPr>
                <w:rFonts w:ascii="Arial" w:hAnsi="Arial" w:cs="Arial"/>
                <w:b/>
                <w:sz w:val="21"/>
                <w:szCs w:val="21"/>
              </w:rPr>
            </w:pPr>
            <w:proofErr w:type="spellStart"/>
            <w:r>
              <w:rPr>
                <w:rFonts w:ascii="Arial" w:hAnsi="Arial" w:cs="Arial"/>
                <w:b/>
                <w:sz w:val="21"/>
                <w:szCs w:val="21"/>
              </w:rPr>
              <w:t>Yiren</w:t>
            </w:r>
            <w:proofErr w:type="spellEnd"/>
            <w:r>
              <w:rPr>
                <w:rFonts w:ascii="Arial" w:hAnsi="Arial" w:cs="Arial"/>
                <w:b/>
                <w:sz w:val="21"/>
                <w:szCs w:val="21"/>
              </w:rPr>
              <w:t xml:space="preserve"> Wang </w:t>
            </w:r>
          </w:p>
        </w:tc>
        <w:tc>
          <w:tcPr>
            <w:tcW w:w="689" w:type="dxa"/>
            <w:tcBorders>
              <w:top w:val="single" w:sz="4" w:space="0" w:color="auto"/>
              <w:left w:val="single" w:sz="4" w:space="0" w:color="auto"/>
              <w:bottom w:val="single" w:sz="4" w:space="0" w:color="auto"/>
              <w:right w:val="single" w:sz="4" w:space="0" w:color="auto"/>
            </w:tcBorders>
            <w:vAlign w:val="center"/>
            <w:hideMark/>
          </w:tcPr>
          <w:p w14:paraId="195636F8" w14:textId="39B90DB4" w:rsidR="00257500" w:rsidRDefault="00257500" w:rsidP="00257500">
            <w:pPr>
              <w:spacing w:after="60"/>
              <w:rPr>
                <w:rFonts w:ascii="Arial" w:hAnsi="Arial" w:cs="Arial"/>
                <w:b/>
                <w:sz w:val="21"/>
                <w:szCs w:val="21"/>
              </w:rPr>
            </w:pPr>
            <w:r>
              <w:rPr>
                <w:rFonts w:cs="Arial"/>
                <w:spacing w:val="1"/>
                <w:szCs w:val="22"/>
              </w:rPr>
              <w:t>Student ID No:</w:t>
            </w:r>
          </w:p>
        </w:tc>
        <w:tc>
          <w:tcPr>
            <w:tcW w:w="3073" w:type="dxa"/>
            <w:tcBorders>
              <w:top w:val="single" w:sz="4" w:space="0" w:color="auto"/>
              <w:left w:val="single" w:sz="4" w:space="0" w:color="auto"/>
              <w:bottom w:val="single" w:sz="4" w:space="0" w:color="auto"/>
              <w:right w:val="single" w:sz="4" w:space="0" w:color="auto"/>
            </w:tcBorders>
            <w:vAlign w:val="center"/>
          </w:tcPr>
          <w:p w14:paraId="1B8786BD" w14:textId="2F768B56" w:rsidR="00257500" w:rsidRDefault="00B6221A" w:rsidP="00257500">
            <w:pPr>
              <w:spacing w:after="60"/>
              <w:rPr>
                <w:rFonts w:ascii="Arial" w:hAnsi="Arial" w:cs="Arial"/>
                <w:b/>
                <w:sz w:val="21"/>
                <w:szCs w:val="21"/>
              </w:rPr>
            </w:pPr>
            <w:r w:rsidRPr="004443DC">
              <w:rPr>
                <w:rFonts w:ascii="Arial" w:hAnsi="Arial" w:cs="Arial"/>
                <w:b/>
                <w:sz w:val="21"/>
                <w:szCs w:val="21"/>
              </w:rPr>
              <w:t>S20212327</w:t>
            </w:r>
          </w:p>
        </w:tc>
      </w:tr>
    </w:tbl>
    <w:p w14:paraId="3458FE37" w14:textId="77777777" w:rsidR="00B9445A" w:rsidRDefault="00B9445A" w:rsidP="00B9445A">
      <w:pPr>
        <w:spacing w:after="60"/>
        <w:rPr>
          <w:rFonts w:ascii="Arial" w:hAnsi="Arial" w:cs="Arial"/>
          <w:b/>
          <w:sz w:val="21"/>
          <w:szCs w:val="21"/>
        </w:rPr>
      </w:pPr>
    </w:p>
    <w:tbl>
      <w:tblPr>
        <w:tblStyle w:val="TableGrid"/>
        <w:tblW w:w="10171" w:type="dxa"/>
        <w:tblLook w:val="04A0" w:firstRow="1" w:lastRow="0" w:firstColumn="1" w:lastColumn="0" w:noHBand="0" w:noVBand="1"/>
      </w:tblPr>
      <w:tblGrid>
        <w:gridCol w:w="8391"/>
        <w:gridCol w:w="818"/>
        <w:gridCol w:w="962"/>
      </w:tblGrid>
      <w:tr w:rsidR="00C0212E" w14:paraId="42C00C26" w14:textId="77777777" w:rsidTr="00C0212E">
        <w:tc>
          <w:tcPr>
            <w:tcW w:w="8391" w:type="dxa"/>
            <w:shd w:val="clear" w:color="auto" w:fill="BFBFBF" w:themeFill="background1" w:themeFillShade="BF"/>
          </w:tcPr>
          <w:p w14:paraId="1CBF4A28" w14:textId="77777777" w:rsidR="00A35D70" w:rsidRPr="004E7907" w:rsidRDefault="00A35D70" w:rsidP="001D5713">
            <w:pPr>
              <w:spacing w:after="60"/>
              <w:jc w:val="center"/>
              <w:rPr>
                <w:rFonts w:ascii="Arial" w:hAnsi="Arial" w:cs="Arial"/>
                <w:b/>
                <w:sz w:val="21"/>
                <w:szCs w:val="21"/>
              </w:rPr>
            </w:pPr>
            <w:r>
              <w:rPr>
                <w:rFonts w:ascii="Arial" w:hAnsi="Arial" w:cs="Arial"/>
                <w:b/>
                <w:sz w:val="21"/>
                <w:szCs w:val="21"/>
              </w:rPr>
              <w:t>Q</w:t>
            </w:r>
            <w:r w:rsidRPr="004E7907">
              <w:rPr>
                <w:rFonts w:ascii="Arial" w:hAnsi="Arial" w:cs="Arial"/>
                <w:b/>
                <w:sz w:val="21"/>
                <w:szCs w:val="21"/>
              </w:rPr>
              <w:t>uestions</w:t>
            </w:r>
          </w:p>
          <w:p w14:paraId="718CA649" w14:textId="77777777" w:rsidR="00A35D70" w:rsidRDefault="00A35D70" w:rsidP="001D5713">
            <w:pPr>
              <w:spacing w:after="60"/>
              <w:rPr>
                <w:rFonts w:ascii="Arial" w:hAnsi="Arial" w:cs="Arial"/>
                <w:b/>
                <w:sz w:val="21"/>
                <w:szCs w:val="21"/>
              </w:rPr>
            </w:pPr>
          </w:p>
        </w:tc>
        <w:tc>
          <w:tcPr>
            <w:tcW w:w="1780" w:type="dxa"/>
            <w:gridSpan w:val="2"/>
            <w:shd w:val="clear" w:color="auto" w:fill="BFBFBF" w:themeFill="background1" w:themeFillShade="BF"/>
          </w:tcPr>
          <w:p w14:paraId="3BD442D8" w14:textId="77777777" w:rsidR="00A35D70" w:rsidRPr="00D358B2" w:rsidRDefault="00A35D70" w:rsidP="001D5713">
            <w:pPr>
              <w:pStyle w:val="table11ptafter0"/>
              <w:spacing w:before="80" w:after="80"/>
              <w:jc w:val="center"/>
              <w:rPr>
                <w:rFonts w:ascii="Arial" w:hAnsi="Arial" w:cs="Arial"/>
                <w:b/>
                <w:sz w:val="21"/>
                <w:szCs w:val="21"/>
                <w:lang w:val="en-AU"/>
              </w:rPr>
            </w:pPr>
            <w:r w:rsidRPr="00D358B2">
              <w:rPr>
                <w:rFonts w:ascii="Arial" w:hAnsi="Arial" w:cs="Arial"/>
                <w:b/>
                <w:sz w:val="21"/>
                <w:szCs w:val="21"/>
                <w:lang w:val="en-AU"/>
              </w:rPr>
              <w:t>Satisfactory (S)</w:t>
            </w:r>
          </w:p>
          <w:p w14:paraId="591529EA" w14:textId="77777777" w:rsidR="00A35D70" w:rsidRPr="00D358B2" w:rsidRDefault="00A35D70" w:rsidP="001D5713">
            <w:pPr>
              <w:pStyle w:val="table11ptafter0"/>
              <w:spacing w:before="80" w:after="80"/>
              <w:jc w:val="center"/>
              <w:rPr>
                <w:rFonts w:ascii="Arial" w:hAnsi="Arial" w:cs="Arial"/>
                <w:b/>
                <w:sz w:val="21"/>
                <w:szCs w:val="21"/>
                <w:lang w:val="en-AU"/>
              </w:rPr>
            </w:pPr>
            <w:r w:rsidRPr="00D358B2">
              <w:rPr>
                <w:rFonts w:ascii="Arial" w:hAnsi="Arial" w:cs="Arial"/>
                <w:b/>
                <w:sz w:val="21"/>
                <w:szCs w:val="21"/>
                <w:lang w:val="en-AU"/>
              </w:rPr>
              <w:t>Not Yet Satisfactory</w:t>
            </w:r>
          </w:p>
          <w:p w14:paraId="1BF5E0DC" w14:textId="77777777" w:rsidR="00A35D70" w:rsidRPr="00D358B2" w:rsidRDefault="00A35D70" w:rsidP="001D5713">
            <w:pPr>
              <w:spacing w:after="60"/>
              <w:jc w:val="center"/>
              <w:rPr>
                <w:rFonts w:ascii="Arial" w:hAnsi="Arial" w:cs="Arial"/>
                <w:bCs/>
                <w:sz w:val="21"/>
                <w:szCs w:val="21"/>
              </w:rPr>
            </w:pPr>
            <w:r w:rsidRPr="00D358B2">
              <w:rPr>
                <w:rFonts w:ascii="Arial" w:hAnsi="Arial" w:cs="Arial"/>
                <w:b/>
                <w:sz w:val="21"/>
                <w:szCs w:val="21"/>
              </w:rPr>
              <w:t>(NYS)</w:t>
            </w:r>
          </w:p>
        </w:tc>
      </w:tr>
      <w:tr w:rsidR="00C0212E" w14:paraId="79C149C0" w14:textId="77777777" w:rsidTr="00C0212E">
        <w:trPr>
          <w:trHeight w:val="3896"/>
        </w:trPr>
        <w:tc>
          <w:tcPr>
            <w:tcW w:w="8391" w:type="dxa"/>
          </w:tcPr>
          <w:p w14:paraId="347543B6" w14:textId="759AB154" w:rsidR="00CB64C6" w:rsidRPr="00412D15" w:rsidRDefault="00CB64C6"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1: </w:t>
            </w:r>
          </w:p>
          <w:p w14:paraId="501FF85C"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 xml:space="preserve">Briefly explain the following corporate strategies which can be implemented to business websites:  </w:t>
            </w:r>
          </w:p>
          <w:p w14:paraId="7587B7E3" w14:textId="77777777" w:rsidR="00412D15" w:rsidRPr="00412D15" w:rsidRDefault="00412D15" w:rsidP="00C30756">
            <w:pPr>
              <w:pStyle w:val="ListParagraph"/>
              <w:numPr>
                <w:ilvl w:val="0"/>
                <w:numId w:val="36"/>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 xml:space="preserve">Grow sales from new products and services </w:t>
            </w:r>
          </w:p>
          <w:p w14:paraId="72A670D4" w14:textId="77777777" w:rsidR="00412D15" w:rsidRPr="00412D15" w:rsidRDefault="00412D15" w:rsidP="00C30756">
            <w:pPr>
              <w:pStyle w:val="ListParagraph"/>
              <w:numPr>
                <w:ilvl w:val="0"/>
                <w:numId w:val="36"/>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 xml:space="preserve">Improve customer service </w:t>
            </w:r>
          </w:p>
          <w:p w14:paraId="76436E79" w14:textId="77777777" w:rsidR="00412D15" w:rsidRPr="00412D15" w:rsidRDefault="00412D15" w:rsidP="00C30756">
            <w:pPr>
              <w:pStyle w:val="ListParagraph"/>
              <w:numPr>
                <w:ilvl w:val="0"/>
                <w:numId w:val="36"/>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Implement pricing strategies</w:t>
            </w:r>
            <w:r w:rsidRPr="00412D15">
              <w:rPr>
                <w:rFonts w:asciiTheme="minorHAnsi" w:hAnsiTheme="minorHAnsi" w:cstheme="minorHAnsi"/>
                <w:b/>
                <w:color w:val="FF0000"/>
                <w:sz w:val="22"/>
                <w:szCs w:val="22"/>
                <w:lang w:val="en-US"/>
              </w:rPr>
              <w:t xml:space="preserve"> </w:t>
            </w:r>
          </w:p>
          <w:p w14:paraId="7AE2469E" w14:textId="77777777" w:rsidR="00A35D70" w:rsidRPr="00412D15" w:rsidRDefault="00A35D70" w:rsidP="00412D15">
            <w:pPr>
              <w:spacing w:after="60"/>
              <w:rPr>
                <w:rFonts w:asciiTheme="minorHAnsi" w:hAnsiTheme="minorHAnsi" w:cstheme="minorHAnsi"/>
                <w:sz w:val="22"/>
                <w:szCs w:val="22"/>
              </w:rPr>
            </w:pPr>
          </w:p>
          <w:p w14:paraId="2138A067" w14:textId="77777777" w:rsidR="00A35D70" w:rsidRPr="00412D15" w:rsidRDefault="00A35D70"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336867C9" w14:textId="75DFFE2C" w:rsidR="00E662D8" w:rsidRDefault="00E662D8" w:rsidP="00C30756">
            <w:pPr>
              <w:pStyle w:val="ListParagraph"/>
              <w:numPr>
                <w:ilvl w:val="0"/>
                <w:numId w:val="37"/>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 xml:space="preserve">Grow sales from new products and services </w:t>
            </w:r>
          </w:p>
          <w:p w14:paraId="2D26E681" w14:textId="26F15B7F" w:rsidR="00E662D8" w:rsidRDefault="007321AE" w:rsidP="00E662D8">
            <w:pPr>
              <w:tabs>
                <w:tab w:val="left" w:pos="316"/>
              </w:tabs>
              <w:suppressAutoHyphens w:val="0"/>
              <w:spacing w:before="60" w:after="60"/>
              <w:contextualSpacing/>
              <w:rPr>
                <w:rFonts w:asciiTheme="minorHAnsi" w:hAnsiTheme="minorHAnsi" w:cstheme="minorHAnsi"/>
                <w:sz w:val="22"/>
                <w:szCs w:val="22"/>
                <w:lang w:eastAsia="zh-CN"/>
              </w:rPr>
            </w:pPr>
            <w:r>
              <w:rPr>
                <w:rFonts w:asciiTheme="minorHAnsi" w:hAnsiTheme="minorHAnsi" w:cstheme="minorHAnsi"/>
                <w:sz w:val="22"/>
                <w:szCs w:val="22"/>
                <w:lang w:eastAsia="zh-CN"/>
              </w:rPr>
              <w:t xml:space="preserve">Having a website allows the company to push new products quickly to customers. Customers can search new products and services quickly. </w:t>
            </w:r>
          </w:p>
          <w:p w14:paraId="5DFF0CC2" w14:textId="77777777" w:rsidR="00E662D8" w:rsidRPr="00E662D8" w:rsidRDefault="00E662D8" w:rsidP="00E662D8">
            <w:pPr>
              <w:tabs>
                <w:tab w:val="left" w:pos="316"/>
              </w:tabs>
              <w:suppressAutoHyphens w:val="0"/>
              <w:spacing w:before="60" w:after="60"/>
              <w:contextualSpacing/>
              <w:rPr>
                <w:rFonts w:asciiTheme="minorHAnsi" w:hAnsiTheme="minorHAnsi" w:cstheme="minorHAnsi"/>
                <w:sz w:val="22"/>
                <w:szCs w:val="22"/>
              </w:rPr>
            </w:pPr>
          </w:p>
          <w:p w14:paraId="47626835" w14:textId="1C996970" w:rsidR="00E662D8" w:rsidRDefault="00E662D8" w:rsidP="00C30756">
            <w:pPr>
              <w:pStyle w:val="ListParagraph"/>
              <w:numPr>
                <w:ilvl w:val="0"/>
                <w:numId w:val="37"/>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 xml:space="preserve">Improve customer service </w:t>
            </w:r>
          </w:p>
          <w:p w14:paraId="446EA3F0" w14:textId="11FF2647" w:rsidR="00E662D8" w:rsidRDefault="007321AE" w:rsidP="00E662D8">
            <w:pPr>
              <w:tabs>
                <w:tab w:val="left" w:pos="316"/>
              </w:tabs>
              <w:suppressAutoHyphens w:val="0"/>
              <w:spacing w:before="60" w:after="60"/>
              <w:contextualSpacing/>
              <w:rPr>
                <w:rFonts w:asciiTheme="minorHAnsi" w:hAnsiTheme="minorHAnsi" w:cstheme="minorHAnsi"/>
                <w:sz w:val="22"/>
                <w:szCs w:val="22"/>
              </w:rPr>
            </w:pPr>
            <w:r>
              <w:rPr>
                <w:rFonts w:asciiTheme="minorHAnsi" w:hAnsiTheme="minorHAnsi" w:cstheme="minorHAnsi"/>
                <w:sz w:val="22"/>
                <w:szCs w:val="22"/>
              </w:rPr>
              <w:t xml:space="preserve">Providing an additional and easy way for customer to interact with the company. The customer can ask questions and make complaints more easily. </w:t>
            </w:r>
          </w:p>
          <w:p w14:paraId="1CE683C7" w14:textId="525A205D" w:rsidR="00E662D8" w:rsidRDefault="00E662D8" w:rsidP="00E662D8">
            <w:pPr>
              <w:tabs>
                <w:tab w:val="left" w:pos="316"/>
              </w:tabs>
              <w:suppressAutoHyphens w:val="0"/>
              <w:spacing w:before="60" w:after="60"/>
              <w:contextualSpacing/>
              <w:rPr>
                <w:rFonts w:asciiTheme="minorHAnsi" w:hAnsiTheme="minorHAnsi" w:cstheme="minorHAnsi"/>
                <w:sz w:val="22"/>
                <w:szCs w:val="22"/>
              </w:rPr>
            </w:pPr>
          </w:p>
          <w:p w14:paraId="66987D07" w14:textId="77777777" w:rsidR="00E662D8" w:rsidRPr="00E662D8" w:rsidRDefault="00E662D8" w:rsidP="00E662D8">
            <w:pPr>
              <w:tabs>
                <w:tab w:val="left" w:pos="316"/>
              </w:tabs>
              <w:suppressAutoHyphens w:val="0"/>
              <w:spacing w:before="60" w:after="60"/>
              <w:contextualSpacing/>
              <w:rPr>
                <w:rFonts w:asciiTheme="minorHAnsi" w:hAnsiTheme="minorHAnsi" w:cstheme="minorHAnsi"/>
                <w:sz w:val="22"/>
                <w:szCs w:val="22"/>
              </w:rPr>
            </w:pPr>
          </w:p>
          <w:p w14:paraId="25448499" w14:textId="77777777" w:rsidR="00E662D8" w:rsidRPr="00412D15" w:rsidRDefault="00E662D8" w:rsidP="00C30756">
            <w:pPr>
              <w:pStyle w:val="ListParagraph"/>
              <w:numPr>
                <w:ilvl w:val="0"/>
                <w:numId w:val="37"/>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Implement pricing strategies</w:t>
            </w:r>
            <w:r w:rsidRPr="00412D15">
              <w:rPr>
                <w:rFonts w:asciiTheme="minorHAnsi" w:hAnsiTheme="minorHAnsi" w:cstheme="minorHAnsi"/>
                <w:b/>
                <w:color w:val="FF0000"/>
                <w:sz w:val="22"/>
                <w:szCs w:val="22"/>
                <w:lang w:val="en-US"/>
              </w:rPr>
              <w:t xml:space="preserve"> </w:t>
            </w:r>
          </w:p>
          <w:p w14:paraId="427635B3" w14:textId="30EFE376" w:rsidR="00A35D70" w:rsidRPr="007321AE" w:rsidRDefault="007321AE" w:rsidP="00412D15">
            <w:pPr>
              <w:pStyle w:val="CLBBodyText"/>
              <w:keepNext/>
              <w:spacing w:line="240" w:lineRule="auto"/>
              <w:rPr>
                <w:rFonts w:asciiTheme="minorHAnsi" w:hAnsiTheme="minorHAnsi" w:cstheme="minorHAnsi"/>
              </w:rPr>
            </w:pPr>
            <w:r w:rsidRPr="007321AE">
              <w:rPr>
                <w:rFonts w:asciiTheme="minorHAnsi" w:hAnsiTheme="minorHAnsi" w:cstheme="minorHAnsi"/>
              </w:rPr>
              <w:t xml:space="preserve">Having a website allows the company to adjust price quickly according to the constant change of the market. It also makes it easier for company to do promotions and sales. </w:t>
            </w:r>
          </w:p>
          <w:p w14:paraId="5BB12814" w14:textId="77777777" w:rsidR="006330C4" w:rsidRDefault="006330C4" w:rsidP="00412D15">
            <w:pPr>
              <w:pStyle w:val="CLBBodyText"/>
              <w:keepNext/>
              <w:spacing w:line="240" w:lineRule="auto"/>
              <w:rPr>
                <w:rFonts w:asciiTheme="minorHAnsi" w:hAnsiTheme="minorHAnsi" w:cstheme="minorHAnsi"/>
                <w:u w:val="single"/>
              </w:rPr>
            </w:pPr>
          </w:p>
          <w:p w14:paraId="55BC10A9" w14:textId="4BF6F210" w:rsidR="006330C4" w:rsidRPr="00412D15" w:rsidRDefault="006330C4" w:rsidP="00412D15">
            <w:pPr>
              <w:pStyle w:val="CLBBodyText"/>
              <w:keepNext/>
              <w:spacing w:line="240" w:lineRule="auto"/>
              <w:rPr>
                <w:rFonts w:asciiTheme="minorHAnsi" w:hAnsiTheme="minorHAnsi" w:cstheme="minorHAnsi"/>
                <w:u w:val="single"/>
              </w:rPr>
            </w:pPr>
          </w:p>
        </w:tc>
        <w:tc>
          <w:tcPr>
            <w:tcW w:w="818" w:type="dxa"/>
          </w:tcPr>
          <w:p w14:paraId="2AD80793" w14:textId="77777777" w:rsidR="00A35D70" w:rsidRPr="00D358B2" w:rsidRDefault="00965A93" w:rsidP="001D5713">
            <w:pPr>
              <w:spacing w:after="60"/>
              <w:rPr>
                <w:rFonts w:ascii="Arial" w:hAnsi="Arial" w:cs="Arial"/>
                <w:bCs/>
                <w:sz w:val="21"/>
                <w:szCs w:val="21"/>
              </w:rPr>
            </w:pPr>
            <w:sdt>
              <w:sdtPr>
                <w:rPr>
                  <w:rFonts w:ascii="Arial" w:hAnsi="Arial" w:cs="Arial"/>
                  <w:bCs/>
                  <w:sz w:val="21"/>
                  <w:szCs w:val="21"/>
                </w:rPr>
                <w:id w:val="1475028118"/>
                <w14:checkbox>
                  <w14:checked w14:val="0"/>
                  <w14:checkedState w14:val="2612" w14:font="MS Gothic"/>
                  <w14:uncheckedState w14:val="2610" w14:font="MS Gothic"/>
                </w14:checkbox>
              </w:sdtPr>
              <w:sdtEndPr/>
              <w:sdtContent>
                <w:r w:rsidR="00A35D70" w:rsidRPr="00D358B2">
                  <w:rPr>
                    <w:rFonts w:ascii="MS Gothic" w:eastAsia="MS Gothic" w:hAnsi="MS Gothic" w:cs="Arial" w:hint="eastAsia"/>
                    <w:bCs/>
                    <w:sz w:val="21"/>
                    <w:szCs w:val="21"/>
                  </w:rPr>
                  <w:t>☐</w:t>
                </w:r>
              </w:sdtContent>
            </w:sdt>
            <w:r w:rsidR="00A35D70" w:rsidRPr="00D358B2">
              <w:rPr>
                <w:rFonts w:ascii="Arial" w:hAnsi="Arial" w:cs="Arial"/>
                <w:bCs/>
                <w:sz w:val="21"/>
                <w:szCs w:val="21"/>
              </w:rPr>
              <w:t>S</w:t>
            </w:r>
          </w:p>
          <w:p w14:paraId="3CA7669F" w14:textId="77777777" w:rsidR="00A35D70" w:rsidRPr="00D358B2" w:rsidRDefault="00A35D70" w:rsidP="001D5713">
            <w:pPr>
              <w:spacing w:after="60"/>
              <w:rPr>
                <w:rFonts w:ascii="Arial" w:hAnsi="Arial" w:cs="Arial"/>
                <w:bCs/>
                <w:sz w:val="21"/>
                <w:szCs w:val="21"/>
              </w:rPr>
            </w:pPr>
          </w:p>
        </w:tc>
        <w:tc>
          <w:tcPr>
            <w:tcW w:w="962" w:type="dxa"/>
          </w:tcPr>
          <w:p w14:paraId="7D18C1E4" w14:textId="77777777" w:rsidR="00A35D70" w:rsidRPr="00D358B2" w:rsidRDefault="00965A93" w:rsidP="001D5713">
            <w:pPr>
              <w:spacing w:after="60"/>
              <w:rPr>
                <w:rFonts w:ascii="Arial" w:hAnsi="Arial" w:cs="Arial"/>
                <w:bCs/>
                <w:sz w:val="21"/>
                <w:szCs w:val="21"/>
              </w:rPr>
            </w:pPr>
            <w:sdt>
              <w:sdtPr>
                <w:rPr>
                  <w:rFonts w:ascii="Arial" w:hAnsi="Arial" w:cs="Arial"/>
                  <w:bCs/>
                  <w:sz w:val="21"/>
                  <w:szCs w:val="21"/>
                </w:rPr>
                <w:id w:val="2146704206"/>
                <w14:checkbox>
                  <w14:checked w14:val="0"/>
                  <w14:checkedState w14:val="2612" w14:font="MS Gothic"/>
                  <w14:uncheckedState w14:val="2610" w14:font="MS Gothic"/>
                </w14:checkbox>
              </w:sdtPr>
              <w:sdtEndPr/>
              <w:sdtContent>
                <w:r w:rsidR="00A35D70" w:rsidRPr="00D358B2">
                  <w:rPr>
                    <w:rFonts w:ascii="MS Gothic" w:eastAsia="MS Gothic" w:hAnsi="MS Gothic" w:cs="Arial" w:hint="eastAsia"/>
                    <w:bCs/>
                    <w:sz w:val="21"/>
                    <w:szCs w:val="21"/>
                  </w:rPr>
                  <w:t>☐</w:t>
                </w:r>
              </w:sdtContent>
            </w:sdt>
            <w:r w:rsidR="00A35D70" w:rsidRPr="00D358B2">
              <w:rPr>
                <w:rFonts w:ascii="Arial" w:hAnsi="Arial" w:cs="Arial"/>
                <w:bCs/>
                <w:sz w:val="21"/>
                <w:szCs w:val="21"/>
              </w:rPr>
              <w:t>NYS</w:t>
            </w:r>
          </w:p>
          <w:p w14:paraId="39D349C1" w14:textId="77777777" w:rsidR="00A35D70" w:rsidRPr="00D358B2" w:rsidRDefault="00A35D70" w:rsidP="001D5713">
            <w:pPr>
              <w:spacing w:after="60"/>
              <w:rPr>
                <w:rFonts w:ascii="Arial" w:hAnsi="Arial" w:cs="Arial"/>
                <w:bCs/>
                <w:sz w:val="21"/>
                <w:szCs w:val="21"/>
              </w:rPr>
            </w:pPr>
          </w:p>
        </w:tc>
      </w:tr>
      <w:tr w:rsidR="00C0212E" w14:paraId="7F6E2849" w14:textId="77777777" w:rsidTr="00C0212E">
        <w:tc>
          <w:tcPr>
            <w:tcW w:w="8391" w:type="dxa"/>
          </w:tcPr>
          <w:p w14:paraId="400915EE" w14:textId="678A01D5" w:rsidR="00CB64C6" w:rsidRPr="00412D15" w:rsidRDefault="00CB64C6"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2: </w:t>
            </w:r>
          </w:p>
          <w:p w14:paraId="2FE306A6"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 xml:space="preserve">What is the purpose and importance of the following to design </w:t>
            </w:r>
            <w:proofErr w:type="gramStart"/>
            <w:r w:rsidRPr="00412D15">
              <w:rPr>
                <w:rFonts w:asciiTheme="minorHAnsi" w:hAnsiTheme="minorHAnsi" w:cstheme="minorHAnsi"/>
                <w:sz w:val="22"/>
                <w:szCs w:val="22"/>
              </w:rPr>
              <w:t>website:</w:t>
            </w:r>
            <w:proofErr w:type="gramEnd"/>
            <w:r w:rsidRPr="00412D15">
              <w:rPr>
                <w:rFonts w:asciiTheme="minorHAnsi" w:hAnsiTheme="minorHAnsi" w:cstheme="minorHAnsi"/>
                <w:sz w:val="22"/>
                <w:szCs w:val="22"/>
              </w:rPr>
              <w:t xml:space="preserve"> </w:t>
            </w:r>
          </w:p>
          <w:p w14:paraId="3382D257" w14:textId="77777777" w:rsidR="00412D15" w:rsidRPr="00412D15" w:rsidRDefault="00412D15" w:rsidP="00C30756">
            <w:pPr>
              <w:pStyle w:val="ListParagraph"/>
              <w:numPr>
                <w:ilvl w:val="0"/>
                <w:numId w:val="38"/>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Business liaison</w:t>
            </w:r>
          </w:p>
          <w:p w14:paraId="3CCC2ABF" w14:textId="77777777" w:rsidR="00412D15" w:rsidRPr="00412D15" w:rsidRDefault="00412D15" w:rsidP="00C30756">
            <w:pPr>
              <w:pStyle w:val="ListParagraph"/>
              <w:numPr>
                <w:ilvl w:val="0"/>
                <w:numId w:val="38"/>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Customer liaison</w:t>
            </w:r>
          </w:p>
          <w:p w14:paraId="07374663" w14:textId="77777777" w:rsidR="00A35D70" w:rsidRPr="00412D15" w:rsidRDefault="00A35D70" w:rsidP="00412D15">
            <w:pPr>
              <w:tabs>
                <w:tab w:val="left" w:pos="1080"/>
              </w:tabs>
              <w:suppressAutoHyphens w:val="0"/>
              <w:spacing w:before="60" w:after="60"/>
              <w:contextualSpacing/>
              <w:jc w:val="both"/>
              <w:rPr>
                <w:rFonts w:asciiTheme="minorHAnsi" w:hAnsiTheme="minorHAnsi" w:cstheme="minorHAnsi"/>
                <w:sz w:val="22"/>
                <w:szCs w:val="22"/>
                <w:lang w:val="en-US"/>
              </w:rPr>
            </w:pPr>
          </w:p>
          <w:p w14:paraId="3BDF0EDD" w14:textId="77777777" w:rsidR="00A35D70" w:rsidRPr="00412D15" w:rsidRDefault="00A35D70" w:rsidP="00412D15">
            <w:pPr>
              <w:spacing w:after="60"/>
              <w:rPr>
                <w:rFonts w:asciiTheme="minorHAnsi" w:hAnsiTheme="minorHAnsi" w:cstheme="minorHAnsi"/>
                <w:sz w:val="22"/>
                <w:szCs w:val="22"/>
                <w:u w:val="single"/>
                <w:lang w:val="en-US"/>
              </w:rPr>
            </w:pPr>
          </w:p>
          <w:p w14:paraId="774A09ED" w14:textId="2405CFEE" w:rsidR="00A35D70" w:rsidRDefault="00A35D70"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0E06A2C6" w14:textId="2F9F3A15" w:rsidR="000E4CC1" w:rsidRDefault="000E4CC1" w:rsidP="00412D15">
            <w:pPr>
              <w:spacing w:after="60"/>
              <w:rPr>
                <w:rFonts w:asciiTheme="minorHAnsi" w:hAnsiTheme="minorHAnsi" w:cstheme="minorHAnsi"/>
                <w:sz w:val="22"/>
                <w:szCs w:val="22"/>
                <w:u w:val="single"/>
              </w:rPr>
            </w:pPr>
          </w:p>
          <w:p w14:paraId="0A83FB4B" w14:textId="044C208D" w:rsidR="000E4CC1" w:rsidRDefault="000E4CC1" w:rsidP="00412D15">
            <w:pPr>
              <w:spacing w:after="60"/>
              <w:rPr>
                <w:rFonts w:asciiTheme="minorHAnsi" w:hAnsiTheme="minorHAnsi" w:cstheme="minorHAnsi"/>
                <w:sz w:val="22"/>
                <w:szCs w:val="22"/>
                <w:u w:val="single"/>
              </w:rPr>
            </w:pPr>
          </w:p>
          <w:p w14:paraId="77896C74" w14:textId="77777777" w:rsidR="000E4CC1" w:rsidRPr="00412D15" w:rsidRDefault="000E4CC1" w:rsidP="00412D15">
            <w:pPr>
              <w:spacing w:after="60"/>
              <w:rPr>
                <w:rFonts w:asciiTheme="minorHAnsi" w:hAnsiTheme="minorHAnsi" w:cstheme="minorHAnsi"/>
                <w:sz w:val="22"/>
                <w:szCs w:val="22"/>
                <w:u w:val="single"/>
              </w:rPr>
            </w:pPr>
          </w:p>
          <w:p w14:paraId="2F696D1A" w14:textId="23FF1E3C" w:rsidR="00E662D8" w:rsidRDefault="00E662D8" w:rsidP="00C30756">
            <w:pPr>
              <w:pStyle w:val="ListParagraph"/>
              <w:numPr>
                <w:ilvl w:val="0"/>
                <w:numId w:val="39"/>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Business liaison</w:t>
            </w:r>
          </w:p>
          <w:p w14:paraId="4A076BB7" w14:textId="22646AE3" w:rsidR="00E662D8" w:rsidRDefault="000E4CC1" w:rsidP="00E662D8">
            <w:pPr>
              <w:tabs>
                <w:tab w:val="left" w:pos="316"/>
              </w:tabs>
              <w:suppressAutoHyphens w:val="0"/>
              <w:spacing w:before="60" w:after="60"/>
              <w:contextualSpacing/>
              <w:rPr>
                <w:rFonts w:asciiTheme="minorHAnsi" w:hAnsiTheme="minorHAnsi" w:cstheme="minorHAnsi"/>
                <w:sz w:val="22"/>
                <w:szCs w:val="22"/>
              </w:rPr>
            </w:pPr>
            <w:r>
              <w:rPr>
                <w:rFonts w:asciiTheme="minorHAnsi" w:hAnsiTheme="minorHAnsi" w:cstheme="minorHAnsi"/>
                <w:sz w:val="22"/>
                <w:szCs w:val="22"/>
              </w:rPr>
              <w:t xml:space="preserve">They are good at analysing </w:t>
            </w:r>
            <w:proofErr w:type="gramStart"/>
            <w:r>
              <w:rPr>
                <w:rFonts w:asciiTheme="minorHAnsi" w:hAnsiTheme="minorHAnsi" w:cstheme="minorHAnsi"/>
                <w:sz w:val="22"/>
                <w:szCs w:val="22"/>
              </w:rPr>
              <w:t>business</w:t>
            </w:r>
            <w:proofErr w:type="gramEnd"/>
            <w:r>
              <w:rPr>
                <w:rFonts w:asciiTheme="minorHAnsi" w:hAnsiTheme="minorHAnsi" w:cstheme="minorHAnsi"/>
                <w:sz w:val="22"/>
                <w:szCs w:val="22"/>
              </w:rPr>
              <w:t xml:space="preserve"> and they can provide relevant business information for the IT department, aiming to make a good use of website design to help solve any existing business problems and concerns. </w:t>
            </w:r>
          </w:p>
          <w:p w14:paraId="60DC98E0" w14:textId="77777777" w:rsidR="00E662D8" w:rsidRPr="00E662D8" w:rsidRDefault="00E662D8" w:rsidP="00E662D8">
            <w:pPr>
              <w:tabs>
                <w:tab w:val="left" w:pos="316"/>
              </w:tabs>
              <w:suppressAutoHyphens w:val="0"/>
              <w:spacing w:before="60" w:after="60"/>
              <w:contextualSpacing/>
              <w:rPr>
                <w:rFonts w:asciiTheme="minorHAnsi" w:hAnsiTheme="minorHAnsi" w:cstheme="minorHAnsi"/>
                <w:sz w:val="22"/>
                <w:szCs w:val="22"/>
              </w:rPr>
            </w:pPr>
          </w:p>
          <w:p w14:paraId="7A8B49AC" w14:textId="1B66AB2B" w:rsidR="00E662D8" w:rsidRPr="000E4CC1" w:rsidRDefault="00E662D8" w:rsidP="000E4CC1">
            <w:pPr>
              <w:pStyle w:val="ListParagraph"/>
              <w:numPr>
                <w:ilvl w:val="0"/>
                <w:numId w:val="39"/>
              </w:numPr>
              <w:tabs>
                <w:tab w:val="left" w:pos="316"/>
              </w:tabs>
              <w:suppressAutoHyphens w:val="0"/>
              <w:spacing w:before="60" w:after="60"/>
              <w:contextualSpacing/>
              <w:rPr>
                <w:rFonts w:asciiTheme="minorHAnsi" w:hAnsiTheme="minorHAnsi" w:cstheme="minorHAnsi"/>
                <w:sz w:val="22"/>
                <w:szCs w:val="22"/>
              </w:rPr>
            </w:pPr>
            <w:r w:rsidRPr="000E4CC1">
              <w:rPr>
                <w:rFonts w:asciiTheme="minorHAnsi" w:hAnsiTheme="minorHAnsi" w:cstheme="minorHAnsi"/>
                <w:sz w:val="22"/>
                <w:szCs w:val="22"/>
              </w:rPr>
              <w:lastRenderedPageBreak/>
              <w:t>Customer liaison</w:t>
            </w:r>
          </w:p>
          <w:p w14:paraId="6A80DC4A" w14:textId="6B5DE0CE" w:rsidR="00A35D70" w:rsidRPr="000E4CC1" w:rsidRDefault="000E4CC1" w:rsidP="006330C4">
            <w:pPr>
              <w:spacing w:after="160"/>
              <w:rPr>
                <w:rFonts w:asciiTheme="minorHAnsi" w:eastAsia="Times New Roman" w:hAnsiTheme="minorHAnsi" w:cstheme="minorHAnsi"/>
                <w:sz w:val="22"/>
                <w:szCs w:val="22"/>
                <w:lang w:val="en-US"/>
              </w:rPr>
            </w:pPr>
            <w:r w:rsidRPr="000E4CC1">
              <w:rPr>
                <w:rFonts w:asciiTheme="minorHAnsi" w:eastAsia="Times New Roman" w:hAnsiTheme="minorHAnsi" w:cstheme="minorHAnsi"/>
                <w:sz w:val="22"/>
                <w:szCs w:val="22"/>
                <w:lang w:val="en-US"/>
              </w:rPr>
              <w:t>They understand customer’s needs and requirements and they can share this information with the web designers to make sure the website cater</w:t>
            </w:r>
            <w:r w:rsidR="002C1E02">
              <w:rPr>
                <w:rFonts w:asciiTheme="minorHAnsi" w:eastAsia="Times New Roman" w:hAnsiTheme="minorHAnsi" w:cstheme="minorHAnsi" w:hint="eastAsia"/>
                <w:sz w:val="22"/>
                <w:szCs w:val="22"/>
                <w:lang w:val="en-US" w:eastAsia="zh-CN"/>
              </w:rPr>
              <w:t>s</w:t>
            </w:r>
            <w:r w:rsidRPr="000E4CC1">
              <w:rPr>
                <w:rFonts w:asciiTheme="minorHAnsi" w:eastAsia="Times New Roman" w:hAnsiTheme="minorHAnsi" w:cstheme="minorHAnsi"/>
                <w:sz w:val="22"/>
                <w:szCs w:val="22"/>
                <w:lang w:val="en-US"/>
              </w:rPr>
              <w:t xml:space="preserve"> to customers’ needs and be easy for customers to interact with the business. </w:t>
            </w:r>
          </w:p>
          <w:p w14:paraId="68E7D649" w14:textId="77777777" w:rsidR="006330C4" w:rsidRDefault="006330C4" w:rsidP="006330C4">
            <w:pPr>
              <w:spacing w:after="160"/>
              <w:rPr>
                <w:rFonts w:asciiTheme="minorHAnsi" w:eastAsia="Times New Roman" w:hAnsiTheme="minorHAnsi" w:cstheme="minorHAnsi"/>
                <w:color w:val="FF0000"/>
                <w:sz w:val="22"/>
                <w:szCs w:val="22"/>
                <w:lang w:val="en-US"/>
              </w:rPr>
            </w:pPr>
          </w:p>
          <w:p w14:paraId="310CC60E" w14:textId="77777777" w:rsidR="006330C4" w:rsidRDefault="006330C4" w:rsidP="006330C4">
            <w:pPr>
              <w:spacing w:after="160"/>
              <w:rPr>
                <w:rFonts w:asciiTheme="minorHAnsi" w:eastAsia="Times New Roman" w:hAnsiTheme="minorHAnsi" w:cstheme="minorHAnsi"/>
                <w:color w:val="FF0000"/>
                <w:sz w:val="22"/>
                <w:szCs w:val="22"/>
                <w:lang w:val="en-US"/>
              </w:rPr>
            </w:pPr>
          </w:p>
          <w:p w14:paraId="78321F66" w14:textId="2114ABBA" w:rsidR="006330C4" w:rsidRPr="00412D15" w:rsidRDefault="006330C4" w:rsidP="006330C4">
            <w:pPr>
              <w:spacing w:after="160"/>
              <w:rPr>
                <w:rFonts w:asciiTheme="minorHAnsi" w:hAnsiTheme="minorHAnsi" w:cstheme="minorHAnsi"/>
                <w:sz w:val="22"/>
                <w:szCs w:val="22"/>
                <w:lang w:val="en-US"/>
              </w:rPr>
            </w:pPr>
          </w:p>
        </w:tc>
        <w:tc>
          <w:tcPr>
            <w:tcW w:w="818" w:type="dxa"/>
          </w:tcPr>
          <w:p w14:paraId="35EB934D" w14:textId="77777777" w:rsidR="00A35D70" w:rsidRPr="00D358B2" w:rsidRDefault="00965A93" w:rsidP="001D5713">
            <w:pPr>
              <w:spacing w:after="60"/>
              <w:rPr>
                <w:rFonts w:ascii="Segoe UI Symbol" w:hAnsi="Segoe UI Symbol" w:cs="Segoe UI Symbol"/>
                <w:bCs/>
                <w:sz w:val="21"/>
                <w:szCs w:val="21"/>
                <w:lang w:val="en-US" w:eastAsia="zh-CN"/>
              </w:rPr>
            </w:pPr>
            <w:sdt>
              <w:sdtPr>
                <w:rPr>
                  <w:rFonts w:ascii="Arial" w:hAnsi="Arial" w:cs="Arial"/>
                  <w:bCs/>
                  <w:sz w:val="21"/>
                  <w:szCs w:val="21"/>
                </w:rPr>
                <w:id w:val="-1368444095"/>
                <w14:checkbox>
                  <w14:checked w14:val="0"/>
                  <w14:checkedState w14:val="2612" w14:font="MS Gothic"/>
                  <w14:uncheckedState w14:val="2610" w14:font="MS Gothic"/>
                </w14:checkbox>
              </w:sdtPr>
              <w:sdtEndPr/>
              <w:sdtContent>
                <w:r w:rsidR="00A35D70" w:rsidRPr="00D358B2">
                  <w:rPr>
                    <w:rFonts w:ascii="MS Gothic" w:eastAsia="MS Gothic" w:hAnsi="MS Gothic" w:cs="Arial" w:hint="eastAsia"/>
                    <w:bCs/>
                    <w:sz w:val="21"/>
                    <w:szCs w:val="21"/>
                  </w:rPr>
                  <w:t>☐</w:t>
                </w:r>
              </w:sdtContent>
            </w:sdt>
            <w:r w:rsidR="00A35D70" w:rsidRPr="00D358B2">
              <w:rPr>
                <w:rFonts w:ascii="Arial" w:hAnsi="Arial" w:cs="Arial"/>
                <w:bCs/>
                <w:sz w:val="21"/>
                <w:szCs w:val="21"/>
              </w:rPr>
              <w:t>S</w:t>
            </w:r>
          </w:p>
        </w:tc>
        <w:tc>
          <w:tcPr>
            <w:tcW w:w="962" w:type="dxa"/>
          </w:tcPr>
          <w:p w14:paraId="297EC592" w14:textId="77777777" w:rsidR="00A35D70" w:rsidRPr="00D358B2" w:rsidRDefault="00965A93" w:rsidP="001D5713">
            <w:pPr>
              <w:spacing w:after="60"/>
              <w:rPr>
                <w:rFonts w:ascii="Arial" w:hAnsi="Arial" w:cs="Arial"/>
                <w:bCs/>
                <w:sz w:val="21"/>
                <w:szCs w:val="21"/>
              </w:rPr>
            </w:pPr>
            <w:sdt>
              <w:sdtPr>
                <w:rPr>
                  <w:rFonts w:ascii="Arial" w:hAnsi="Arial" w:cs="Arial"/>
                  <w:bCs/>
                  <w:sz w:val="21"/>
                  <w:szCs w:val="21"/>
                </w:rPr>
                <w:id w:val="-1820728665"/>
                <w14:checkbox>
                  <w14:checked w14:val="0"/>
                  <w14:checkedState w14:val="2612" w14:font="MS Gothic"/>
                  <w14:uncheckedState w14:val="2610" w14:font="MS Gothic"/>
                </w14:checkbox>
              </w:sdtPr>
              <w:sdtEndPr/>
              <w:sdtContent>
                <w:r w:rsidR="00A35D70" w:rsidRPr="00D358B2">
                  <w:rPr>
                    <w:rFonts w:ascii="MS Gothic" w:eastAsia="MS Gothic" w:hAnsi="MS Gothic" w:cs="Arial" w:hint="eastAsia"/>
                    <w:bCs/>
                    <w:sz w:val="21"/>
                    <w:szCs w:val="21"/>
                  </w:rPr>
                  <w:t>☐</w:t>
                </w:r>
              </w:sdtContent>
            </w:sdt>
            <w:r w:rsidR="00A35D70" w:rsidRPr="00D358B2">
              <w:rPr>
                <w:rFonts w:ascii="Arial" w:hAnsi="Arial" w:cs="Arial"/>
                <w:bCs/>
                <w:sz w:val="21"/>
                <w:szCs w:val="21"/>
              </w:rPr>
              <w:t>NYS</w:t>
            </w:r>
          </w:p>
        </w:tc>
      </w:tr>
      <w:tr w:rsidR="00C0212E" w14:paraId="057BF265" w14:textId="77777777" w:rsidTr="00C0212E">
        <w:trPr>
          <w:trHeight w:val="289"/>
        </w:trPr>
        <w:tc>
          <w:tcPr>
            <w:tcW w:w="8391" w:type="dxa"/>
          </w:tcPr>
          <w:p w14:paraId="310C6E92" w14:textId="77777777" w:rsidR="003F11CC" w:rsidRPr="00412D15" w:rsidRDefault="003F11CC"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3: </w:t>
            </w:r>
          </w:p>
          <w:p w14:paraId="44FA948E" w14:textId="21CC8EA9" w:rsidR="003F11CC" w:rsidRPr="00412D15" w:rsidRDefault="00412D15" w:rsidP="00412D15">
            <w:pPr>
              <w:spacing w:after="60"/>
              <w:rPr>
                <w:rFonts w:asciiTheme="minorHAnsi" w:hAnsiTheme="minorHAnsi" w:cstheme="minorHAnsi"/>
                <w:sz w:val="22"/>
                <w:szCs w:val="22"/>
                <w:lang w:val="en-US"/>
              </w:rPr>
            </w:pPr>
            <w:r w:rsidRPr="00412D15">
              <w:rPr>
                <w:rFonts w:asciiTheme="minorHAnsi" w:hAnsiTheme="minorHAnsi" w:cstheme="minorHAnsi"/>
                <w:sz w:val="22"/>
                <w:szCs w:val="22"/>
              </w:rPr>
              <w:t>Briefly explain the purpose and functions of cascading style sheet (CSS).</w:t>
            </w:r>
          </w:p>
          <w:p w14:paraId="5C21EA4B" w14:textId="77777777" w:rsidR="003F11CC" w:rsidRPr="00412D15" w:rsidRDefault="003F11CC" w:rsidP="00412D15">
            <w:pPr>
              <w:spacing w:after="60"/>
              <w:rPr>
                <w:rFonts w:asciiTheme="minorHAnsi" w:hAnsiTheme="minorHAnsi" w:cstheme="minorHAnsi"/>
                <w:sz w:val="22"/>
                <w:szCs w:val="22"/>
                <w:lang w:val="en-US"/>
              </w:rPr>
            </w:pPr>
          </w:p>
          <w:p w14:paraId="1C262FDE" w14:textId="77777777" w:rsidR="003F11CC" w:rsidRPr="00412D15" w:rsidRDefault="003F11CC"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00070B5A" w14:textId="379B205A" w:rsidR="003F11CC" w:rsidRPr="009052F9" w:rsidRDefault="009052F9" w:rsidP="00412D15">
            <w:pPr>
              <w:spacing w:after="60"/>
              <w:rPr>
                <w:rFonts w:asciiTheme="minorHAnsi" w:eastAsia="Times New Roman" w:hAnsiTheme="minorHAnsi" w:cstheme="minorHAnsi"/>
                <w:sz w:val="22"/>
                <w:szCs w:val="22"/>
              </w:rPr>
            </w:pPr>
            <w:r w:rsidRPr="009052F9">
              <w:rPr>
                <w:rFonts w:asciiTheme="minorHAnsi" w:eastAsia="Times New Roman" w:hAnsiTheme="minorHAnsi" w:cstheme="minorHAnsi"/>
                <w:sz w:val="22"/>
                <w:szCs w:val="22"/>
              </w:rPr>
              <w:t>CSS describes how HTML elements are to be displayed on screen, paper, or in other media. It can control the layout of multiple web pages all at once</w:t>
            </w:r>
          </w:p>
          <w:p w14:paraId="4EA3A51A" w14:textId="7701BBF8" w:rsidR="006330C4" w:rsidRDefault="006330C4" w:rsidP="00412D15">
            <w:pPr>
              <w:spacing w:after="60"/>
              <w:rPr>
                <w:rFonts w:asciiTheme="minorHAnsi" w:eastAsia="Times New Roman" w:hAnsiTheme="minorHAnsi" w:cstheme="minorHAnsi"/>
                <w:color w:val="FF0000"/>
                <w:sz w:val="22"/>
                <w:szCs w:val="22"/>
                <w:lang w:val="en-US"/>
              </w:rPr>
            </w:pPr>
          </w:p>
          <w:p w14:paraId="635D1B86" w14:textId="77777777" w:rsidR="002C1E02" w:rsidRDefault="002C1E02" w:rsidP="00412D15">
            <w:pPr>
              <w:spacing w:after="60"/>
              <w:rPr>
                <w:rFonts w:asciiTheme="minorHAnsi" w:hAnsiTheme="minorHAnsi" w:cstheme="minorHAnsi"/>
                <w:sz w:val="22"/>
                <w:szCs w:val="22"/>
                <w:lang w:val="en-US"/>
              </w:rPr>
            </w:pPr>
          </w:p>
          <w:p w14:paraId="294B3BE9" w14:textId="4DB99384" w:rsidR="002C1E02" w:rsidRPr="00412D15" w:rsidRDefault="002C1E02" w:rsidP="00412D15">
            <w:pPr>
              <w:spacing w:after="60"/>
              <w:rPr>
                <w:rFonts w:asciiTheme="minorHAnsi" w:hAnsiTheme="minorHAnsi" w:cstheme="minorHAnsi"/>
                <w:sz w:val="22"/>
                <w:szCs w:val="22"/>
                <w:lang w:val="en-US"/>
              </w:rPr>
            </w:pPr>
          </w:p>
        </w:tc>
        <w:tc>
          <w:tcPr>
            <w:tcW w:w="818" w:type="dxa"/>
          </w:tcPr>
          <w:p w14:paraId="464626AC" w14:textId="77777777" w:rsidR="003F11CC" w:rsidRPr="00D358B2" w:rsidRDefault="00965A93" w:rsidP="00AB4131">
            <w:pPr>
              <w:spacing w:after="60"/>
              <w:rPr>
                <w:rFonts w:ascii="Arial" w:hAnsi="Arial" w:cs="Arial"/>
                <w:bCs/>
                <w:sz w:val="21"/>
                <w:szCs w:val="21"/>
              </w:rPr>
            </w:pPr>
            <w:sdt>
              <w:sdtPr>
                <w:rPr>
                  <w:rFonts w:ascii="Arial" w:hAnsi="Arial" w:cs="Arial"/>
                  <w:bCs/>
                  <w:sz w:val="21"/>
                  <w:szCs w:val="21"/>
                </w:rPr>
                <w:id w:val="1821374289"/>
                <w14:checkbox>
                  <w14:checked w14:val="0"/>
                  <w14:checkedState w14:val="2612" w14:font="MS Gothic"/>
                  <w14:uncheckedState w14:val="2610" w14:font="MS Gothic"/>
                </w14:checkbox>
              </w:sdtPr>
              <w:sdtEndPr/>
              <w:sdtContent>
                <w:r w:rsidR="003F11CC" w:rsidRPr="00D358B2">
                  <w:rPr>
                    <w:rFonts w:ascii="MS Gothic" w:eastAsia="MS Gothic" w:hAnsi="MS Gothic" w:cs="Arial" w:hint="eastAsia"/>
                    <w:bCs/>
                    <w:sz w:val="21"/>
                    <w:szCs w:val="21"/>
                  </w:rPr>
                  <w:t>☐</w:t>
                </w:r>
              </w:sdtContent>
            </w:sdt>
            <w:r w:rsidR="003F11CC" w:rsidRPr="00D358B2">
              <w:rPr>
                <w:rFonts w:ascii="Arial" w:hAnsi="Arial" w:cs="Arial"/>
                <w:bCs/>
                <w:sz w:val="21"/>
                <w:szCs w:val="21"/>
              </w:rPr>
              <w:t>S</w:t>
            </w:r>
          </w:p>
        </w:tc>
        <w:tc>
          <w:tcPr>
            <w:tcW w:w="962" w:type="dxa"/>
          </w:tcPr>
          <w:p w14:paraId="0C467179" w14:textId="77777777" w:rsidR="003F11CC" w:rsidRPr="00D358B2" w:rsidRDefault="00965A93" w:rsidP="00AB4131">
            <w:pPr>
              <w:spacing w:after="60"/>
              <w:rPr>
                <w:rFonts w:ascii="Arial" w:hAnsi="Arial" w:cs="Arial"/>
                <w:bCs/>
                <w:sz w:val="21"/>
                <w:szCs w:val="21"/>
              </w:rPr>
            </w:pPr>
            <w:sdt>
              <w:sdtPr>
                <w:rPr>
                  <w:rFonts w:ascii="Arial" w:hAnsi="Arial" w:cs="Arial"/>
                  <w:bCs/>
                  <w:sz w:val="21"/>
                  <w:szCs w:val="21"/>
                </w:rPr>
                <w:id w:val="1504325263"/>
                <w14:checkbox>
                  <w14:checked w14:val="0"/>
                  <w14:checkedState w14:val="2612" w14:font="MS Gothic"/>
                  <w14:uncheckedState w14:val="2610" w14:font="MS Gothic"/>
                </w14:checkbox>
              </w:sdtPr>
              <w:sdtEndPr/>
              <w:sdtContent>
                <w:r w:rsidR="003F11CC" w:rsidRPr="00D358B2">
                  <w:rPr>
                    <w:rFonts w:ascii="MS Gothic" w:eastAsia="MS Gothic" w:hAnsi="MS Gothic" w:cs="Arial" w:hint="eastAsia"/>
                    <w:bCs/>
                    <w:sz w:val="21"/>
                    <w:szCs w:val="21"/>
                  </w:rPr>
                  <w:t>☐</w:t>
                </w:r>
              </w:sdtContent>
            </w:sdt>
            <w:r w:rsidR="003F11CC" w:rsidRPr="00D358B2">
              <w:rPr>
                <w:rFonts w:ascii="Arial" w:hAnsi="Arial" w:cs="Arial"/>
                <w:bCs/>
                <w:sz w:val="21"/>
                <w:szCs w:val="21"/>
              </w:rPr>
              <w:t>NYS</w:t>
            </w:r>
          </w:p>
        </w:tc>
      </w:tr>
      <w:tr w:rsidR="00C0212E" w14:paraId="0B36E910" w14:textId="77777777" w:rsidTr="00C0212E">
        <w:trPr>
          <w:trHeight w:val="289"/>
        </w:trPr>
        <w:tc>
          <w:tcPr>
            <w:tcW w:w="8391" w:type="dxa"/>
          </w:tcPr>
          <w:p w14:paraId="65C9839F" w14:textId="77777777" w:rsidR="002C1E02" w:rsidRDefault="002C1E02" w:rsidP="00412D15">
            <w:pPr>
              <w:tabs>
                <w:tab w:val="left" w:pos="1080"/>
              </w:tabs>
              <w:suppressAutoHyphens w:val="0"/>
              <w:spacing w:before="60" w:after="160"/>
              <w:contextualSpacing/>
              <w:jc w:val="both"/>
              <w:rPr>
                <w:rFonts w:asciiTheme="minorHAnsi" w:hAnsiTheme="minorHAnsi" w:cstheme="minorHAnsi"/>
                <w:sz w:val="22"/>
                <w:szCs w:val="22"/>
                <w:lang w:val="en-GB"/>
              </w:rPr>
            </w:pPr>
          </w:p>
          <w:p w14:paraId="51B44048" w14:textId="2DC47BAE" w:rsidR="003F11CC" w:rsidRPr="00412D15" w:rsidRDefault="003F11CC"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4: </w:t>
            </w:r>
          </w:p>
          <w:p w14:paraId="193F0E10"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 xml:space="preserve">Briefly explain the following which is used in web designing: </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4086"/>
              <w:gridCol w:w="4079"/>
            </w:tblGrid>
            <w:tr w:rsidR="00412D15" w:rsidRPr="00412D15" w14:paraId="12A3BFAB" w14:textId="77777777" w:rsidTr="004A6F28">
              <w:tc>
                <w:tcPr>
                  <w:tcW w:w="4142" w:type="dxa"/>
                </w:tcPr>
                <w:p w14:paraId="230B34FC" w14:textId="77777777" w:rsidR="00412D15" w:rsidRPr="00412D15" w:rsidRDefault="00412D15" w:rsidP="00412D15">
                  <w:pPr>
                    <w:tabs>
                      <w:tab w:val="left" w:pos="316"/>
                    </w:tabs>
                    <w:rPr>
                      <w:rFonts w:asciiTheme="minorHAnsi" w:hAnsiTheme="minorHAnsi" w:cstheme="minorHAnsi"/>
                      <w:b/>
                      <w:bCs/>
                      <w:sz w:val="22"/>
                      <w:szCs w:val="22"/>
                    </w:rPr>
                  </w:pPr>
                  <w:r w:rsidRPr="00412D15">
                    <w:rPr>
                      <w:rFonts w:asciiTheme="minorHAnsi" w:hAnsiTheme="minorHAnsi" w:cstheme="minorHAnsi"/>
                      <w:b/>
                      <w:bCs/>
                      <w:sz w:val="22"/>
                      <w:szCs w:val="22"/>
                    </w:rPr>
                    <w:t>Concepts/W3C standards</w:t>
                  </w:r>
                </w:p>
              </w:tc>
              <w:tc>
                <w:tcPr>
                  <w:tcW w:w="4142" w:type="dxa"/>
                </w:tcPr>
                <w:p w14:paraId="7FFC71B9" w14:textId="28214C2B" w:rsidR="00412D15" w:rsidRPr="00412D15" w:rsidRDefault="00412D15" w:rsidP="00412D15">
                  <w:pPr>
                    <w:tabs>
                      <w:tab w:val="left" w:pos="316"/>
                    </w:tabs>
                    <w:rPr>
                      <w:rFonts w:asciiTheme="minorHAnsi" w:hAnsiTheme="minorHAnsi" w:cstheme="minorHAnsi"/>
                      <w:b/>
                      <w:bCs/>
                      <w:sz w:val="22"/>
                      <w:szCs w:val="22"/>
                    </w:rPr>
                  </w:pPr>
                  <w:r w:rsidRPr="00412D15">
                    <w:rPr>
                      <w:rFonts w:asciiTheme="minorHAnsi" w:hAnsiTheme="minorHAnsi" w:cstheme="minorHAnsi"/>
                      <w:b/>
                      <w:bCs/>
                      <w:sz w:val="22"/>
                      <w:szCs w:val="22"/>
                    </w:rPr>
                    <w:t xml:space="preserve">Description </w:t>
                  </w:r>
                </w:p>
              </w:tc>
            </w:tr>
            <w:tr w:rsidR="00412D15" w:rsidRPr="00412D15" w14:paraId="605F5B4A" w14:textId="77777777" w:rsidTr="004A6F28">
              <w:tc>
                <w:tcPr>
                  <w:tcW w:w="4142" w:type="dxa"/>
                </w:tcPr>
                <w:p w14:paraId="2EFCC788"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HTML</w:t>
                  </w:r>
                </w:p>
              </w:tc>
              <w:tc>
                <w:tcPr>
                  <w:tcW w:w="4142" w:type="dxa"/>
                </w:tcPr>
                <w:p w14:paraId="31F9F2BD" w14:textId="77777777" w:rsidR="00412D15" w:rsidRDefault="00412D15" w:rsidP="00412D15">
                  <w:pPr>
                    <w:tabs>
                      <w:tab w:val="left" w:pos="316"/>
                    </w:tabs>
                    <w:rPr>
                      <w:rFonts w:asciiTheme="minorHAnsi" w:hAnsiTheme="minorHAnsi" w:cstheme="minorHAnsi"/>
                      <w:sz w:val="22"/>
                      <w:szCs w:val="22"/>
                    </w:rPr>
                  </w:pPr>
                </w:p>
                <w:p w14:paraId="6555A2E6" w14:textId="77777777" w:rsidR="00E662D8" w:rsidRDefault="00E662D8" w:rsidP="00412D15">
                  <w:pPr>
                    <w:tabs>
                      <w:tab w:val="left" w:pos="316"/>
                    </w:tabs>
                    <w:rPr>
                      <w:rFonts w:asciiTheme="minorHAnsi" w:hAnsiTheme="minorHAnsi" w:cstheme="minorHAnsi"/>
                      <w:sz w:val="22"/>
                      <w:szCs w:val="22"/>
                    </w:rPr>
                  </w:pPr>
                </w:p>
                <w:p w14:paraId="327F8007" w14:textId="5CE20138" w:rsidR="00E662D8" w:rsidRPr="00412D15" w:rsidRDefault="00E662D8" w:rsidP="00412D15">
                  <w:pPr>
                    <w:tabs>
                      <w:tab w:val="left" w:pos="316"/>
                    </w:tabs>
                    <w:rPr>
                      <w:rFonts w:asciiTheme="minorHAnsi" w:hAnsiTheme="minorHAnsi" w:cstheme="minorHAnsi"/>
                      <w:sz w:val="22"/>
                      <w:szCs w:val="22"/>
                    </w:rPr>
                  </w:pPr>
                </w:p>
              </w:tc>
            </w:tr>
            <w:tr w:rsidR="00412D15" w:rsidRPr="00412D15" w14:paraId="52AE6D81" w14:textId="77777777" w:rsidTr="004A6F28">
              <w:tc>
                <w:tcPr>
                  <w:tcW w:w="4142" w:type="dxa"/>
                </w:tcPr>
                <w:p w14:paraId="453E226A"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HTTP</w:t>
                  </w:r>
                </w:p>
              </w:tc>
              <w:tc>
                <w:tcPr>
                  <w:tcW w:w="4142" w:type="dxa"/>
                </w:tcPr>
                <w:p w14:paraId="2B02B284" w14:textId="77777777" w:rsidR="00412D15" w:rsidRDefault="00412D15" w:rsidP="00412D15">
                  <w:pPr>
                    <w:tabs>
                      <w:tab w:val="left" w:pos="316"/>
                    </w:tabs>
                    <w:rPr>
                      <w:rFonts w:asciiTheme="minorHAnsi" w:hAnsiTheme="minorHAnsi" w:cstheme="minorHAnsi"/>
                      <w:sz w:val="22"/>
                      <w:szCs w:val="22"/>
                    </w:rPr>
                  </w:pPr>
                </w:p>
                <w:p w14:paraId="5CBE9013" w14:textId="77777777" w:rsidR="00E662D8" w:rsidRDefault="00E662D8" w:rsidP="00412D15">
                  <w:pPr>
                    <w:tabs>
                      <w:tab w:val="left" w:pos="316"/>
                    </w:tabs>
                    <w:rPr>
                      <w:rFonts w:asciiTheme="minorHAnsi" w:hAnsiTheme="minorHAnsi" w:cstheme="minorHAnsi"/>
                      <w:sz w:val="22"/>
                      <w:szCs w:val="22"/>
                    </w:rPr>
                  </w:pPr>
                </w:p>
                <w:p w14:paraId="7BBB11FF" w14:textId="21874068" w:rsidR="00E662D8" w:rsidRPr="00412D15" w:rsidRDefault="00E662D8" w:rsidP="00412D15">
                  <w:pPr>
                    <w:tabs>
                      <w:tab w:val="left" w:pos="316"/>
                    </w:tabs>
                    <w:rPr>
                      <w:rFonts w:asciiTheme="minorHAnsi" w:hAnsiTheme="minorHAnsi" w:cstheme="minorHAnsi"/>
                      <w:sz w:val="22"/>
                      <w:szCs w:val="22"/>
                    </w:rPr>
                  </w:pPr>
                </w:p>
              </w:tc>
            </w:tr>
            <w:tr w:rsidR="00412D15" w:rsidRPr="00412D15" w14:paraId="393E90F5" w14:textId="77777777" w:rsidTr="004A6F28">
              <w:tc>
                <w:tcPr>
                  <w:tcW w:w="4142" w:type="dxa"/>
                </w:tcPr>
                <w:p w14:paraId="08ABD019"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XHTML</w:t>
                  </w:r>
                </w:p>
              </w:tc>
              <w:tc>
                <w:tcPr>
                  <w:tcW w:w="4142" w:type="dxa"/>
                </w:tcPr>
                <w:p w14:paraId="3809AFBF" w14:textId="77777777" w:rsidR="00412D15" w:rsidRDefault="00412D15" w:rsidP="00412D15">
                  <w:pPr>
                    <w:tabs>
                      <w:tab w:val="left" w:pos="316"/>
                    </w:tabs>
                    <w:rPr>
                      <w:rFonts w:asciiTheme="minorHAnsi" w:hAnsiTheme="minorHAnsi" w:cstheme="minorHAnsi"/>
                      <w:sz w:val="22"/>
                      <w:szCs w:val="22"/>
                    </w:rPr>
                  </w:pPr>
                </w:p>
                <w:p w14:paraId="55887A29" w14:textId="77777777" w:rsidR="00E662D8" w:rsidRDefault="00E662D8" w:rsidP="00412D15">
                  <w:pPr>
                    <w:tabs>
                      <w:tab w:val="left" w:pos="316"/>
                    </w:tabs>
                    <w:rPr>
                      <w:rFonts w:asciiTheme="minorHAnsi" w:hAnsiTheme="minorHAnsi" w:cstheme="minorHAnsi"/>
                      <w:sz w:val="22"/>
                      <w:szCs w:val="22"/>
                    </w:rPr>
                  </w:pPr>
                </w:p>
                <w:p w14:paraId="425B0794" w14:textId="66A7FC57" w:rsidR="00E662D8" w:rsidRPr="00412D15" w:rsidRDefault="00E662D8" w:rsidP="00412D15">
                  <w:pPr>
                    <w:tabs>
                      <w:tab w:val="left" w:pos="316"/>
                    </w:tabs>
                    <w:rPr>
                      <w:rFonts w:asciiTheme="minorHAnsi" w:hAnsiTheme="minorHAnsi" w:cstheme="minorHAnsi"/>
                      <w:sz w:val="22"/>
                      <w:szCs w:val="22"/>
                    </w:rPr>
                  </w:pPr>
                </w:p>
              </w:tc>
            </w:tr>
          </w:tbl>
          <w:p w14:paraId="0B12E114" w14:textId="77777777" w:rsidR="003F11CC" w:rsidRPr="00412D15" w:rsidRDefault="003F11CC" w:rsidP="00412D15">
            <w:pPr>
              <w:spacing w:after="60"/>
              <w:rPr>
                <w:rFonts w:asciiTheme="minorHAnsi" w:hAnsiTheme="minorHAnsi" w:cstheme="minorHAnsi"/>
                <w:sz w:val="22"/>
                <w:szCs w:val="22"/>
                <w:lang w:val="en-US"/>
              </w:rPr>
            </w:pPr>
          </w:p>
          <w:p w14:paraId="6E51645A" w14:textId="77777777" w:rsidR="003F11CC" w:rsidRPr="00412D15" w:rsidRDefault="003F11CC" w:rsidP="00412D15">
            <w:pPr>
              <w:spacing w:after="60"/>
              <w:rPr>
                <w:rFonts w:asciiTheme="minorHAnsi" w:hAnsiTheme="minorHAnsi" w:cstheme="minorHAnsi"/>
                <w:sz w:val="22"/>
                <w:szCs w:val="22"/>
                <w:lang w:val="en-US"/>
              </w:rPr>
            </w:pPr>
          </w:p>
          <w:p w14:paraId="4383B15A" w14:textId="77777777" w:rsidR="003F11CC" w:rsidRPr="00412D15" w:rsidRDefault="003F11CC"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418AC1A5" w14:textId="11E7CC67" w:rsidR="00412D15" w:rsidRDefault="00412D15" w:rsidP="00412D15">
            <w:pPr>
              <w:spacing w:after="160"/>
              <w:rPr>
                <w:rFonts w:asciiTheme="minorHAnsi" w:eastAsia="Times New Roman" w:hAnsiTheme="minorHAnsi" w:cstheme="minorHAnsi"/>
                <w:color w:val="FF0000"/>
                <w:sz w:val="22"/>
                <w:szCs w:val="22"/>
                <w:lang w:val="en-US"/>
              </w:rPr>
            </w:pPr>
          </w:p>
          <w:p w14:paraId="049954C7" w14:textId="5F0E162F" w:rsidR="006330C4" w:rsidRDefault="009052F9" w:rsidP="00412D15">
            <w:pPr>
              <w:spacing w:after="160"/>
              <w:rPr>
                <w:rFonts w:asciiTheme="minorHAnsi" w:hAnsiTheme="minorHAnsi" w:cstheme="minorHAnsi"/>
                <w:iCs/>
                <w:sz w:val="22"/>
                <w:szCs w:val="22"/>
              </w:rPr>
            </w:pPr>
            <w:r w:rsidRPr="00D579F7">
              <w:rPr>
                <w:rFonts w:asciiTheme="minorHAnsi" w:hAnsiTheme="minorHAnsi" w:cstheme="minorHAnsi"/>
                <w:iCs/>
                <w:sz w:val="22"/>
                <w:szCs w:val="22"/>
              </w:rPr>
              <w:t>HTML is the language for describing the structure of Web pages.</w:t>
            </w:r>
            <w:r>
              <w:rPr>
                <w:rFonts w:asciiTheme="minorHAnsi" w:hAnsiTheme="minorHAnsi" w:cstheme="minorHAnsi"/>
                <w:iCs/>
                <w:sz w:val="22"/>
                <w:szCs w:val="22"/>
              </w:rPr>
              <w:t xml:space="preserve">         </w:t>
            </w:r>
          </w:p>
          <w:p w14:paraId="3A75F5A5" w14:textId="6E3A014C" w:rsidR="009052F9" w:rsidRDefault="009052F9" w:rsidP="009052F9">
            <w:pPr>
              <w:tabs>
                <w:tab w:val="left" w:pos="1011"/>
              </w:tabs>
              <w:spacing w:after="160"/>
              <w:rPr>
                <w:rFonts w:asciiTheme="minorHAnsi" w:hAnsiTheme="minorHAnsi" w:cstheme="minorHAnsi"/>
                <w:iCs/>
                <w:sz w:val="22"/>
                <w:szCs w:val="22"/>
              </w:rPr>
            </w:pPr>
            <w:r>
              <w:rPr>
                <w:rFonts w:asciiTheme="minorHAnsi" w:hAnsiTheme="minorHAnsi" w:cstheme="minorHAnsi"/>
                <w:iCs/>
                <w:sz w:val="22"/>
                <w:szCs w:val="22"/>
              </w:rPr>
              <w:tab/>
            </w:r>
          </w:p>
          <w:p w14:paraId="4250C349" w14:textId="61CE7165" w:rsidR="009052F9" w:rsidRDefault="009052F9" w:rsidP="009052F9">
            <w:pPr>
              <w:tabs>
                <w:tab w:val="left" w:pos="1011"/>
              </w:tabs>
              <w:spacing w:after="160"/>
              <w:rPr>
                <w:rFonts w:asciiTheme="minorHAnsi" w:hAnsiTheme="minorHAnsi" w:cstheme="minorHAnsi"/>
                <w:iCs/>
                <w:sz w:val="22"/>
                <w:szCs w:val="22"/>
              </w:rPr>
            </w:pPr>
            <w:r>
              <w:rPr>
                <w:rFonts w:asciiTheme="minorHAnsi" w:hAnsiTheme="minorHAnsi" w:cstheme="minorHAnsi"/>
                <w:iCs/>
                <w:sz w:val="22"/>
                <w:szCs w:val="22"/>
              </w:rPr>
              <w:t>Hyp</w:t>
            </w:r>
            <w:r w:rsidRPr="009052F9">
              <w:rPr>
                <w:rFonts w:asciiTheme="minorHAnsi" w:hAnsiTheme="minorHAnsi" w:cstheme="minorHAnsi"/>
                <w:iCs/>
                <w:sz w:val="22"/>
                <w:szCs w:val="22"/>
              </w:rPr>
              <w:t>ertext Transfer Protocol (HTTP) is an application-layer protocol for transmitting hypermedia documents, such as HTML. It was designed for communication between web browsers and web servers, but it can also be used for other purposes.</w:t>
            </w:r>
          </w:p>
          <w:p w14:paraId="27D92694" w14:textId="77777777" w:rsidR="009052F9" w:rsidRDefault="009052F9" w:rsidP="009052F9">
            <w:pPr>
              <w:tabs>
                <w:tab w:val="left" w:pos="1011"/>
              </w:tabs>
              <w:spacing w:after="160"/>
              <w:rPr>
                <w:rFonts w:asciiTheme="minorHAnsi" w:hAnsiTheme="minorHAnsi" w:cstheme="minorHAnsi"/>
                <w:iCs/>
                <w:sz w:val="22"/>
                <w:szCs w:val="22"/>
              </w:rPr>
            </w:pPr>
          </w:p>
          <w:p w14:paraId="2960FB3C" w14:textId="231F816B" w:rsidR="003F11CC" w:rsidRPr="002C1E02" w:rsidRDefault="009052F9" w:rsidP="002C1E02">
            <w:pPr>
              <w:spacing w:after="160"/>
              <w:rPr>
                <w:rFonts w:asciiTheme="minorHAnsi" w:hAnsiTheme="minorHAnsi" w:cstheme="minorHAnsi"/>
                <w:iCs/>
                <w:sz w:val="22"/>
                <w:szCs w:val="22"/>
                <w:lang w:val="en-US"/>
              </w:rPr>
            </w:pPr>
            <w:r w:rsidRPr="009052F9">
              <w:rPr>
                <w:rFonts w:asciiTheme="minorHAnsi" w:hAnsiTheme="minorHAnsi" w:cstheme="minorHAnsi"/>
                <w:iCs/>
                <w:sz w:val="22"/>
                <w:szCs w:val="22"/>
                <w:lang w:val="en-US"/>
              </w:rPr>
              <w:t>XHTML stands for Extensible Hypertext Markup Language,</w:t>
            </w:r>
            <w:r>
              <w:rPr>
                <w:rFonts w:asciiTheme="minorHAnsi" w:hAnsiTheme="minorHAnsi" w:cstheme="minorHAnsi"/>
                <w:iCs/>
                <w:sz w:val="22"/>
                <w:szCs w:val="22"/>
                <w:lang w:val="en-US"/>
              </w:rPr>
              <w:t xml:space="preserve"> and it</w:t>
            </w:r>
            <w:r w:rsidRPr="009052F9">
              <w:rPr>
                <w:rFonts w:asciiTheme="minorHAnsi" w:hAnsiTheme="minorHAnsi" w:cstheme="minorHAnsi"/>
                <w:iCs/>
                <w:sz w:val="22"/>
                <w:szCs w:val="22"/>
                <w:lang w:val="en-US"/>
              </w:rPr>
              <w:t xml:space="preserve"> is a stricter, more XML-based version of HTML</w:t>
            </w:r>
            <w:r>
              <w:rPr>
                <w:rFonts w:asciiTheme="minorHAnsi" w:hAnsiTheme="minorHAnsi" w:cstheme="minorHAnsi"/>
                <w:iCs/>
                <w:sz w:val="22"/>
                <w:szCs w:val="22"/>
                <w:lang w:val="en-US"/>
              </w:rPr>
              <w:t xml:space="preserve">. </w:t>
            </w:r>
            <w:r w:rsidRPr="00D579F7">
              <w:rPr>
                <w:rFonts w:asciiTheme="minorHAnsi" w:hAnsiTheme="minorHAnsi" w:cstheme="minorHAnsi"/>
                <w:iCs/>
                <w:sz w:val="22"/>
                <w:szCs w:val="22"/>
                <w:lang w:val="en-US"/>
              </w:rPr>
              <w:t>XML is a markup language where all documents must be marked up correctly (be "well-formed").</w:t>
            </w:r>
            <w:r>
              <w:rPr>
                <w:rFonts w:asciiTheme="minorHAnsi" w:hAnsiTheme="minorHAnsi" w:cstheme="minorHAnsi"/>
                <w:iCs/>
                <w:sz w:val="22"/>
                <w:szCs w:val="22"/>
                <w:lang w:val="en-US"/>
              </w:rPr>
              <w:t xml:space="preserve"> </w:t>
            </w:r>
            <w:r w:rsidRPr="00D579F7">
              <w:rPr>
                <w:rFonts w:asciiTheme="minorHAnsi" w:hAnsiTheme="minorHAnsi" w:cstheme="minorHAnsi"/>
                <w:iCs/>
                <w:sz w:val="22"/>
                <w:szCs w:val="22"/>
                <w:lang w:val="en-US"/>
              </w:rPr>
              <w:t>XHTML was developed to make HTML more extensible and flexible to work with other data formats (such as XML).</w:t>
            </w:r>
            <w:r>
              <w:rPr>
                <w:rFonts w:asciiTheme="minorHAnsi" w:hAnsiTheme="minorHAnsi" w:cstheme="minorHAnsi"/>
                <w:iCs/>
                <w:sz w:val="22"/>
                <w:szCs w:val="22"/>
                <w:lang w:val="en-US"/>
              </w:rPr>
              <w:t xml:space="preserve">        </w:t>
            </w:r>
          </w:p>
        </w:tc>
        <w:tc>
          <w:tcPr>
            <w:tcW w:w="818" w:type="dxa"/>
          </w:tcPr>
          <w:p w14:paraId="0892EE83" w14:textId="77777777" w:rsidR="003F11CC" w:rsidRPr="00D358B2" w:rsidRDefault="00965A93" w:rsidP="00AB4131">
            <w:pPr>
              <w:spacing w:after="60"/>
              <w:rPr>
                <w:rFonts w:ascii="Arial" w:hAnsi="Arial" w:cs="Arial"/>
                <w:bCs/>
                <w:sz w:val="21"/>
                <w:szCs w:val="21"/>
              </w:rPr>
            </w:pPr>
            <w:sdt>
              <w:sdtPr>
                <w:rPr>
                  <w:rFonts w:ascii="Arial" w:hAnsi="Arial" w:cs="Arial"/>
                  <w:bCs/>
                  <w:sz w:val="21"/>
                  <w:szCs w:val="21"/>
                </w:rPr>
                <w:id w:val="-313025291"/>
                <w14:checkbox>
                  <w14:checked w14:val="0"/>
                  <w14:checkedState w14:val="2612" w14:font="MS Gothic"/>
                  <w14:uncheckedState w14:val="2610" w14:font="MS Gothic"/>
                </w14:checkbox>
              </w:sdtPr>
              <w:sdtEndPr/>
              <w:sdtContent>
                <w:r w:rsidR="003F11CC" w:rsidRPr="00D358B2">
                  <w:rPr>
                    <w:rFonts w:ascii="MS Gothic" w:eastAsia="MS Gothic" w:hAnsi="MS Gothic" w:cs="Arial" w:hint="eastAsia"/>
                    <w:bCs/>
                    <w:sz w:val="21"/>
                    <w:szCs w:val="21"/>
                  </w:rPr>
                  <w:t>☐</w:t>
                </w:r>
              </w:sdtContent>
            </w:sdt>
            <w:r w:rsidR="003F11CC" w:rsidRPr="00D358B2">
              <w:rPr>
                <w:rFonts w:ascii="Arial" w:hAnsi="Arial" w:cs="Arial"/>
                <w:bCs/>
                <w:sz w:val="21"/>
                <w:szCs w:val="21"/>
              </w:rPr>
              <w:t>S</w:t>
            </w:r>
          </w:p>
        </w:tc>
        <w:tc>
          <w:tcPr>
            <w:tcW w:w="962" w:type="dxa"/>
          </w:tcPr>
          <w:p w14:paraId="07D4D689" w14:textId="77777777" w:rsidR="003F11CC" w:rsidRPr="00D358B2" w:rsidRDefault="00965A93" w:rsidP="00AB4131">
            <w:pPr>
              <w:spacing w:after="60"/>
              <w:rPr>
                <w:rFonts w:ascii="Arial" w:hAnsi="Arial" w:cs="Arial"/>
                <w:bCs/>
                <w:sz w:val="21"/>
                <w:szCs w:val="21"/>
              </w:rPr>
            </w:pPr>
            <w:sdt>
              <w:sdtPr>
                <w:rPr>
                  <w:rFonts w:ascii="Arial" w:hAnsi="Arial" w:cs="Arial"/>
                  <w:bCs/>
                  <w:sz w:val="21"/>
                  <w:szCs w:val="21"/>
                </w:rPr>
                <w:id w:val="-946456870"/>
                <w14:checkbox>
                  <w14:checked w14:val="0"/>
                  <w14:checkedState w14:val="2612" w14:font="MS Gothic"/>
                  <w14:uncheckedState w14:val="2610" w14:font="MS Gothic"/>
                </w14:checkbox>
              </w:sdtPr>
              <w:sdtEndPr/>
              <w:sdtContent>
                <w:r w:rsidR="003F11CC" w:rsidRPr="00D358B2">
                  <w:rPr>
                    <w:rFonts w:ascii="MS Gothic" w:eastAsia="MS Gothic" w:hAnsi="MS Gothic" w:cs="Arial" w:hint="eastAsia"/>
                    <w:bCs/>
                    <w:sz w:val="21"/>
                    <w:szCs w:val="21"/>
                  </w:rPr>
                  <w:t>☐</w:t>
                </w:r>
              </w:sdtContent>
            </w:sdt>
            <w:r w:rsidR="003F11CC" w:rsidRPr="00D358B2">
              <w:rPr>
                <w:rFonts w:ascii="Arial" w:hAnsi="Arial" w:cs="Arial"/>
                <w:bCs/>
                <w:sz w:val="21"/>
                <w:szCs w:val="21"/>
              </w:rPr>
              <w:t>NYS</w:t>
            </w:r>
          </w:p>
        </w:tc>
      </w:tr>
      <w:tr w:rsidR="00C0212E" w14:paraId="7BDEE12D" w14:textId="77777777" w:rsidTr="00C0212E">
        <w:trPr>
          <w:trHeight w:val="289"/>
        </w:trPr>
        <w:tc>
          <w:tcPr>
            <w:tcW w:w="8391" w:type="dxa"/>
          </w:tcPr>
          <w:p w14:paraId="6E2F67A9" w14:textId="77777777" w:rsidR="00C0212E" w:rsidRPr="00412D15" w:rsidRDefault="00C0212E"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lastRenderedPageBreak/>
              <w:t xml:space="preserve">Question 5: </w:t>
            </w:r>
          </w:p>
          <w:p w14:paraId="2BA8AE0A" w14:textId="2BCABDCE" w:rsidR="00C0212E" w:rsidRPr="00412D15" w:rsidRDefault="00412D15" w:rsidP="00412D15">
            <w:pPr>
              <w:spacing w:after="60"/>
              <w:rPr>
                <w:rFonts w:asciiTheme="minorHAnsi" w:hAnsiTheme="minorHAnsi" w:cstheme="minorHAnsi"/>
                <w:sz w:val="22"/>
                <w:szCs w:val="22"/>
                <w:lang w:val="en-US"/>
              </w:rPr>
            </w:pPr>
            <w:r w:rsidRPr="00412D15">
              <w:rPr>
                <w:rFonts w:asciiTheme="minorHAnsi" w:hAnsiTheme="minorHAnsi" w:cstheme="minorHAnsi"/>
                <w:sz w:val="22"/>
                <w:szCs w:val="22"/>
              </w:rPr>
              <w:t>Explain the impacts of internet connectivity while designing website layout.</w:t>
            </w:r>
          </w:p>
          <w:p w14:paraId="012981FD" w14:textId="77777777" w:rsidR="00C0212E" w:rsidRPr="00412D15" w:rsidRDefault="00C0212E" w:rsidP="00412D15">
            <w:pPr>
              <w:spacing w:after="60"/>
              <w:rPr>
                <w:rFonts w:asciiTheme="minorHAnsi" w:hAnsiTheme="minorHAnsi" w:cstheme="minorHAnsi"/>
                <w:sz w:val="22"/>
                <w:szCs w:val="22"/>
                <w:lang w:val="en-US"/>
              </w:rPr>
            </w:pPr>
          </w:p>
          <w:p w14:paraId="306C7DE9" w14:textId="6F1F62C4" w:rsidR="00C0212E" w:rsidRDefault="00C0212E"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221CF1FD" w14:textId="77777777" w:rsidR="00C14663" w:rsidRPr="00412D15" w:rsidRDefault="00C14663" w:rsidP="00412D15">
            <w:pPr>
              <w:spacing w:after="60"/>
              <w:rPr>
                <w:rFonts w:asciiTheme="minorHAnsi" w:hAnsiTheme="minorHAnsi" w:cstheme="minorHAnsi"/>
                <w:sz w:val="22"/>
                <w:szCs w:val="22"/>
                <w:u w:val="single"/>
              </w:rPr>
            </w:pPr>
          </w:p>
          <w:p w14:paraId="40213E76" w14:textId="33650132" w:rsidR="00C0212E" w:rsidRPr="00C14663" w:rsidRDefault="00C14663" w:rsidP="006330C4">
            <w:pPr>
              <w:spacing w:after="60"/>
              <w:rPr>
                <w:rFonts w:asciiTheme="minorHAnsi" w:hAnsiTheme="minorHAnsi" w:cstheme="minorHAnsi"/>
                <w:sz w:val="22"/>
                <w:szCs w:val="22"/>
              </w:rPr>
            </w:pPr>
            <w:r w:rsidRPr="00C14663">
              <w:rPr>
                <w:rFonts w:asciiTheme="minorHAnsi" w:hAnsiTheme="minorHAnsi" w:cstheme="minorHAnsi"/>
                <w:sz w:val="22"/>
                <w:szCs w:val="22"/>
              </w:rPr>
              <w:t>Internet connectivity makes it possible for different types of devices to connect to the same website. Therefore, the web design needs to be responsive to different kinds of devices</w:t>
            </w:r>
            <w:r>
              <w:rPr>
                <w:rFonts w:asciiTheme="minorHAnsi" w:hAnsiTheme="minorHAnsi" w:cstheme="minorHAnsi"/>
                <w:sz w:val="22"/>
                <w:szCs w:val="22"/>
              </w:rPr>
              <w:t xml:space="preserve"> and different browsers. </w:t>
            </w:r>
          </w:p>
          <w:p w14:paraId="7A13345A" w14:textId="32EE4F04" w:rsidR="006330C4" w:rsidRDefault="006330C4" w:rsidP="006330C4">
            <w:pPr>
              <w:spacing w:after="60"/>
              <w:rPr>
                <w:rFonts w:asciiTheme="minorHAnsi" w:hAnsiTheme="minorHAnsi" w:cstheme="minorHAnsi"/>
                <w:sz w:val="22"/>
                <w:szCs w:val="22"/>
                <w:lang w:val="en-US"/>
              </w:rPr>
            </w:pPr>
          </w:p>
          <w:p w14:paraId="7B5A114F" w14:textId="49570121" w:rsidR="006435F3" w:rsidRDefault="006435F3" w:rsidP="006330C4">
            <w:pPr>
              <w:spacing w:after="60"/>
              <w:rPr>
                <w:rFonts w:asciiTheme="minorHAnsi" w:hAnsiTheme="minorHAnsi" w:cstheme="minorHAnsi"/>
                <w:sz w:val="22"/>
                <w:szCs w:val="22"/>
                <w:lang w:val="en-US"/>
              </w:rPr>
            </w:pPr>
          </w:p>
          <w:p w14:paraId="29D32B87" w14:textId="77777777" w:rsidR="006435F3" w:rsidRDefault="006435F3" w:rsidP="006330C4">
            <w:pPr>
              <w:spacing w:after="60"/>
              <w:rPr>
                <w:rFonts w:asciiTheme="minorHAnsi" w:hAnsiTheme="minorHAnsi" w:cstheme="minorHAnsi"/>
                <w:sz w:val="22"/>
                <w:szCs w:val="22"/>
                <w:lang w:val="en-US"/>
              </w:rPr>
            </w:pPr>
          </w:p>
          <w:p w14:paraId="6F2637F7" w14:textId="4B7C4942" w:rsidR="00C14663" w:rsidRPr="00412D15" w:rsidRDefault="00C14663" w:rsidP="006330C4">
            <w:pPr>
              <w:spacing w:after="60"/>
              <w:rPr>
                <w:rFonts w:asciiTheme="minorHAnsi" w:hAnsiTheme="minorHAnsi" w:cstheme="minorHAnsi"/>
                <w:sz w:val="22"/>
                <w:szCs w:val="22"/>
                <w:lang w:val="en-US"/>
              </w:rPr>
            </w:pPr>
          </w:p>
        </w:tc>
        <w:tc>
          <w:tcPr>
            <w:tcW w:w="818" w:type="dxa"/>
          </w:tcPr>
          <w:p w14:paraId="283DED2D"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514423262"/>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S</w:t>
            </w:r>
          </w:p>
        </w:tc>
        <w:tc>
          <w:tcPr>
            <w:tcW w:w="962" w:type="dxa"/>
          </w:tcPr>
          <w:p w14:paraId="6AC0A74B"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96001152"/>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NYS</w:t>
            </w:r>
          </w:p>
        </w:tc>
      </w:tr>
      <w:tr w:rsidR="00C0212E" w14:paraId="30FD6857" w14:textId="77777777" w:rsidTr="00C0212E">
        <w:trPr>
          <w:trHeight w:val="289"/>
        </w:trPr>
        <w:tc>
          <w:tcPr>
            <w:tcW w:w="8391" w:type="dxa"/>
          </w:tcPr>
          <w:p w14:paraId="307181FF" w14:textId="77777777" w:rsidR="00C0212E" w:rsidRPr="00412D15" w:rsidRDefault="00C0212E"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6: </w:t>
            </w:r>
          </w:p>
          <w:p w14:paraId="293FBB99"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Answer the following:</w:t>
            </w:r>
          </w:p>
          <w:p w14:paraId="0D0CA93D" w14:textId="5E0F6678"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 xml:space="preserve">A) Explain technical specifications documentation? </w:t>
            </w:r>
          </w:p>
          <w:p w14:paraId="0D94D6DA" w14:textId="1E48D07D" w:rsidR="00C0212E" w:rsidRPr="00412D15" w:rsidRDefault="00412D15" w:rsidP="00412D15">
            <w:pPr>
              <w:spacing w:after="60"/>
              <w:rPr>
                <w:rFonts w:asciiTheme="minorHAnsi" w:hAnsiTheme="minorHAnsi" w:cstheme="minorHAnsi"/>
                <w:sz w:val="22"/>
                <w:szCs w:val="22"/>
                <w:lang w:val="en-US"/>
              </w:rPr>
            </w:pPr>
            <w:r w:rsidRPr="00412D15">
              <w:rPr>
                <w:rFonts w:asciiTheme="minorHAnsi" w:hAnsiTheme="minorHAnsi" w:cstheme="minorHAnsi"/>
                <w:sz w:val="22"/>
                <w:szCs w:val="22"/>
              </w:rPr>
              <w:t xml:space="preserve">B) What is </w:t>
            </w:r>
            <w:r w:rsidR="00AC53E5">
              <w:rPr>
                <w:rFonts w:asciiTheme="minorHAnsi" w:hAnsiTheme="minorHAnsi" w:cstheme="minorHAnsi"/>
                <w:sz w:val="22"/>
                <w:szCs w:val="22"/>
              </w:rPr>
              <w:t>the</w:t>
            </w:r>
            <w:r w:rsidRPr="00412D15">
              <w:rPr>
                <w:rFonts w:asciiTheme="minorHAnsi" w:hAnsiTheme="minorHAnsi" w:cstheme="minorHAnsi"/>
                <w:sz w:val="22"/>
                <w:szCs w:val="22"/>
              </w:rPr>
              <w:t xml:space="preserve"> procedure to document technical specifications?</w:t>
            </w:r>
          </w:p>
          <w:p w14:paraId="22031A0D" w14:textId="77777777" w:rsidR="00C0212E" w:rsidRPr="00412D15" w:rsidRDefault="00C0212E" w:rsidP="00412D15">
            <w:pPr>
              <w:spacing w:after="60"/>
              <w:rPr>
                <w:rFonts w:asciiTheme="minorHAnsi" w:hAnsiTheme="minorHAnsi" w:cstheme="minorHAnsi"/>
                <w:sz w:val="22"/>
                <w:szCs w:val="22"/>
                <w:lang w:val="en-US"/>
              </w:rPr>
            </w:pPr>
          </w:p>
          <w:p w14:paraId="6C0B28AE" w14:textId="77777777" w:rsidR="00C0212E" w:rsidRPr="00412D15" w:rsidRDefault="00C0212E"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586987D1" w14:textId="77777777" w:rsidR="006330C4" w:rsidRPr="00E662D8" w:rsidRDefault="006330C4" w:rsidP="00412D15">
            <w:pPr>
              <w:tabs>
                <w:tab w:val="left" w:pos="316"/>
              </w:tabs>
              <w:textAlignment w:val="baseline"/>
              <w:rPr>
                <w:rFonts w:asciiTheme="minorHAnsi" w:hAnsiTheme="minorHAnsi" w:cstheme="minorHAnsi"/>
                <w:color w:val="000000" w:themeColor="text1"/>
                <w:sz w:val="22"/>
                <w:szCs w:val="22"/>
              </w:rPr>
            </w:pPr>
          </w:p>
          <w:p w14:paraId="032491C0" w14:textId="237F45D3" w:rsidR="00C0212E" w:rsidRPr="00E662D8" w:rsidRDefault="00E662D8" w:rsidP="00412D15">
            <w:pPr>
              <w:spacing w:after="60"/>
              <w:rPr>
                <w:rFonts w:asciiTheme="minorHAnsi" w:hAnsiTheme="minorHAnsi" w:cstheme="minorHAnsi"/>
                <w:color w:val="000000" w:themeColor="text1"/>
                <w:sz w:val="22"/>
                <w:szCs w:val="22"/>
              </w:rPr>
            </w:pPr>
            <w:r w:rsidRPr="00E662D8">
              <w:rPr>
                <w:rFonts w:asciiTheme="minorHAnsi" w:hAnsiTheme="minorHAnsi" w:cstheme="minorHAnsi"/>
                <w:color w:val="000000" w:themeColor="text1"/>
                <w:sz w:val="22"/>
                <w:szCs w:val="22"/>
              </w:rPr>
              <w:t>A)</w:t>
            </w:r>
          </w:p>
          <w:p w14:paraId="64A67688" w14:textId="32E445B8" w:rsidR="00E662D8" w:rsidRDefault="00BF369A" w:rsidP="00412D15">
            <w:pPr>
              <w:spacing w:after="60"/>
              <w:rPr>
                <w:rFonts w:asciiTheme="minorHAnsi" w:hAnsiTheme="minorHAnsi" w:cstheme="minorHAnsi"/>
                <w:color w:val="000000" w:themeColor="text1"/>
                <w:sz w:val="22"/>
                <w:szCs w:val="22"/>
                <w:lang w:eastAsia="zh-CN"/>
              </w:rPr>
            </w:pPr>
            <w:r w:rsidRPr="00BF369A">
              <w:rPr>
                <w:rFonts w:asciiTheme="minorHAnsi" w:hAnsiTheme="minorHAnsi" w:cstheme="minorHAnsi"/>
                <w:color w:val="000000" w:themeColor="text1"/>
                <w:sz w:val="22"/>
                <w:szCs w:val="22"/>
                <w:lang w:eastAsia="zh-CN"/>
              </w:rPr>
              <w:t>Technical documentation refers to any document that explains the use, functionality, creation, or architecture of a product.</w:t>
            </w:r>
            <w:r>
              <w:rPr>
                <w:rFonts w:asciiTheme="minorHAnsi" w:hAnsiTheme="minorHAnsi" w:cstheme="minorHAnsi"/>
                <w:color w:val="000000" w:themeColor="text1"/>
                <w:sz w:val="22"/>
                <w:szCs w:val="22"/>
                <w:lang w:eastAsia="zh-CN"/>
              </w:rPr>
              <w:t xml:space="preserve"> </w:t>
            </w:r>
            <w:r w:rsidRPr="00BF369A">
              <w:rPr>
                <w:rFonts w:asciiTheme="minorHAnsi" w:hAnsiTheme="minorHAnsi" w:cstheme="minorHAnsi"/>
                <w:color w:val="000000" w:themeColor="text1"/>
                <w:sz w:val="22"/>
                <w:szCs w:val="22"/>
                <w:lang w:eastAsia="zh-CN"/>
              </w:rPr>
              <w:t xml:space="preserve">It’s about presenting it in a way that’s easy to read, usable, and </w:t>
            </w:r>
            <w:proofErr w:type="gramStart"/>
            <w:r w:rsidRPr="00BF369A">
              <w:rPr>
                <w:rFonts w:asciiTheme="minorHAnsi" w:hAnsiTheme="minorHAnsi" w:cstheme="minorHAnsi"/>
                <w:color w:val="000000" w:themeColor="text1"/>
                <w:sz w:val="22"/>
                <w:szCs w:val="22"/>
                <w:lang w:eastAsia="zh-CN"/>
              </w:rPr>
              <w:t>actually helpful</w:t>
            </w:r>
            <w:proofErr w:type="gramEnd"/>
            <w:r w:rsidRPr="00BF369A">
              <w:rPr>
                <w:rFonts w:asciiTheme="minorHAnsi" w:hAnsiTheme="minorHAnsi" w:cstheme="minorHAnsi"/>
                <w:color w:val="000000" w:themeColor="text1"/>
                <w:sz w:val="22"/>
                <w:szCs w:val="22"/>
                <w:lang w:eastAsia="zh-CN"/>
              </w:rPr>
              <w:t xml:space="preserve"> for your audience.</w:t>
            </w:r>
          </w:p>
          <w:p w14:paraId="280EDBB6" w14:textId="77777777" w:rsidR="00E662D8" w:rsidRPr="00E662D8" w:rsidRDefault="00E662D8" w:rsidP="00412D15">
            <w:pPr>
              <w:spacing w:after="60"/>
              <w:rPr>
                <w:rFonts w:asciiTheme="minorHAnsi" w:hAnsiTheme="minorHAnsi" w:cstheme="minorHAnsi"/>
                <w:color w:val="000000" w:themeColor="text1"/>
                <w:sz w:val="22"/>
                <w:szCs w:val="22"/>
              </w:rPr>
            </w:pPr>
          </w:p>
          <w:p w14:paraId="5F83E077" w14:textId="7F676835" w:rsidR="00E662D8" w:rsidRPr="00E662D8" w:rsidRDefault="00E662D8" w:rsidP="00412D15">
            <w:pPr>
              <w:spacing w:after="60"/>
              <w:rPr>
                <w:rFonts w:asciiTheme="minorHAnsi" w:hAnsiTheme="minorHAnsi" w:cstheme="minorHAnsi"/>
                <w:color w:val="000000" w:themeColor="text1"/>
                <w:sz w:val="22"/>
                <w:szCs w:val="22"/>
              </w:rPr>
            </w:pPr>
            <w:r w:rsidRPr="00E662D8">
              <w:rPr>
                <w:rFonts w:asciiTheme="minorHAnsi" w:hAnsiTheme="minorHAnsi" w:cstheme="minorHAnsi"/>
                <w:color w:val="000000" w:themeColor="text1"/>
                <w:sz w:val="22"/>
                <w:szCs w:val="22"/>
              </w:rPr>
              <w:t>B)</w:t>
            </w:r>
          </w:p>
          <w:p w14:paraId="14D5F21C" w14:textId="4F763EB7" w:rsidR="006330C4" w:rsidRDefault="00BF369A" w:rsidP="00412D15">
            <w:pPr>
              <w:spacing w:after="60"/>
              <w:rPr>
                <w:rFonts w:asciiTheme="minorHAnsi" w:hAnsiTheme="minorHAnsi" w:cstheme="minorHAnsi"/>
                <w:color w:val="000000" w:themeColor="text1"/>
                <w:sz w:val="22"/>
                <w:szCs w:val="22"/>
                <w:lang w:eastAsia="zh-CN"/>
              </w:rPr>
            </w:pPr>
            <w:r>
              <w:rPr>
                <w:rFonts w:asciiTheme="minorHAnsi" w:hAnsiTheme="minorHAnsi" w:cstheme="minorHAnsi" w:hint="eastAsia"/>
                <w:color w:val="000000" w:themeColor="text1"/>
                <w:sz w:val="22"/>
                <w:szCs w:val="22"/>
                <w:lang w:val="en-US" w:eastAsia="zh-CN"/>
              </w:rPr>
              <w:t>Step</w:t>
            </w:r>
            <w:r>
              <w:rPr>
                <w:rFonts w:asciiTheme="minorHAnsi" w:hAnsiTheme="minorHAnsi" w:cstheme="minorHAnsi"/>
                <w:color w:val="000000" w:themeColor="text1"/>
                <w:sz w:val="22"/>
                <w:szCs w:val="22"/>
                <w:lang w:eastAsia="zh-CN"/>
              </w:rPr>
              <w:t xml:space="preserve"> 1 </w:t>
            </w:r>
            <w:r w:rsidRPr="00BF369A">
              <w:rPr>
                <w:rFonts w:asciiTheme="minorHAnsi" w:hAnsiTheme="minorHAnsi" w:cstheme="minorHAnsi"/>
                <w:color w:val="000000" w:themeColor="text1"/>
                <w:sz w:val="22"/>
                <w:szCs w:val="22"/>
                <w:lang w:eastAsia="zh-CN"/>
              </w:rPr>
              <w:t>Do research and create a “Documentation Plan”</w:t>
            </w:r>
          </w:p>
          <w:p w14:paraId="0650DFCE" w14:textId="0809E544" w:rsidR="00BF369A" w:rsidRDefault="00BF369A" w:rsidP="00412D15">
            <w:pPr>
              <w:spacing w:after="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Step 2 Structure and design</w:t>
            </w:r>
          </w:p>
          <w:p w14:paraId="7EAD26EF" w14:textId="18B3256C" w:rsidR="00BF369A" w:rsidRDefault="00BF369A" w:rsidP="00412D15">
            <w:pPr>
              <w:spacing w:after="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Step 3 Create the content </w:t>
            </w:r>
          </w:p>
          <w:p w14:paraId="2BAF4E77" w14:textId="30D7F0E2" w:rsidR="00BF369A" w:rsidRDefault="00BF369A" w:rsidP="00412D15">
            <w:pPr>
              <w:spacing w:after="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Step 4 Deliver and test </w:t>
            </w:r>
          </w:p>
          <w:p w14:paraId="6740DC1A" w14:textId="06585B53" w:rsidR="00BF369A" w:rsidRPr="00BF369A" w:rsidRDefault="00BF369A" w:rsidP="00412D15">
            <w:pPr>
              <w:spacing w:after="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Step 5 Create a maintenance and update schedule </w:t>
            </w:r>
          </w:p>
          <w:p w14:paraId="53CB985C" w14:textId="25399A09" w:rsidR="006330C4" w:rsidRDefault="006330C4" w:rsidP="00412D15">
            <w:pPr>
              <w:spacing w:after="60"/>
              <w:rPr>
                <w:rFonts w:asciiTheme="minorHAnsi" w:hAnsiTheme="minorHAnsi" w:cstheme="minorHAnsi"/>
                <w:color w:val="FF0000"/>
                <w:sz w:val="22"/>
                <w:szCs w:val="22"/>
                <w:lang w:val="en-US"/>
              </w:rPr>
            </w:pPr>
          </w:p>
          <w:p w14:paraId="0E443910" w14:textId="77777777" w:rsidR="006435F3" w:rsidRDefault="006435F3" w:rsidP="00412D15">
            <w:pPr>
              <w:spacing w:after="60"/>
              <w:rPr>
                <w:rFonts w:asciiTheme="minorHAnsi" w:hAnsiTheme="minorHAnsi" w:cstheme="minorHAnsi"/>
                <w:color w:val="FF0000"/>
                <w:sz w:val="22"/>
                <w:szCs w:val="22"/>
                <w:lang w:val="en-US"/>
              </w:rPr>
            </w:pPr>
          </w:p>
          <w:p w14:paraId="2CF83404" w14:textId="77777777" w:rsidR="00C0212E" w:rsidRPr="00412D15" w:rsidRDefault="00C0212E" w:rsidP="00412D15">
            <w:pPr>
              <w:spacing w:after="60"/>
              <w:rPr>
                <w:rFonts w:asciiTheme="minorHAnsi" w:hAnsiTheme="minorHAnsi" w:cstheme="minorHAnsi"/>
                <w:sz w:val="22"/>
                <w:szCs w:val="22"/>
                <w:lang w:val="en-US"/>
              </w:rPr>
            </w:pPr>
          </w:p>
        </w:tc>
        <w:tc>
          <w:tcPr>
            <w:tcW w:w="818" w:type="dxa"/>
          </w:tcPr>
          <w:p w14:paraId="48F038F3"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934634926"/>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S</w:t>
            </w:r>
          </w:p>
        </w:tc>
        <w:tc>
          <w:tcPr>
            <w:tcW w:w="962" w:type="dxa"/>
          </w:tcPr>
          <w:p w14:paraId="42C5954C"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928930100"/>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NYS</w:t>
            </w:r>
          </w:p>
        </w:tc>
      </w:tr>
      <w:tr w:rsidR="00C0212E" w14:paraId="35D9249A" w14:textId="77777777" w:rsidTr="00C0212E">
        <w:trPr>
          <w:trHeight w:val="289"/>
        </w:trPr>
        <w:tc>
          <w:tcPr>
            <w:tcW w:w="8391" w:type="dxa"/>
          </w:tcPr>
          <w:p w14:paraId="21AF7C24" w14:textId="34E55396" w:rsidR="00C0212E" w:rsidRPr="00412D15" w:rsidRDefault="00C0212E"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7: </w:t>
            </w:r>
          </w:p>
          <w:p w14:paraId="20F1245B"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 xml:space="preserve">Briefly explain the following W3C standards which are used to design the website: </w:t>
            </w:r>
          </w:p>
          <w:p w14:paraId="5E0C850F" w14:textId="77777777" w:rsidR="00412D15" w:rsidRPr="00412D15" w:rsidRDefault="00412D15" w:rsidP="00C30756">
            <w:pPr>
              <w:pStyle w:val="ListParagraph"/>
              <w:numPr>
                <w:ilvl w:val="0"/>
                <w:numId w:val="40"/>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Web Content Accessibility Guidelines (WCAG)</w:t>
            </w:r>
          </w:p>
          <w:p w14:paraId="643A3F4D" w14:textId="32A4FBBF" w:rsidR="00C0212E" w:rsidRPr="00412D15" w:rsidRDefault="00412D15" w:rsidP="00C30756">
            <w:pPr>
              <w:pStyle w:val="ListParagraph"/>
              <w:numPr>
                <w:ilvl w:val="0"/>
                <w:numId w:val="40"/>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Web framework</w:t>
            </w:r>
          </w:p>
          <w:p w14:paraId="299B5F17" w14:textId="77777777" w:rsidR="00C0212E" w:rsidRPr="00412D15" w:rsidRDefault="00C0212E" w:rsidP="00412D15">
            <w:pPr>
              <w:spacing w:after="60"/>
              <w:rPr>
                <w:rFonts w:asciiTheme="minorHAnsi" w:hAnsiTheme="minorHAnsi" w:cstheme="minorHAnsi"/>
                <w:sz w:val="22"/>
                <w:szCs w:val="22"/>
                <w:lang w:val="en-US"/>
              </w:rPr>
            </w:pPr>
          </w:p>
          <w:p w14:paraId="6D1785AB" w14:textId="0AB49C59" w:rsidR="00C0212E" w:rsidRPr="002C1E02" w:rsidRDefault="00C0212E" w:rsidP="006330C4">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467DBB66" w14:textId="0611524F" w:rsidR="00E662D8" w:rsidRPr="00BF369A" w:rsidRDefault="00E662D8" w:rsidP="00E662D8">
            <w:pPr>
              <w:pStyle w:val="ListParagraph"/>
              <w:numPr>
                <w:ilvl w:val="0"/>
                <w:numId w:val="41"/>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Web Content Accessibility Guidelines (WCAG)</w:t>
            </w:r>
          </w:p>
          <w:p w14:paraId="496D0C31" w14:textId="0AA3BCA9" w:rsidR="00E662D8" w:rsidRDefault="00BF369A" w:rsidP="00E662D8">
            <w:pPr>
              <w:tabs>
                <w:tab w:val="left" w:pos="316"/>
              </w:tabs>
              <w:suppressAutoHyphens w:val="0"/>
              <w:spacing w:before="60" w:after="60"/>
              <w:contextualSpacing/>
              <w:rPr>
                <w:rFonts w:asciiTheme="minorHAnsi" w:hAnsiTheme="minorHAnsi" w:cstheme="minorHAnsi"/>
                <w:iCs/>
                <w:sz w:val="22"/>
                <w:szCs w:val="22"/>
              </w:rPr>
            </w:pPr>
            <w:r w:rsidRPr="00D579F7">
              <w:rPr>
                <w:rFonts w:asciiTheme="minorHAnsi" w:hAnsiTheme="minorHAnsi" w:cstheme="minorHAnsi"/>
                <w:iCs/>
                <w:sz w:val="22"/>
                <w:szCs w:val="22"/>
              </w:rPr>
              <w:t>The purpose of the WCAG standard is to define how to</w:t>
            </w:r>
            <w:r w:rsidR="002C1E02">
              <w:rPr>
                <w:rFonts w:asciiTheme="minorHAnsi" w:hAnsiTheme="minorHAnsi" w:cstheme="minorHAnsi"/>
                <w:iCs/>
                <w:sz w:val="22"/>
                <w:szCs w:val="22"/>
              </w:rPr>
              <w:t xml:space="preserve"> </w:t>
            </w:r>
            <w:r w:rsidRPr="00D579F7">
              <w:rPr>
                <w:rFonts w:asciiTheme="minorHAnsi" w:hAnsiTheme="minorHAnsi" w:cstheme="minorHAnsi"/>
                <w:iCs/>
                <w:sz w:val="22"/>
                <w:szCs w:val="22"/>
              </w:rPr>
              <w:t>make Web content more accessible to people with disabilities. Accessibility involves a wide range of disabilities, including visual, auditory, physical, speech, cognitive, language, learning, and neurological disabilities.</w:t>
            </w:r>
            <w:r>
              <w:rPr>
                <w:rFonts w:asciiTheme="minorHAnsi" w:hAnsiTheme="minorHAnsi" w:cstheme="minorHAnsi"/>
                <w:iCs/>
                <w:sz w:val="22"/>
                <w:szCs w:val="22"/>
              </w:rPr>
              <w:t xml:space="preserve">                 </w:t>
            </w:r>
          </w:p>
          <w:p w14:paraId="4645ED49" w14:textId="77777777" w:rsidR="00BF369A" w:rsidRPr="00E662D8" w:rsidRDefault="00BF369A" w:rsidP="00E662D8">
            <w:pPr>
              <w:tabs>
                <w:tab w:val="left" w:pos="316"/>
              </w:tabs>
              <w:suppressAutoHyphens w:val="0"/>
              <w:spacing w:before="60" w:after="60"/>
              <w:contextualSpacing/>
              <w:rPr>
                <w:rFonts w:asciiTheme="minorHAnsi" w:hAnsiTheme="minorHAnsi" w:cstheme="minorHAnsi"/>
                <w:sz w:val="22"/>
                <w:szCs w:val="22"/>
              </w:rPr>
            </w:pPr>
          </w:p>
          <w:p w14:paraId="6B5A2E59" w14:textId="29558656" w:rsidR="00E662D8" w:rsidRDefault="00E662D8" w:rsidP="00C30756">
            <w:pPr>
              <w:pStyle w:val="ListParagraph"/>
              <w:numPr>
                <w:ilvl w:val="0"/>
                <w:numId w:val="41"/>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lastRenderedPageBreak/>
              <w:t>Web framework</w:t>
            </w:r>
          </w:p>
          <w:p w14:paraId="510F6D07" w14:textId="77777777" w:rsidR="006435F3" w:rsidRPr="00412D15" w:rsidRDefault="006435F3" w:rsidP="006435F3">
            <w:pPr>
              <w:pStyle w:val="ListParagraph"/>
              <w:tabs>
                <w:tab w:val="left" w:pos="316"/>
              </w:tabs>
              <w:suppressAutoHyphens w:val="0"/>
              <w:spacing w:before="60" w:after="60"/>
              <w:contextualSpacing/>
              <w:rPr>
                <w:rFonts w:asciiTheme="minorHAnsi" w:hAnsiTheme="minorHAnsi" w:cstheme="minorHAnsi"/>
                <w:sz w:val="22"/>
                <w:szCs w:val="22"/>
              </w:rPr>
            </w:pPr>
          </w:p>
          <w:p w14:paraId="71116B59" w14:textId="142FFF25" w:rsidR="006330C4" w:rsidRDefault="00BF369A" w:rsidP="006330C4">
            <w:pPr>
              <w:spacing w:after="60"/>
              <w:rPr>
                <w:rFonts w:asciiTheme="minorHAnsi" w:hAnsiTheme="minorHAnsi" w:cstheme="minorHAnsi"/>
                <w:color w:val="FF0000"/>
                <w:sz w:val="22"/>
                <w:szCs w:val="22"/>
                <w:lang w:val="en-US"/>
              </w:rPr>
            </w:pPr>
            <w:r>
              <w:rPr>
                <w:rFonts w:asciiTheme="minorHAnsi" w:hAnsiTheme="minorHAnsi" w:cstheme="minorHAnsi"/>
                <w:bCs/>
                <w:iCs/>
                <w:sz w:val="22"/>
                <w:szCs w:val="22"/>
                <w:lang w:val="en-GB"/>
              </w:rPr>
              <w:t xml:space="preserve">Web framework can provide structures to design and develop a website. </w:t>
            </w:r>
            <w:r w:rsidRPr="00A82476">
              <w:rPr>
                <w:rFonts w:asciiTheme="minorHAnsi" w:hAnsiTheme="minorHAnsi" w:cstheme="minorHAnsi"/>
                <w:bCs/>
                <w:iCs/>
                <w:sz w:val="22"/>
                <w:szCs w:val="22"/>
                <w:lang w:val="en-GB"/>
              </w:rPr>
              <w:t>Web frameworks provide a standard way to build and deploy web applications on the World Wide Web. Web frameworks aim to automate the overhead associated with common activities performed in web development.</w:t>
            </w:r>
            <w:r>
              <w:rPr>
                <w:rFonts w:asciiTheme="minorHAnsi" w:hAnsiTheme="minorHAnsi" w:cstheme="minorHAnsi"/>
                <w:bCs/>
                <w:iCs/>
                <w:sz w:val="22"/>
                <w:szCs w:val="22"/>
                <w:lang w:val="en-GB"/>
              </w:rPr>
              <w:t xml:space="preserve"> </w:t>
            </w:r>
            <w:r w:rsidRPr="005B6203">
              <w:rPr>
                <w:rFonts w:asciiTheme="minorHAnsi" w:hAnsiTheme="minorHAnsi" w:cstheme="minorHAnsi"/>
                <w:bCs/>
                <w:iCs/>
                <w:sz w:val="22"/>
                <w:szCs w:val="22"/>
                <w:lang w:val="en-GB"/>
              </w:rPr>
              <w:t>A framework inverts the control of the program</w:t>
            </w:r>
            <w:r>
              <w:rPr>
                <w:rFonts w:asciiTheme="minorHAnsi" w:hAnsiTheme="minorHAnsi" w:cstheme="minorHAnsi"/>
                <w:bCs/>
                <w:iCs/>
                <w:sz w:val="22"/>
                <w:szCs w:val="22"/>
                <w:lang w:val="en-GB"/>
              </w:rPr>
              <w:t xml:space="preserve"> </w:t>
            </w:r>
            <w:r>
              <w:rPr>
                <w:rFonts w:asciiTheme="minorHAnsi" w:hAnsiTheme="minorHAnsi" w:cstheme="minorHAnsi" w:hint="eastAsia"/>
                <w:bCs/>
                <w:iCs/>
                <w:sz w:val="22"/>
                <w:szCs w:val="22"/>
                <w:lang w:val="en-GB" w:eastAsia="zh-CN"/>
              </w:rPr>
              <w:t>in</w:t>
            </w:r>
            <w:r>
              <w:rPr>
                <w:rFonts w:asciiTheme="minorHAnsi" w:hAnsiTheme="minorHAnsi" w:cstheme="minorHAnsi"/>
                <w:bCs/>
                <w:iCs/>
                <w:sz w:val="22"/>
                <w:szCs w:val="22"/>
                <w:lang w:val="en-GB" w:eastAsia="zh-CN"/>
              </w:rPr>
              <w:t xml:space="preserve"> </w:t>
            </w:r>
            <w:r>
              <w:rPr>
                <w:rFonts w:asciiTheme="minorHAnsi" w:hAnsiTheme="minorHAnsi" w:cstheme="minorHAnsi"/>
                <w:bCs/>
                <w:iCs/>
                <w:sz w:val="22"/>
                <w:szCs w:val="22"/>
                <w:lang w:eastAsia="zh-CN"/>
              </w:rPr>
              <w:t>the way that</w:t>
            </w:r>
            <w:r w:rsidRPr="005B6203">
              <w:rPr>
                <w:rFonts w:asciiTheme="minorHAnsi" w:hAnsiTheme="minorHAnsi" w:cstheme="minorHAnsi"/>
                <w:bCs/>
                <w:iCs/>
                <w:sz w:val="22"/>
                <w:szCs w:val="22"/>
                <w:lang w:val="en-GB"/>
              </w:rPr>
              <w:t xml:space="preserve"> </w:t>
            </w:r>
            <w:r>
              <w:rPr>
                <w:rFonts w:asciiTheme="minorHAnsi" w:hAnsiTheme="minorHAnsi" w:cstheme="minorHAnsi"/>
                <w:bCs/>
                <w:iCs/>
                <w:sz w:val="22"/>
                <w:szCs w:val="22"/>
                <w:lang w:val="en-GB"/>
              </w:rPr>
              <w:t>it</w:t>
            </w:r>
            <w:r w:rsidRPr="005B6203">
              <w:rPr>
                <w:rFonts w:asciiTheme="minorHAnsi" w:hAnsiTheme="minorHAnsi" w:cstheme="minorHAnsi"/>
                <w:bCs/>
                <w:iCs/>
                <w:sz w:val="22"/>
                <w:szCs w:val="22"/>
                <w:lang w:val="en-GB"/>
              </w:rPr>
              <w:t xml:space="preserve"> tells the developer what they need</w:t>
            </w:r>
            <w:r>
              <w:rPr>
                <w:rFonts w:asciiTheme="minorHAnsi" w:hAnsiTheme="minorHAnsi" w:cstheme="minorHAnsi" w:hint="eastAsia"/>
                <w:bCs/>
                <w:iCs/>
                <w:sz w:val="22"/>
                <w:szCs w:val="22"/>
                <w:lang w:val="en-GB" w:eastAsia="zh-CN"/>
              </w:rPr>
              <w:t>，</w:t>
            </w:r>
            <w:r>
              <w:rPr>
                <w:rFonts w:asciiTheme="minorHAnsi" w:hAnsiTheme="minorHAnsi" w:cstheme="minorHAnsi" w:hint="eastAsia"/>
                <w:bCs/>
                <w:iCs/>
                <w:sz w:val="22"/>
                <w:szCs w:val="22"/>
                <w:lang w:val="en-GB" w:eastAsia="zh-CN"/>
              </w:rPr>
              <w:t>e.g.</w:t>
            </w:r>
            <w:r>
              <w:rPr>
                <w:rFonts w:asciiTheme="minorHAnsi" w:hAnsiTheme="minorHAnsi" w:cstheme="minorHAnsi"/>
                <w:bCs/>
                <w:iCs/>
                <w:sz w:val="22"/>
                <w:szCs w:val="22"/>
                <w:lang w:val="en-GB" w:eastAsia="zh-CN"/>
              </w:rPr>
              <w:t xml:space="preserve"> </w:t>
            </w:r>
            <w:r>
              <w:rPr>
                <w:rFonts w:asciiTheme="minorHAnsi" w:hAnsiTheme="minorHAnsi" w:cstheme="minorHAnsi" w:hint="eastAsia"/>
                <w:bCs/>
                <w:iCs/>
                <w:sz w:val="22"/>
                <w:szCs w:val="22"/>
                <w:lang w:val="en-GB" w:eastAsia="zh-CN"/>
              </w:rPr>
              <w:t>React</w:t>
            </w:r>
            <w:r>
              <w:rPr>
                <w:rFonts w:asciiTheme="minorHAnsi" w:hAnsiTheme="minorHAnsi" w:cstheme="minorHAnsi"/>
                <w:bCs/>
                <w:iCs/>
                <w:sz w:val="22"/>
                <w:szCs w:val="22"/>
                <w:lang w:eastAsia="zh-CN"/>
              </w:rPr>
              <w:t>, Angular, Ruby on Rail.</w:t>
            </w:r>
          </w:p>
          <w:p w14:paraId="1A92727C" w14:textId="77777777" w:rsidR="006330C4" w:rsidRDefault="006330C4" w:rsidP="006330C4">
            <w:pPr>
              <w:spacing w:after="60"/>
              <w:rPr>
                <w:rFonts w:asciiTheme="minorHAnsi" w:hAnsiTheme="minorHAnsi" w:cstheme="minorHAnsi"/>
                <w:sz w:val="22"/>
                <w:szCs w:val="22"/>
                <w:lang w:val="en-US"/>
              </w:rPr>
            </w:pPr>
          </w:p>
          <w:p w14:paraId="28C1F387" w14:textId="77777777" w:rsidR="00BF369A" w:rsidRDefault="00BF369A" w:rsidP="006330C4">
            <w:pPr>
              <w:spacing w:after="60"/>
              <w:rPr>
                <w:rFonts w:asciiTheme="minorHAnsi" w:hAnsiTheme="minorHAnsi" w:cstheme="minorHAnsi"/>
                <w:sz w:val="22"/>
                <w:szCs w:val="22"/>
                <w:lang w:eastAsia="zh-CN"/>
              </w:rPr>
            </w:pPr>
          </w:p>
          <w:p w14:paraId="3C33C691" w14:textId="77777777" w:rsidR="006435F3" w:rsidRDefault="006435F3" w:rsidP="006330C4">
            <w:pPr>
              <w:spacing w:after="60"/>
              <w:rPr>
                <w:rFonts w:asciiTheme="minorHAnsi" w:hAnsiTheme="minorHAnsi" w:cstheme="minorHAnsi"/>
                <w:sz w:val="22"/>
                <w:szCs w:val="22"/>
                <w:lang w:eastAsia="zh-CN"/>
              </w:rPr>
            </w:pPr>
          </w:p>
          <w:p w14:paraId="3F8D9F5C" w14:textId="2C4DB55F" w:rsidR="006435F3" w:rsidRPr="00BF369A" w:rsidRDefault="006435F3" w:rsidP="006330C4">
            <w:pPr>
              <w:spacing w:after="60"/>
              <w:rPr>
                <w:rFonts w:asciiTheme="minorHAnsi" w:hAnsiTheme="minorHAnsi" w:cstheme="minorHAnsi"/>
                <w:sz w:val="22"/>
                <w:szCs w:val="22"/>
                <w:lang w:eastAsia="zh-CN"/>
              </w:rPr>
            </w:pPr>
          </w:p>
        </w:tc>
        <w:tc>
          <w:tcPr>
            <w:tcW w:w="818" w:type="dxa"/>
          </w:tcPr>
          <w:p w14:paraId="37276211"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583837160"/>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S</w:t>
            </w:r>
          </w:p>
        </w:tc>
        <w:tc>
          <w:tcPr>
            <w:tcW w:w="962" w:type="dxa"/>
          </w:tcPr>
          <w:p w14:paraId="7CE9F140"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778776486"/>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NYS</w:t>
            </w:r>
          </w:p>
        </w:tc>
      </w:tr>
      <w:tr w:rsidR="00C0212E" w14:paraId="11D9BAC3" w14:textId="77777777" w:rsidTr="00C0212E">
        <w:trPr>
          <w:trHeight w:val="289"/>
        </w:trPr>
        <w:tc>
          <w:tcPr>
            <w:tcW w:w="8391" w:type="dxa"/>
          </w:tcPr>
          <w:p w14:paraId="665E07A0" w14:textId="75CDFF4D" w:rsidR="00C0212E" w:rsidRPr="00412D15" w:rsidRDefault="00C0212E"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8: </w:t>
            </w:r>
          </w:p>
          <w:p w14:paraId="0A9C17E3" w14:textId="77777777"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Answer the following:</w:t>
            </w:r>
          </w:p>
          <w:p w14:paraId="214D1737" w14:textId="26189AF2" w:rsidR="00412D15" w:rsidRPr="00412D15" w:rsidRDefault="00412D15" w:rsidP="00412D15">
            <w:pPr>
              <w:tabs>
                <w:tab w:val="left" w:pos="316"/>
              </w:tabs>
              <w:rPr>
                <w:rFonts w:asciiTheme="minorHAnsi" w:hAnsiTheme="minorHAnsi" w:cstheme="minorHAnsi"/>
                <w:sz w:val="22"/>
                <w:szCs w:val="22"/>
                <w:lang w:val="en-GB"/>
              </w:rPr>
            </w:pPr>
            <w:r w:rsidRPr="00412D15">
              <w:rPr>
                <w:rFonts w:asciiTheme="minorHAnsi" w:hAnsiTheme="minorHAnsi" w:cstheme="minorHAnsi"/>
                <w:sz w:val="22"/>
                <w:szCs w:val="22"/>
              </w:rPr>
              <w:t xml:space="preserve">A) </w:t>
            </w:r>
            <w:r w:rsidRPr="00412D15">
              <w:rPr>
                <w:rFonts w:asciiTheme="minorHAnsi" w:hAnsiTheme="minorHAnsi" w:cstheme="minorHAnsi"/>
                <w:sz w:val="22"/>
                <w:szCs w:val="22"/>
                <w:lang w:val="en-GB"/>
              </w:rPr>
              <w:t xml:space="preserve">Explain in a short paragraph what the accessibility web design principle is designed to achieve. </w:t>
            </w:r>
          </w:p>
          <w:p w14:paraId="18FCF036" w14:textId="77777777" w:rsidR="00412D15" w:rsidRPr="00412D15" w:rsidRDefault="00412D15" w:rsidP="00412D15">
            <w:pPr>
              <w:tabs>
                <w:tab w:val="left" w:pos="316"/>
              </w:tabs>
              <w:rPr>
                <w:rFonts w:asciiTheme="minorHAnsi" w:hAnsiTheme="minorHAnsi" w:cstheme="minorHAnsi"/>
                <w:sz w:val="22"/>
                <w:szCs w:val="22"/>
                <w:lang w:val="en-GB"/>
              </w:rPr>
            </w:pPr>
          </w:p>
          <w:p w14:paraId="258051DA" w14:textId="77777777" w:rsidR="00412D15" w:rsidRPr="00412D15" w:rsidRDefault="00412D15" w:rsidP="00412D15">
            <w:pPr>
              <w:tabs>
                <w:tab w:val="left" w:pos="316"/>
              </w:tabs>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B) Briefly explain the following security requirements which can be implemented on the website to secure access: </w:t>
            </w:r>
          </w:p>
          <w:p w14:paraId="46D0ECDD" w14:textId="77777777" w:rsidR="00412D15" w:rsidRPr="00412D15" w:rsidRDefault="00412D15" w:rsidP="00C30756">
            <w:pPr>
              <w:pStyle w:val="ListParagraph"/>
              <w:numPr>
                <w:ilvl w:val="0"/>
                <w:numId w:val="42"/>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 xml:space="preserve">SSL certificate </w:t>
            </w:r>
          </w:p>
          <w:p w14:paraId="581BBDDD" w14:textId="77777777" w:rsidR="00412D15" w:rsidRPr="00412D15" w:rsidRDefault="00412D15" w:rsidP="00C30756">
            <w:pPr>
              <w:pStyle w:val="ListParagraph"/>
              <w:numPr>
                <w:ilvl w:val="0"/>
                <w:numId w:val="42"/>
              </w:numPr>
              <w:tabs>
                <w:tab w:val="left" w:pos="316"/>
              </w:tabs>
              <w:suppressAutoHyphens w:val="0"/>
              <w:spacing w:before="60" w:after="60"/>
              <w:contextualSpacing/>
              <w:rPr>
                <w:rFonts w:asciiTheme="minorHAnsi" w:hAnsiTheme="minorHAnsi" w:cstheme="minorHAnsi"/>
                <w:sz w:val="22"/>
                <w:szCs w:val="22"/>
              </w:rPr>
            </w:pPr>
            <w:r w:rsidRPr="00412D15">
              <w:rPr>
                <w:rFonts w:asciiTheme="minorHAnsi" w:hAnsiTheme="minorHAnsi" w:cstheme="minorHAnsi"/>
                <w:sz w:val="22"/>
                <w:szCs w:val="22"/>
              </w:rPr>
              <w:t xml:space="preserve">Firewalls </w:t>
            </w:r>
          </w:p>
          <w:p w14:paraId="4057839B" w14:textId="77777777" w:rsidR="00C0212E" w:rsidRPr="00412D15" w:rsidRDefault="00C0212E" w:rsidP="00412D15">
            <w:pPr>
              <w:spacing w:after="60"/>
              <w:rPr>
                <w:rFonts w:asciiTheme="minorHAnsi" w:hAnsiTheme="minorHAnsi" w:cstheme="minorHAnsi"/>
                <w:sz w:val="22"/>
                <w:szCs w:val="22"/>
                <w:lang w:val="en-US"/>
              </w:rPr>
            </w:pPr>
          </w:p>
          <w:p w14:paraId="78609C29" w14:textId="77777777" w:rsidR="00C0212E" w:rsidRPr="00412D15" w:rsidRDefault="00C0212E" w:rsidP="00412D15">
            <w:pPr>
              <w:spacing w:after="60"/>
              <w:rPr>
                <w:rFonts w:asciiTheme="minorHAnsi" w:hAnsiTheme="minorHAnsi" w:cstheme="minorHAnsi"/>
                <w:sz w:val="22"/>
                <w:szCs w:val="22"/>
                <w:lang w:val="en-US"/>
              </w:rPr>
            </w:pPr>
          </w:p>
          <w:p w14:paraId="2D53BC58" w14:textId="77777777" w:rsidR="00C0212E" w:rsidRPr="00412D15" w:rsidRDefault="00C0212E"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28B6FB9E" w14:textId="7B02F336" w:rsidR="00C0212E" w:rsidRPr="00E662D8" w:rsidRDefault="00C0212E" w:rsidP="006330C4">
            <w:pPr>
              <w:spacing w:after="60"/>
              <w:rPr>
                <w:rFonts w:asciiTheme="minorHAnsi" w:hAnsiTheme="minorHAnsi" w:cstheme="minorHAnsi"/>
                <w:color w:val="000000" w:themeColor="text1"/>
                <w:sz w:val="22"/>
                <w:szCs w:val="22"/>
              </w:rPr>
            </w:pPr>
          </w:p>
          <w:p w14:paraId="3B39486B" w14:textId="75547912" w:rsidR="00E662D8" w:rsidRPr="00E662D8" w:rsidRDefault="00E662D8" w:rsidP="006330C4">
            <w:pPr>
              <w:spacing w:after="60"/>
              <w:rPr>
                <w:rFonts w:asciiTheme="minorHAnsi" w:hAnsiTheme="minorHAnsi" w:cstheme="minorHAnsi"/>
                <w:color w:val="000000" w:themeColor="text1"/>
                <w:sz w:val="22"/>
                <w:szCs w:val="22"/>
              </w:rPr>
            </w:pPr>
            <w:r w:rsidRPr="00E662D8">
              <w:rPr>
                <w:rFonts w:asciiTheme="minorHAnsi" w:hAnsiTheme="minorHAnsi" w:cstheme="minorHAnsi"/>
                <w:color w:val="000000" w:themeColor="text1"/>
                <w:sz w:val="22"/>
                <w:szCs w:val="22"/>
              </w:rPr>
              <w:t>A)</w:t>
            </w:r>
          </w:p>
          <w:p w14:paraId="2814F48D" w14:textId="77777777" w:rsidR="00DE26CA" w:rsidRDefault="00DE26CA" w:rsidP="00DE26CA">
            <w:pPr>
              <w:spacing w:after="60"/>
              <w:rPr>
                <w:rFonts w:asciiTheme="minorHAnsi" w:hAnsiTheme="minorHAnsi" w:cstheme="minorHAnsi"/>
                <w:iCs/>
                <w:sz w:val="22"/>
                <w:szCs w:val="22"/>
                <w:lang w:val="en-GB" w:eastAsia="zh-CN"/>
              </w:rPr>
            </w:pPr>
            <w:r w:rsidRPr="00940348">
              <w:rPr>
                <w:rFonts w:asciiTheme="minorHAnsi" w:hAnsiTheme="minorHAnsi" w:cstheme="minorHAnsi"/>
                <w:iCs/>
                <w:sz w:val="22"/>
                <w:szCs w:val="22"/>
                <w:lang w:val="en-GB" w:eastAsia="zh-CN"/>
              </w:rPr>
              <w:t>Web accessibility means that websites, tools, and technologies are designed and developed so that people with disabilities can use them. More specifically, people can: perceive, understand, navigate, and interact with the Web</w:t>
            </w:r>
            <w:r>
              <w:rPr>
                <w:rFonts w:asciiTheme="minorHAnsi" w:hAnsiTheme="minorHAnsi" w:cstheme="minorHAnsi"/>
                <w:iCs/>
                <w:sz w:val="22"/>
                <w:szCs w:val="22"/>
                <w:lang w:val="en-GB" w:eastAsia="zh-CN"/>
              </w:rPr>
              <w:t xml:space="preserve"> and</w:t>
            </w:r>
            <w:r w:rsidRPr="00940348">
              <w:rPr>
                <w:rFonts w:asciiTheme="minorHAnsi" w:hAnsiTheme="minorHAnsi" w:cstheme="minorHAnsi"/>
                <w:iCs/>
                <w:sz w:val="22"/>
                <w:szCs w:val="22"/>
                <w:lang w:val="en-GB" w:eastAsia="zh-CN"/>
              </w:rPr>
              <w:t xml:space="preserve"> contribute to the Web.</w:t>
            </w:r>
          </w:p>
          <w:p w14:paraId="44B5AAD0" w14:textId="0866D066" w:rsidR="00E662D8" w:rsidRPr="00DE26CA" w:rsidRDefault="00E662D8" w:rsidP="006330C4">
            <w:pPr>
              <w:spacing w:after="60"/>
              <w:rPr>
                <w:rFonts w:asciiTheme="minorHAnsi" w:hAnsiTheme="minorHAnsi" w:cstheme="minorHAnsi"/>
                <w:color w:val="000000" w:themeColor="text1"/>
                <w:sz w:val="22"/>
                <w:szCs w:val="22"/>
                <w:lang w:val="en-GB"/>
              </w:rPr>
            </w:pPr>
          </w:p>
          <w:p w14:paraId="6B557C92" w14:textId="4998CAA0" w:rsidR="00E662D8" w:rsidRPr="00E662D8" w:rsidRDefault="00E662D8" w:rsidP="006330C4">
            <w:pPr>
              <w:spacing w:after="60"/>
              <w:rPr>
                <w:rFonts w:asciiTheme="minorHAnsi" w:hAnsiTheme="minorHAnsi" w:cstheme="minorHAnsi"/>
                <w:color w:val="000000" w:themeColor="text1"/>
                <w:sz w:val="22"/>
                <w:szCs w:val="22"/>
              </w:rPr>
            </w:pPr>
          </w:p>
          <w:p w14:paraId="05A23106" w14:textId="4689581D" w:rsidR="00E662D8" w:rsidRDefault="00E662D8" w:rsidP="006330C4">
            <w:pPr>
              <w:spacing w:after="60"/>
              <w:rPr>
                <w:rFonts w:asciiTheme="minorHAnsi" w:hAnsiTheme="minorHAnsi" w:cstheme="minorHAnsi"/>
                <w:color w:val="000000" w:themeColor="text1"/>
                <w:sz w:val="22"/>
                <w:szCs w:val="22"/>
              </w:rPr>
            </w:pPr>
            <w:r w:rsidRPr="00E662D8">
              <w:rPr>
                <w:rFonts w:asciiTheme="minorHAnsi" w:hAnsiTheme="minorHAnsi" w:cstheme="minorHAnsi"/>
                <w:color w:val="000000" w:themeColor="text1"/>
                <w:sz w:val="22"/>
                <w:szCs w:val="22"/>
              </w:rPr>
              <w:t>B)</w:t>
            </w:r>
          </w:p>
          <w:p w14:paraId="1E063DA2" w14:textId="77777777" w:rsidR="002C1E02" w:rsidRPr="00E662D8" w:rsidRDefault="002C1E02" w:rsidP="006330C4">
            <w:pPr>
              <w:spacing w:after="60"/>
              <w:rPr>
                <w:rFonts w:asciiTheme="minorHAnsi" w:hAnsiTheme="minorHAnsi" w:cstheme="minorHAnsi"/>
                <w:color w:val="000000" w:themeColor="text1"/>
                <w:sz w:val="22"/>
                <w:szCs w:val="22"/>
              </w:rPr>
            </w:pPr>
          </w:p>
          <w:p w14:paraId="37D608CC" w14:textId="6C5AFD8F" w:rsidR="00E662D8" w:rsidRPr="00E662D8" w:rsidRDefault="00E662D8" w:rsidP="00C30756">
            <w:pPr>
              <w:pStyle w:val="ListParagraph"/>
              <w:numPr>
                <w:ilvl w:val="0"/>
                <w:numId w:val="43"/>
              </w:numPr>
              <w:tabs>
                <w:tab w:val="left" w:pos="316"/>
              </w:tabs>
              <w:suppressAutoHyphens w:val="0"/>
              <w:spacing w:before="60" w:after="60"/>
              <w:contextualSpacing/>
              <w:rPr>
                <w:rFonts w:asciiTheme="minorHAnsi" w:hAnsiTheme="minorHAnsi" w:cstheme="minorHAnsi"/>
                <w:color w:val="000000" w:themeColor="text1"/>
                <w:sz w:val="22"/>
                <w:szCs w:val="22"/>
              </w:rPr>
            </w:pPr>
            <w:r w:rsidRPr="00E662D8">
              <w:rPr>
                <w:rFonts w:asciiTheme="minorHAnsi" w:hAnsiTheme="minorHAnsi" w:cstheme="minorHAnsi"/>
                <w:color w:val="000000" w:themeColor="text1"/>
                <w:sz w:val="22"/>
                <w:szCs w:val="22"/>
              </w:rPr>
              <w:t xml:space="preserve">SSL certificate </w:t>
            </w:r>
          </w:p>
          <w:p w14:paraId="79BE58F2" w14:textId="6C86EBEA" w:rsidR="00E662D8" w:rsidRPr="00E662D8" w:rsidRDefault="00DE26CA" w:rsidP="00E662D8">
            <w:pPr>
              <w:tabs>
                <w:tab w:val="left" w:pos="316"/>
              </w:tabs>
              <w:suppressAutoHyphens w:val="0"/>
              <w:spacing w:before="60" w:after="60"/>
              <w:contextualSpacing/>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rPr>
              <w:t>SSL certificates are a small data files that cryptographically establish an encrypted link between a web server and a browser. This link ensures that all data passed between the web server and browser remain private</w:t>
            </w:r>
          </w:p>
          <w:p w14:paraId="2EC2C8DA" w14:textId="01A01942" w:rsidR="00E662D8" w:rsidRPr="00E662D8" w:rsidRDefault="00E662D8" w:rsidP="00E662D8">
            <w:pPr>
              <w:tabs>
                <w:tab w:val="left" w:pos="316"/>
              </w:tabs>
              <w:suppressAutoHyphens w:val="0"/>
              <w:spacing w:before="60" w:after="60"/>
              <w:contextualSpacing/>
              <w:rPr>
                <w:rFonts w:asciiTheme="minorHAnsi" w:hAnsiTheme="minorHAnsi" w:cstheme="minorHAnsi"/>
                <w:color w:val="000000" w:themeColor="text1"/>
                <w:sz w:val="22"/>
                <w:szCs w:val="22"/>
              </w:rPr>
            </w:pPr>
          </w:p>
          <w:p w14:paraId="75F5A615" w14:textId="77777777" w:rsidR="00E662D8" w:rsidRPr="00E662D8" w:rsidRDefault="00E662D8" w:rsidP="00E662D8">
            <w:pPr>
              <w:tabs>
                <w:tab w:val="left" w:pos="316"/>
              </w:tabs>
              <w:suppressAutoHyphens w:val="0"/>
              <w:spacing w:before="60" w:after="60"/>
              <w:contextualSpacing/>
              <w:rPr>
                <w:rFonts w:asciiTheme="minorHAnsi" w:hAnsiTheme="minorHAnsi" w:cstheme="minorHAnsi"/>
                <w:color w:val="000000" w:themeColor="text1"/>
                <w:sz w:val="22"/>
                <w:szCs w:val="22"/>
              </w:rPr>
            </w:pPr>
          </w:p>
          <w:p w14:paraId="291C3FF2" w14:textId="77777777" w:rsidR="00E662D8" w:rsidRPr="00E662D8" w:rsidRDefault="00E662D8" w:rsidP="00C30756">
            <w:pPr>
              <w:pStyle w:val="ListParagraph"/>
              <w:numPr>
                <w:ilvl w:val="0"/>
                <w:numId w:val="43"/>
              </w:numPr>
              <w:tabs>
                <w:tab w:val="left" w:pos="316"/>
              </w:tabs>
              <w:suppressAutoHyphens w:val="0"/>
              <w:spacing w:before="60" w:after="60"/>
              <w:contextualSpacing/>
              <w:rPr>
                <w:rFonts w:asciiTheme="minorHAnsi" w:hAnsiTheme="minorHAnsi" w:cstheme="minorHAnsi"/>
                <w:color w:val="000000" w:themeColor="text1"/>
                <w:sz w:val="22"/>
                <w:szCs w:val="22"/>
              </w:rPr>
            </w:pPr>
            <w:r w:rsidRPr="00E662D8">
              <w:rPr>
                <w:rFonts w:asciiTheme="minorHAnsi" w:hAnsiTheme="minorHAnsi" w:cstheme="minorHAnsi"/>
                <w:color w:val="000000" w:themeColor="text1"/>
                <w:sz w:val="22"/>
                <w:szCs w:val="22"/>
              </w:rPr>
              <w:t xml:space="preserve">Firewalls </w:t>
            </w:r>
          </w:p>
          <w:p w14:paraId="2A613800" w14:textId="6CC7E62A" w:rsidR="00E662D8" w:rsidRPr="00DE26CA" w:rsidRDefault="00DE26CA" w:rsidP="006330C4">
            <w:pPr>
              <w:spacing w:after="60"/>
              <w:rPr>
                <w:rFonts w:asciiTheme="minorHAnsi" w:hAnsiTheme="minorHAnsi" w:cstheme="minorHAnsi"/>
                <w:sz w:val="22"/>
                <w:szCs w:val="22"/>
              </w:rPr>
            </w:pPr>
            <w:r w:rsidRPr="00DE26CA">
              <w:rPr>
                <w:rFonts w:asciiTheme="minorHAnsi" w:hAnsiTheme="minorHAnsi" w:cstheme="minorHAnsi"/>
                <w:sz w:val="22"/>
                <w:szCs w:val="22"/>
              </w:rPr>
              <w:t>A firewall is a network security device that monitors incoming and outgoing network traffic and decides whether to allow or block specific traffic based on a defined set of security rules.</w:t>
            </w:r>
          </w:p>
          <w:p w14:paraId="3206D164" w14:textId="77777777" w:rsidR="006330C4" w:rsidRDefault="006330C4" w:rsidP="006330C4">
            <w:pPr>
              <w:spacing w:after="60"/>
              <w:rPr>
                <w:rFonts w:asciiTheme="minorHAnsi" w:hAnsiTheme="minorHAnsi" w:cstheme="minorHAnsi"/>
                <w:color w:val="FF0000"/>
                <w:sz w:val="22"/>
                <w:szCs w:val="22"/>
                <w:lang w:val="en-US"/>
              </w:rPr>
            </w:pPr>
          </w:p>
          <w:p w14:paraId="303D563E" w14:textId="6A4DD9E6" w:rsidR="006330C4" w:rsidRDefault="006330C4" w:rsidP="006330C4">
            <w:pPr>
              <w:spacing w:after="60"/>
              <w:rPr>
                <w:rFonts w:asciiTheme="minorHAnsi" w:hAnsiTheme="minorHAnsi" w:cstheme="minorHAnsi"/>
                <w:color w:val="FF0000"/>
                <w:sz w:val="22"/>
                <w:szCs w:val="22"/>
                <w:lang w:val="en-US"/>
              </w:rPr>
            </w:pPr>
          </w:p>
          <w:p w14:paraId="47AD4A82" w14:textId="77777777" w:rsidR="006435F3" w:rsidRDefault="006435F3" w:rsidP="006330C4">
            <w:pPr>
              <w:spacing w:after="60"/>
              <w:rPr>
                <w:rFonts w:asciiTheme="minorHAnsi" w:hAnsiTheme="minorHAnsi" w:cstheme="minorHAnsi"/>
                <w:color w:val="FF0000"/>
                <w:sz w:val="22"/>
                <w:szCs w:val="22"/>
                <w:lang w:val="en-US" w:eastAsia="zh-CN"/>
              </w:rPr>
            </w:pPr>
          </w:p>
          <w:p w14:paraId="7A7F5A87" w14:textId="7BF99105" w:rsidR="006330C4" w:rsidRPr="00412D15" w:rsidRDefault="006330C4" w:rsidP="006330C4">
            <w:pPr>
              <w:spacing w:after="60"/>
              <w:rPr>
                <w:rFonts w:asciiTheme="minorHAnsi" w:hAnsiTheme="minorHAnsi" w:cstheme="minorHAnsi"/>
                <w:sz w:val="22"/>
                <w:szCs w:val="22"/>
                <w:lang w:val="en-US"/>
              </w:rPr>
            </w:pPr>
          </w:p>
        </w:tc>
        <w:tc>
          <w:tcPr>
            <w:tcW w:w="818" w:type="dxa"/>
          </w:tcPr>
          <w:p w14:paraId="02C0E4B5"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75444506"/>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S</w:t>
            </w:r>
          </w:p>
        </w:tc>
        <w:tc>
          <w:tcPr>
            <w:tcW w:w="962" w:type="dxa"/>
          </w:tcPr>
          <w:p w14:paraId="3D12B5EB"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343613494"/>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NYS</w:t>
            </w:r>
          </w:p>
        </w:tc>
      </w:tr>
      <w:tr w:rsidR="00C0212E" w14:paraId="44F60659" w14:textId="77777777" w:rsidTr="00C0212E">
        <w:trPr>
          <w:trHeight w:val="289"/>
        </w:trPr>
        <w:tc>
          <w:tcPr>
            <w:tcW w:w="8391" w:type="dxa"/>
          </w:tcPr>
          <w:p w14:paraId="55B4CAC9" w14:textId="6C9F4756" w:rsidR="00C82A18" w:rsidRPr="00412D15" w:rsidRDefault="00C82A18"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lastRenderedPageBreak/>
              <w:t xml:space="preserve">Question </w:t>
            </w:r>
            <w:r w:rsidR="00C0212E" w:rsidRPr="00412D15">
              <w:rPr>
                <w:rFonts w:asciiTheme="minorHAnsi" w:hAnsiTheme="minorHAnsi" w:cstheme="minorHAnsi"/>
                <w:sz w:val="22"/>
                <w:szCs w:val="22"/>
                <w:lang w:val="en-GB"/>
              </w:rPr>
              <w:t>9</w:t>
            </w:r>
            <w:r w:rsidRPr="00412D15">
              <w:rPr>
                <w:rFonts w:asciiTheme="minorHAnsi" w:hAnsiTheme="minorHAnsi" w:cstheme="minorHAnsi"/>
                <w:sz w:val="22"/>
                <w:szCs w:val="22"/>
                <w:lang w:val="en-GB"/>
              </w:rPr>
              <w:t xml:space="preserve">: </w:t>
            </w:r>
          </w:p>
          <w:p w14:paraId="76F78091" w14:textId="12EED660" w:rsidR="00412D15" w:rsidRPr="00412D15" w:rsidRDefault="00412D15" w:rsidP="00412D15">
            <w:pPr>
              <w:tabs>
                <w:tab w:val="left" w:pos="316"/>
              </w:tabs>
              <w:rPr>
                <w:rFonts w:asciiTheme="minorHAnsi" w:hAnsiTheme="minorHAnsi" w:cstheme="minorHAnsi"/>
                <w:sz w:val="22"/>
                <w:szCs w:val="22"/>
              </w:rPr>
            </w:pPr>
            <w:r w:rsidRPr="00412D15">
              <w:rPr>
                <w:rFonts w:asciiTheme="minorHAnsi" w:hAnsiTheme="minorHAnsi" w:cstheme="minorHAnsi"/>
                <w:sz w:val="22"/>
                <w:szCs w:val="22"/>
              </w:rPr>
              <w:t>Answer the following:</w:t>
            </w:r>
          </w:p>
          <w:p w14:paraId="6FA2ED60" w14:textId="77777777" w:rsidR="00412D15" w:rsidRPr="00412D15" w:rsidRDefault="00412D15" w:rsidP="00412D15">
            <w:pPr>
              <w:tabs>
                <w:tab w:val="left" w:pos="316"/>
              </w:tabs>
              <w:rPr>
                <w:rFonts w:asciiTheme="minorHAnsi" w:hAnsiTheme="minorHAnsi" w:cstheme="minorHAnsi"/>
                <w:sz w:val="22"/>
                <w:szCs w:val="22"/>
              </w:rPr>
            </w:pPr>
          </w:p>
          <w:p w14:paraId="100C40BA" w14:textId="77777777" w:rsidR="00412D15" w:rsidRPr="00412D15" w:rsidRDefault="00412D15" w:rsidP="00412D15">
            <w:pPr>
              <w:tabs>
                <w:tab w:val="left" w:pos="316"/>
              </w:tabs>
              <w:rPr>
                <w:rFonts w:asciiTheme="minorHAnsi" w:hAnsiTheme="minorHAnsi" w:cstheme="minorHAnsi"/>
                <w:sz w:val="22"/>
                <w:szCs w:val="22"/>
                <w:lang w:val="en-GB"/>
              </w:rPr>
            </w:pPr>
            <w:r w:rsidRPr="00412D15">
              <w:rPr>
                <w:rFonts w:asciiTheme="minorHAnsi" w:hAnsiTheme="minorHAnsi" w:cstheme="minorHAnsi"/>
                <w:sz w:val="22"/>
                <w:szCs w:val="22"/>
              </w:rPr>
              <w:t xml:space="preserve">A) </w:t>
            </w:r>
            <w:r w:rsidRPr="00412D15">
              <w:rPr>
                <w:rFonts w:asciiTheme="minorHAnsi" w:hAnsiTheme="minorHAnsi" w:cstheme="minorHAnsi"/>
                <w:sz w:val="22"/>
                <w:szCs w:val="22"/>
                <w:lang w:val="en-GB"/>
              </w:rPr>
              <w:t xml:space="preserve">What is meant by website architecture? </w:t>
            </w:r>
          </w:p>
          <w:p w14:paraId="13D464FA" w14:textId="411BD166" w:rsidR="00C82A18" w:rsidRPr="00412D15" w:rsidRDefault="00412D15" w:rsidP="00412D15">
            <w:pPr>
              <w:spacing w:after="60"/>
              <w:rPr>
                <w:rFonts w:asciiTheme="minorHAnsi" w:hAnsiTheme="minorHAnsi" w:cstheme="minorHAnsi"/>
                <w:sz w:val="22"/>
                <w:szCs w:val="22"/>
                <w:lang w:val="en-US"/>
              </w:rPr>
            </w:pPr>
            <w:r w:rsidRPr="00412D15">
              <w:rPr>
                <w:rFonts w:asciiTheme="minorHAnsi" w:hAnsiTheme="minorHAnsi" w:cstheme="minorHAnsi"/>
                <w:sz w:val="22"/>
                <w:szCs w:val="22"/>
                <w:lang w:val="en-GB"/>
              </w:rPr>
              <w:t>B) Provide a brief description of the steps/process which are followed by the business to develop the website architecture.</w:t>
            </w:r>
          </w:p>
          <w:p w14:paraId="56328A22" w14:textId="77777777" w:rsidR="00C82A18" w:rsidRPr="00412D15" w:rsidRDefault="00C82A18" w:rsidP="00412D15">
            <w:pPr>
              <w:spacing w:after="60"/>
              <w:rPr>
                <w:rFonts w:asciiTheme="minorHAnsi" w:hAnsiTheme="minorHAnsi" w:cstheme="minorHAnsi"/>
                <w:sz w:val="22"/>
                <w:szCs w:val="22"/>
                <w:lang w:val="en-US"/>
              </w:rPr>
            </w:pPr>
          </w:p>
          <w:p w14:paraId="6BEA26D8" w14:textId="77777777" w:rsidR="00C82A18" w:rsidRPr="00412D15" w:rsidRDefault="00C82A18"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0BABF7EA" w14:textId="77777777" w:rsidR="00C82A18" w:rsidRDefault="00C82A18" w:rsidP="006330C4">
            <w:pPr>
              <w:spacing w:after="60"/>
              <w:rPr>
                <w:rFonts w:asciiTheme="minorHAnsi" w:hAnsiTheme="minorHAnsi" w:cstheme="minorHAnsi"/>
                <w:color w:val="FF0000"/>
                <w:sz w:val="22"/>
                <w:szCs w:val="22"/>
              </w:rPr>
            </w:pPr>
          </w:p>
          <w:p w14:paraId="78C3E2CE" w14:textId="0FB724AA" w:rsidR="006330C4" w:rsidRPr="00E662D8" w:rsidRDefault="00E662D8" w:rsidP="006330C4">
            <w:pPr>
              <w:spacing w:after="60"/>
              <w:rPr>
                <w:rFonts w:asciiTheme="minorHAnsi" w:hAnsiTheme="minorHAnsi" w:cstheme="minorHAnsi"/>
                <w:color w:val="000000" w:themeColor="text1"/>
                <w:sz w:val="22"/>
                <w:szCs w:val="22"/>
                <w:lang w:val="en-US"/>
              </w:rPr>
            </w:pPr>
            <w:r w:rsidRPr="00E662D8">
              <w:rPr>
                <w:rFonts w:asciiTheme="minorHAnsi" w:hAnsiTheme="minorHAnsi" w:cstheme="minorHAnsi"/>
                <w:color w:val="000000" w:themeColor="text1"/>
                <w:sz w:val="22"/>
                <w:szCs w:val="22"/>
                <w:lang w:val="en-US"/>
              </w:rPr>
              <w:t>A)</w:t>
            </w:r>
          </w:p>
          <w:p w14:paraId="00063FF7" w14:textId="35410173" w:rsidR="00E662D8" w:rsidRPr="00DE26CA" w:rsidRDefault="00DE26CA" w:rsidP="006330C4">
            <w:pPr>
              <w:spacing w:after="60"/>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lang w:val="en-US"/>
              </w:rPr>
              <w:t xml:space="preserve">Website architecture is the way you structure your website following a hierarchy pattern. All other pages or categories of a website are interlinked with the </w:t>
            </w:r>
            <w:proofErr w:type="gramStart"/>
            <w:r w:rsidRPr="00DE26CA">
              <w:rPr>
                <w:rFonts w:asciiTheme="minorHAnsi" w:hAnsiTheme="minorHAnsi" w:cstheme="minorHAnsi"/>
                <w:color w:val="000000" w:themeColor="text1"/>
                <w:sz w:val="22"/>
                <w:szCs w:val="22"/>
                <w:lang w:val="en-US"/>
              </w:rPr>
              <w:t>Home</w:t>
            </w:r>
            <w:proofErr w:type="gramEnd"/>
            <w:r w:rsidRPr="00DE26CA">
              <w:rPr>
                <w:rFonts w:asciiTheme="minorHAnsi" w:hAnsiTheme="minorHAnsi" w:cstheme="minorHAnsi"/>
                <w:color w:val="000000" w:themeColor="text1"/>
                <w:sz w:val="22"/>
                <w:szCs w:val="22"/>
                <w:lang w:val="en-US"/>
              </w:rPr>
              <w:t xml:space="preserve"> page. Website architecture is important as it reflects how your website will be structured and meets the business requirements and client’s expectations.</w:t>
            </w:r>
          </w:p>
          <w:p w14:paraId="7DFE08D7" w14:textId="15A61BFC" w:rsidR="00E662D8" w:rsidRPr="00E662D8" w:rsidRDefault="00E662D8" w:rsidP="006330C4">
            <w:pPr>
              <w:spacing w:after="60"/>
              <w:rPr>
                <w:rFonts w:asciiTheme="minorHAnsi" w:hAnsiTheme="minorHAnsi" w:cstheme="minorHAnsi"/>
                <w:color w:val="000000" w:themeColor="text1"/>
                <w:sz w:val="22"/>
                <w:szCs w:val="22"/>
                <w:lang w:val="en-US"/>
              </w:rPr>
            </w:pPr>
          </w:p>
          <w:p w14:paraId="208C47F9" w14:textId="034AB6BF" w:rsidR="00E662D8" w:rsidRPr="00E662D8" w:rsidRDefault="00E662D8" w:rsidP="006330C4">
            <w:pPr>
              <w:spacing w:after="60"/>
              <w:rPr>
                <w:rFonts w:asciiTheme="minorHAnsi" w:hAnsiTheme="minorHAnsi" w:cstheme="minorHAnsi"/>
                <w:color w:val="000000" w:themeColor="text1"/>
                <w:sz w:val="22"/>
                <w:szCs w:val="22"/>
                <w:lang w:val="en-US"/>
              </w:rPr>
            </w:pPr>
            <w:r w:rsidRPr="00E662D8">
              <w:rPr>
                <w:rFonts w:asciiTheme="minorHAnsi" w:hAnsiTheme="minorHAnsi" w:cstheme="minorHAnsi"/>
                <w:color w:val="000000" w:themeColor="text1"/>
                <w:sz w:val="22"/>
                <w:szCs w:val="22"/>
                <w:lang w:val="en-US"/>
              </w:rPr>
              <w:t>B)</w:t>
            </w:r>
          </w:p>
          <w:p w14:paraId="09C1D1C4" w14:textId="239DD7F1" w:rsidR="006330C4" w:rsidRDefault="00DE26CA" w:rsidP="006330C4">
            <w:pPr>
              <w:spacing w:after="60"/>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rPr>
              <w:t>Step 1: Conduct customer research and business requirements</w:t>
            </w:r>
          </w:p>
          <w:p w14:paraId="79720473" w14:textId="6CE3FC05" w:rsidR="00DE26CA" w:rsidRDefault="00DE26CA" w:rsidP="006330C4">
            <w:pPr>
              <w:spacing w:after="60"/>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rPr>
              <w:t>Step 2: Review and update content</w:t>
            </w:r>
          </w:p>
          <w:p w14:paraId="01483804" w14:textId="3A0A45D8" w:rsidR="00DE26CA" w:rsidRDefault="00DE26CA" w:rsidP="006330C4">
            <w:pPr>
              <w:spacing w:after="60"/>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rPr>
              <w:t>Step 3: Content Chunking/Grouping</w:t>
            </w:r>
          </w:p>
          <w:p w14:paraId="37263D8B" w14:textId="6D36AB54" w:rsidR="00DE26CA" w:rsidRDefault="00DE26CA" w:rsidP="006330C4">
            <w:pPr>
              <w:spacing w:after="60"/>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rPr>
              <w:t>Step 4: Build website navigation system</w:t>
            </w:r>
          </w:p>
          <w:p w14:paraId="655798A5" w14:textId="3538BBF9" w:rsidR="00DE26CA" w:rsidRDefault="00DE26CA" w:rsidP="006330C4">
            <w:pPr>
              <w:spacing w:after="60"/>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rPr>
              <w:t>Step 5: Create website Wireframe/prototype</w:t>
            </w:r>
          </w:p>
          <w:p w14:paraId="5C8FFC72" w14:textId="7829F7BA" w:rsidR="00DE26CA" w:rsidRPr="00DE26CA" w:rsidRDefault="00DE26CA" w:rsidP="006330C4">
            <w:pPr>
              <w:spacing w:after="60"/>
              <w:rPr>
                <w:rFonts w:asciiTheme="minorHAnsi" w:hAnsiTheme="minorHAnsi" w:cstheme="minorHAnsi"/>
                <w:color w:val="000000" w:themeColor="text1"/>
                <w:sz w:val="22"/>
                <w:szCs w:val="22"/>
              </w:rPr>
            </w:pPr>
            <w:r w:rsidRPr="00DE26CA">
              <w:rPr>
                <w:rFonts w:asciiTheme="minorHAnsi" w:hAnsiTheme="minorHAnsi" w:cstheme="minorHAnsi"/>
                <w:color w:val="000000" w:themeColor="text1"/>
                <w:sz w:val="22"/>
                <w:szCs w:val="22"/>
              </w:rPr>
              <w:t>Step 6: Test and improve</w:t>
            </w:r>
          </w:p>
          <w:p w14:paraId="4EF701CE" w14:textId="7995D0B4" w:rsidR="006330C4" w:rsidRDefault="006330C4" w:rsidP="006330C4">
            <w:pPr>
              <w:spacing w:after="60"/>
              <w:rPr>
                <w:rFonts w:asciiTheme="minorHAnsi" w:hAnsiTheme="minorHAnsi" w:cstheme="minorHAnsi"/>
                <w:color w:val="FF0000"/>
                <w:sz w:val="22"/>
                <w:szCs w:val="22"/>
                <w:lang w:val="en-US"/>
              </w:rPr>
            </w:pPr>
          </w:p>
          <w:p w14:paraId="03748AB9" w14:textId="77777777" w:rsidR="00DE26CA" w:rsidRDefault="00DE26CA" w:rsidP="006330C4">
            <w:pPr>
              <w:spacing w:after="60"/>
              <w:rPr>
                <w:rFonts w:asciiTheme="minorHAnsi" w:hAnsiTheme="minorHAnsi" w:cstheme="minorHAnsi"/>
                <w:color w:val="FF0000"/>
                <w:sz w:val="22"/>
                <w:szCs w:val="22"/>
                <w:lang w:val="en-US"/>
              </w:rPr>
            </w:pPr>
          </w:p>
          <w:p w14:paraId="29929333" w14:textId="4387E207" w:rsidR="006330C4" w:rsidRPr="00412D15" w:rsidRDefault="006330C4" w:rsidP="006330C4">
            <w:pPr>
              <w:spacing w:after="60"/>
              <w:rPr>
                <w:rFonts w:asciiTheme="minorHAnsi" w:hAnsiTheme="minorHAnsi" w:cstheme="minorHAnsi"/>
                <w:sz w:val="22"/>
                <w:szCs w:val="22"/>
                <w:lang w:val="en-US"/>
              </w:rPr>
            </w:pPr>
          </w:p>
        </w:tc>
        <w:tc>
          <w:tcPr>
            <w:tcW w:w="818" w:type="dxa"/>
          </w:tcPr>
          <w:p w14:paraId="7725CAEA" w14:textId="77777777" w:rsidR="00C82A18" w:rsidRPr="00D358B2" w:rsidRDefault="00965A93" w:rsidP="00AB4131">
            <w:pPr>
              <w:spacing w:after="60"/>
              <w:rPr>
                <w:rFonts w:ascii="Arial" w:hAnsi="Arial" w:cs="Arial"/>
                <w:bCs/>
                <w:sz w:val="21"/>
                <w:szCs w:val="21"/>
              </w:rPr>
            </w:pPr>
            <w:sdt>
              <w:sdtPr>
                <w:rPr>
                  <w:rFonts w:ascii="Arial" w:hAnsi="Arial" w:cs="Arial"/>
                  <w:bCs/>
                  <w:sz w:val="21"/>
                  <w:szCs w:val="21"/>
                </w:rPr>
                <w:id w:val="-612059759"/>
                <w14:checkbox>
                  <w14:checked w14:val="0"/>
                  <w14:checkedState w14:val="2612" w14:font="MS Gothic"/>
                  <w14:uncheckedState w14:val="2610" w14:font="MS Gothic"/>
                </w14:checkbox>
              </w:sdtPr>
              <w:sdtEndPr/>
              <w:sdtContent>
                <w:r w:rsidR="00C82A18" w:rsidRPr="00D358B2">
                  <w:rPr>
                    <w:rFonts w:ascii="MS Gothic" w:eastAsia="MS Gothic" w:hAnsi="MS Gothic" w:cs="Arial" w:hint="eastAsia"/>
                    <w:bCs/>
                    <w:sz w:val="21"/>
                    <w:szCs w:val="21"/>
                  </w:rPr>
                  <w:t>☐</w:t>
                </w:r>
              </w:sdtContent>
            </w:sdt>
            <w:r w:rsidR="00C82A18" w:rsidRPr="00D358B2">
              <w:rPr>
                <w:rFonts w:ascii="Arial" w:hAnsi="Arial" w:cs="Arial"/>
                <w:bCs/>
                <w:sz w:val="21"/>
                <w:szCs w:val="21"/>
              </w:rPr>
              <w:t>S</w:t>
            </w:r>
          </w:p>
        </w:tc>
        <w:tc>
          <w:tcPr>
            <w:tcW w:w="962" w:type="dxa"/>
          </w:tcPr>
          <w:p w14:paraId="7FE66678" w14:textId="77777777" w:rsidR="00C82A18" w:rsidRPr="00D358B2" w:rsidRDefault="00965A93" w:rsidP="00AB4131">
            <w:pPr>
              <w:spacing w:after="60"/>
              <w:rPr>
                <w:rFonts w:ascii="Arial" w:hAnsi="Arial" w:cs="Arial"/>
                <w:bCs/>
                <w:sz w:val="21"/>
                <w:szCs w:val="21"/>
              </w:rPr>
            </w:pPr>
            <w:sdt>
              <w:sdtPr>
                <w:rPr>
                  <w:rFonts w:ascii="Arial" w:hAnsi="Arial" w:cs="Arial"/>
                  <w:bCs/>
                  <w:sz w:val="21"/>
                  <w:szCs w:val="21"/>
                </w:rPr>
                <w:id w:val="-631719733"/>
                <w14:checkbox>
                  <w14:checked w14:val="0"/>
                  <w14:checkedState w14:val="2612" w14:font="MS Gothic"/>
                  <w14:uncheckedState w14:val="2610" w14:font="MS Gothic"/>
                </w14:checkbox>
              </w:sdtPr>
              <w:sdtEndPr/>
              <w:sdtContent>
                <w:r w:rsidR="00C82A18" w:rsidRPr="00D358B2">
                  <w:rPr>
                    <w:rFonts w:ascii="MS Gothic" w:eastAsia="MS Gothic" w:hAnsi="MS Gothic" w:cs="Arial" w:hint="eastAsia"/>
                    <w:bCs/>
                    <w:sz w:val="21"/>
                    <w:szCs w:val="21"/>
                  </w:rPr>
                  <w:t>☐</w:t>
                </w:r>
              </w:sdtContent>
            </w:sdt>
            <w:r w:rsidR="00C82A18" w:rsidRPr="00D358B2">
              <w:rPr>
                <w:rFonts w:ascii="Arial" w:hAnsi="Arial" w:cs="Arial"/>
                <w:bCs/>
                <w:sz w:val="21"/>
                <w:szCs w:val="21"/>
              </w:rPr>
              <w:t>NYS</w:t>
            </w:r>
          </w:p>
        </w:tc>
      </w:tr>
      <w:tr w:rsidR="00C0212E" w14:paraId="1154A018" w14:textId="77777777" w:rsidTr="00BA0C50">
        <w:trPr>
          <w:trHeight w:val="289"/>
        </w:trPr>
        <w:tc>
          <w:tcPr>
            <w:tcW w:w="8391" w:type="dxa"/>
          </w:tcPr>
          <w:p w14:paraId="30845EC0" w14:textId="77777777" w:rsidR="00C0212E" w:rsidRPr="00412D15" w:rsidRDefault="00C0212E"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t xml:space="preserve">Question 10: </w:t>
            </w:r>
          </w:p>
          <w:p w14:paraId="6133A90A" w14:textId="3E564B53" w:rsidR="00C0212E" w:rsidRPr="00412D15" w:rsidRDefault="00412D15" w:rsidP="00412D15">
            <w:pPr>
              <w:spacing w:after="60"/>
              <w:rPr>
                <w:rFonts w:asciiTheme="minorHAnsi" w:hAnsiTheme="minorHAnsi" w:cstheme="minorHAnsi"/>
                <w:sz w:val="22"/>
                <w:szCs w:val="22"/>
                <w:lang w:val="en-US"/>
              </w:rPr>
            </w:pPr>
            <w:r w:rsidRPr="00412D15">
              <w:rPr>
                <w:rFonts w:asciiTheme="minorHAnsi" w:hAnsiTheme="minorHAnsi" w:cstheme="minorHAnsi"/>
                <w:sz w:val="22"/>
                <w:szCs w:val="22"/>
              </w:rPr>
              <w:t xml:space="preserve">Briefly explain what is meant by short term goals and </w:t>
            </w:r>
            <w:r w:rsidR="006330C4" w:rsidRPr="00412D15">
              <w:rPr>
                <w:rFonts w:asciiTheme="minorHAnsi" w:hAnsiTheme="minorHAnsi" w:cstheme="minorHAnsi"/>
                <w:sz w:val="22"/>
                <w:szCs w:val="22"/>
              </w:rPr>
              <w:t>long-term</w:t>
            </w:r>
            <w:r w:rsidRPr="00412D15">
              <w:rPr>
                <w:rFonts w:asciiTheme="minorHAnsi" w:hAnsiTheme="minorHAnsi" w:cstheme="minorHAnsi"/>
                <w:sz w:val="22"/>
                <w:szCs w:val="22"/>
              </w:rPr>
              <w:t xml:space="preserve"> goals. </w:t>
            </w:r>
          </w:p>
          <w:p w14:paraId="15E8D4CE" w14:textId="77777777" w:rsidR="00C0212E" w:rsidRPr="00412D15" w:rsidRDefault="00C0212E" w:rsidP="00412D15">
            <w:pPr>
              <w:spacing w:after="60"/>
              <w:rPr>
                <w:rFonts w:asciiTheme="minorHAnsi" w:hAnsiTheme="minorHAnsi" w:cstheme="minorHAnsi"/>
                <w:sz w:val="22"/>
                <w:szCs w:val="22"/>
                <w:lang w:val="en-US"/>
              </w:rPr>
            </w:pPr>
          </w:p>
          <w:p w14:paraId="20389318" w14:textId="77777777" w:rsidR="00C0212E" w:rsidRPr="00412D15" w:rsidRDefault="00C0212E"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0AD0078E" w14:textId="4E23FA3C" w:rsidR="006435F3" w:rsidRDefault="006435F3" w:rsidP="006435F3">
            <w:pPr>
              <w:spacing w:after="60"/>
              <w:rPr>
                <w:rFonts w:asciiTheme="minorHAnsi" w:hAnsiTheme="minorHAnsi" w:cstheme="minorHAnsi"/>
                <w:sz w:val="22"/>
                <w:szCs w:val="22"/>
              </w:rPr>
            </w:pPr>
            <w:r w:rsidRPr="006435F3">
              <w:rPr>
                <w:rFonts w:asciiTheme="minorHAnsi" w:hAnsiTheme="minorHAnsi" w:cstheme="minorHAnsi"/>
                <w:sz w:val="22"/>
                <w:szCs w:val="22"/>
              </w:rPr>
              <w:t xml:space="preserve">Short-term goals are objectives you want to achieve </w:t>
            </w:r>
            <w:proofErr w:type="gramStart"/>
            <w:r w:rsidRPr="006435F3">
              <w:rPr>
                <w:rFonts w:asciiTheme="minorHAnsi" w:hAnsiTheme="minorHAnsi" w:cstheme="minorHAnsi"/>
                <w:sz w:val="22"/>
                <w:szCs w:val="22"/>
              </w:rPr>
              <w:t>in the near future</w:t>
            </w:r>
            <w:proofErr w:type="gramEnd"/>
            <w:r w:rsidRPr="006435F3">
              <w:rPr>
                <w:rFonts w:asciiTheme="minorHAnsi" w:hAnsiTheme="minorHAnsi" w:cstheme="minorHAnsi"/>
                <w:sz w:val="22"/>
                <w:szCs w:val="22"/>
              </w:rPr>
              <w:t>, maybe in a day, a week or a month or even within minutes or hours. For example: you want to increase your website traffic by 20% for the next 2 months, you want to run 5 Facebooks ads for your website.</w:t>
            </w:r>
          </w:p>
          <w:p w14:paraId="55439BEC" w14:textId="77777777" w:rsidR="006435F3" w:rsidRPr="006435F3" w:rsidRDefault="006435F3" w:rsidP="006435F3">
            <w:pPr>
              <w:spacing w:after="60"/>
              <w:rPr>
                <w:rFonts w:asciiTheme="minorHAnsi" w:hAnsiTheme="minorHAnsi" w:cstheme="minorHAnsi"/>
                <w:sz w:val="22"/>
                <w:szCs w:val="22"/>
              </w:rPr>
            </w:pPr>
          </w:p>
          <w:p w14:paraId="62E814B1" w14:textId="277962DD" w:rsidR="006330C4" w:rsidRDefault="006435F3" w:rsidP="006330C4">
            <w:pPr>
              <w:spacing w:after="60"/>
              <w:rPr>
                <w:rFonts w:asciiTheme="minorHAnsi" w:hAnsiTheme="minorHAnsi" w:cstheme="minorHAnsi"/>
                <w:sz w:val="22"/>
                <w:szCs w:val="22"/>
              </w:rPr>
            </w:pPr>
            <w:r w:rsidRPr="006435F3">
              <w:rPr>
                <w:rFonts w:asciiTheme="minorHAnsi" w:hAnsiTheme="minorHAnsi" w:cstheme="minorHAnsi"/>
                <w:sz w:val="22"/>
                <w:szCs w:val="22"/>
              </w:rPr>
              <w:t>Long-term goals – the term has basically explained itself. These are objectives you want to achieve in the long term, by long-term it means in quarter, a year or years. Setting long-term goals is a bit more challenging since many factors can affect them, which may result in changing your goals over time.</w:t>
            </w:r>
          </w:p>
          <w:p w14:paraId="76D28EAD" w14:textId="06B86D40" w:rsidR="006435F3" w:rsidRDefault="006435F3" w:rsidP="006330C4">
            <w:pPr>
              <w:spacing w:after="60"/>
              <w:rPr>
                <w:rFonts w:asciiTheme="minorHAnsi" w:hAnsiTheme="minorHAnsi" w:cstheme="minorHAnsi"/>
                <w:sz w:val="22"/>
                <w:szCs w:val="22"/>
              </w:rPr>
            </w:pPr>
          </w:p>
          <w:p w14:paraId="6C43E107" w14:textId="031CACE7" w:rsidR="006435F3" w:rsidRDefault="006435F3" w:rsidP="006330C4">
            <w:pPr>
              <w:spacing w:after="60"/>
              <w:rPr>
                <w:rFonts w:asciiTheme="minorHAnsi" w:hAnsiTheme="minorHAnsi" w:cstheme="minorHAnsi"/>
                <w:sz w:val="22"/>
                <w:szCs w:val="22"/>
              </w:rPr>
            </w:pPr>
          </w:p>
          <w:p w14:paraId="7E21C7FF" w14:textId="710276AD" w:rsidR="006435F3" w:rsidRDefault="006435F3" w:rsidP="006330C4">
            <w:pPr>
              <w:spacing w:after="60"/>
              <w:rPr>
                <w:rFonts w:asciiTheme="minorHAnsi" w:hAnsiTheme="minorHAnsi" w:cstheme="minorHAnsi"/>
                <w:sz w:val="22"/>
                <w:szCs w:val="22"/>
              </w:rPr>
            </w:pPr>
          </w:p>
          <w:p w14:paraId="068FB121" w14:textId="518AF037" w:rsidR="006435F3" w:rsidRDefault="006435F3" w:rsidP="006330C4">
            <w:pPr>
              <w:spacing w:after="60"/>
              <w:rPr>
                <w:rFonts w:asciiTheme="minorHAnsi" w:hAnsiTheme="minorHAnsi" w:cstheme="minorHAnsi"/>
                <w:sz w:val="22"/>
                <w:szCs w:val="22"/>
              </w:rPr>
            </w:pPr>
          </w:p>
          <w:p w14:paraId="5A2E54C8" w14:textId="3E775E97" w:rsidR="006435F3" w:rsidRDefault="006435F3" w:rsidP="006330C4">
            <w:pPr>
              <w:spacing w:after="60"/>
              <w:rPr>
                <w:rFonts w:asciiTheme="minorHAnsi" w:hAnsiTheme="minorHAnsi" w:cstheme="minorHAnsi"/>
                <w:sz w:val="22"/>
                <w:szCs w:val="22"/>
              </w:rPr>
            </w:pPr>
          </w:p>
          <w:p w14:paraId="047489D8" w14:textId="77777777" w:rsidR="006435F3" w:rsidRPr="006435F3" w:rsidRDefault="006435F3" w:rsidP="006330C4">
            <w:pPr>
              <w:spacing w:after="60"/>
              <w:rPr>
                <w:rFonts w:asciiTheme="minorHAnsi" w:hAnsiTheme="minorHAnsi" w:cstheme="minorHAnsi"/>
                <w:sz w:val="22"/>
                <w:szCs w:val="22"/>
              </w:rPr>
            </w:pPr>
          </w:p>
          <w:p w14:paraId="1917D864" w14:textId="47E2CD3A" w:rsidR="006330C4" w:rsidRPr="00412D15" w:rsidRDefault="006330C4" w:rsidP="006330C4">
            <w:pPr>
              <w:spacing w:after="60"/>
              <w:rPr>
                <w:rFonts w:asciiTheme="minorHAnsi" w:hAnsiTheme="minorHAnsi" w:cstheme="minorHAnsi"/>
                <w:sz w:val="22"/>
                <w:szCs w:val="22"/>
                <w:lang w:val="en-US"/>
              </w:rPr>
            </w:pPr>
          </w:p>
        </w:tc>
        <w:tc>
          <w:tcPr>
            <w:tcW w:w="818" w:type="dxa"/>
          </w:tcPr>
          <w:p w14:paraId="42D53272"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321428066"/>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S</w:t>
            </w:r>
          </w:p>
        </w:tc>
        <w:tc>
          <w:tcPr>
            <w:tcW w:w="962" w:type="dxa"/>
          </w:tcPr>
          <w:p w14:paraId="07FD0926"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226674000"/>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NYS</w:t>
            </w:r>
          </w:p>
        </w:tc>
      </w:tr>
      <w:tr w:rsidR="00C0212E" w14:paraId="354AC567" w14:textId="77777777" w:rsidTr="00BA0C50">
        <w:trPr>
          <w:trHeight w:val="289"/>
        </w:trPr>
        <w:tc>
          <w:tcPr>
            <w:tcW w:w="8391" w:type="dxa"/>
          </w:tcPr>
          <w:p w14:paraId="1F20648D" w14:textId="4A009FD5" w:rsidR="00C0212E" w:rsidRPr="00412D15" w:rsidRDefault="00C0212E" w:rsidP="00412D15">
            <w:pPr>
              <w:tabs>
                <w:tab w:val="left" w:pos="1080"/>
              </w:tabs>
              <w:suppressAutoHyphens w:val="0"/>
              <w:spacing w:before="60" w:after="160"/>
              <w:contextualSpacing/>
              <w:jc w:val="both"/>
              <w:rPr>
                <w:rFonts w:asciiTheme="minorHAnsi" w:hAnsiTheme="minorHAnsi" w:cstheme="minorHAnsi"/>
                <w:sz w:val="22"/>
                <w:szCs w:val="22"/>
                <w:lang w:val="en-GB"/>
              </w:rPr>
            </w:pPr>
            <w:r w:rsidRPr="00412D15">
              <w:rPr>
                <w:rFonts w:asciiTheme="minorHAnsi" w:hAnsiTheme="minorHAnsi" w:cstheme="minorHAnsi"/>
                <w:sz w:val="22"/>
                <w:szCs w:val="22"/>
                <w:lang w:val="en-GB"/>
              </w:rPr>
              <w:lastRenderedPageBreak/>
              <w:t xml:space="preserve">Question 11: </w:t>
            </w:r>
          </w:p>
          <w:p w14:paraId="38BE3703" w14:textId="131D45CC" w:rsidR="00C0212E" w:rsidRPr="00412D15" w:rsidRDefault="00412D15" w:rsidP="00412D15">
            <w:pPr>
              <w:spacing w:after="60"/>
              <w:rPr>
                <w:rFonts w:asciiTheme="minorHAnsi" w:hAnsiTheme="minorHAnsi" w:cstheme="minorHAnsi"/>
                <w:sz w:val="22"/>
                <w:szCs w:val="22"/>
                <w:lang w:val="en-US"/>
              </w:rPr>
            </w:pPr>
            <w:r w:rsidRPr="00412D15">
              <w:rPr>
                <w:rFonts w:asciiTheme="minorHAnsi" w:hAnsiTheme="minorHAnsi" w:cstheme="minorHAnsi"/>
                <w:sz w:val="22"/>
                <w:szCs w:val="22"/>
              </w:rPr>
              <w:t xml:space="preserve">What is meant by cross-browsing testing? </w:t>
            </w:r>
          </w:p>
          <w:p w14:paraId="745133FF" w14:textId="77777777" w:rsidR="00C0212E" w:rsidRPr="00412D15" w:rsidRDefault="00C0212E" w:rsidP="00412D15">
            <w:pPr>
              <w:spacing w:after="60"/>
              <w:rPr>
                <w:rFonts w:asciiTheme="minorHAnsi" w:hAnsiTheme="minorHAnsi" w:cstheme="minorHAnsi"/>
                <w:sz w:val="22"/>
                <w:szCs w:val="22"/>
                <w:lang w:val="en-US"/>
              </w:rPr>
            </w:pPr>
          </w:p>
          <w:p w14:paraId="6A44A988" w14:textId="25A61C97" w:rsidR="00C0212E" w:rsidRDefault="00C0212E" w:rsidP="00412D15">
            <w:pPr>
              <w:spacing w:after="60"/>
              <w:rPr>
                <w:rFonts w:asciiTheme="minorHAnsi" w:hAnsiTheme="minorHAnsi" w:cstheme="minorHAnsi"/>
                <w:sz w:val="22"/>
                <w:szCs w:val="22"/>
                <w:u w:val="single"/>
              </w:rPr>
            </w:pPr>
            <w:r w:rsidRPr="00412D15">
              <w:rPr>
                <w:rFonts w:asciiTheme="minorHAnsi" w:hAnsiTheme="minorHAnsi" w:cstheme="minorHAnsi"/>
                <w:sz w:val="22"/>
                <w:szCs w:val="22"/>
                <w:u w:val="single"/>
              </w:rPr>
              <w:t>Answer:</w:t>
            </w:r>
          </w:p>
          <w:p w14:paraId="70A395AF" w14:textId="77777777" w:rsidR="006435F3" w:rsidRPr="00412D15" w:rsidRDefault="006435F3" w:rsidP="00412D15">
            <w:pPr>
              <w:spacing w:after="60"/>
              <w:rPr>
                <w:rFonts w:asciiTheme="minorHAnsi" w:hAnsiTheme="minorHAnsi" w:cstheme="minorHAnsi"/>
                <w:sz w:val="22"/>
                <w:szCs w:val="22"/>
                <w:u w:val="single"/>
              </w:rPr>
            </w:pPr>
          </w:p>
          <w:p w14:paraId="4FB19172" w14:textId="28B79399" w:rsidR="00C0212E" w:rsidRPr="006435F3" w:rsidRDefault="006435F3" w:rsidP="006330C4">
            <w:pPr>
              <w:spacing w:after="60"/>
              <w:rPr>
                <w:rFonts w:asciiTheme="minorHAnsi" w:hAnsiTheme="minorHAnsi" w:cstheme="minorHAnsi"/>
                <w:sz w:val="22"/>
                <w:szCs w:val="22"/>
              </w:rPr>
            </w:pPr>
            <w:r w:rsidRPr="006435F3">
              <w:rPr>
                <w:rFonts w:asciiTheme="minorHAnsi" w:hAnsiTheme="minorHAnsi" w:cstheme="minorHAnsi"/>
                <w:sz w:val="22"/>
                <w:szCs w:val="22"/>
              </w:rPr>
              <w:t>Cross browser testing is the practice of making sure that the web sites and web apps you create work across an acceptable number of web browsers. As a web developer, it is your responsibility to make sure that not only do your projects work, but they work for all your users, no matter what browser, device, or additional assistive tools they are using.</w:t>
            </w:r>
          </w:p>
          <w:p w14:paraId="412A2CCD" w14:textId="77777777" w:rsidR="006330C4" w:rsidRDefault="006330C4" w:rsidP="006330C4">
            <w:pPr>
              <w:spacing w:after="60"/>
              <w:rPr>
                <w:rFonts w:asciiTheme="minorHAnsi" w:hAnsiTheme="minorHAnsi" w:cstheme="minorHAnsi"/>
                <w:color w:val="FF0000"/>
                <w:sz w:val="22"/>
                <w:szCs w:val="22"/>
                <w:lang w:val="en-US"/>
              </w:rPr>
            </w:pPr>
          </w:p>
          <w:p w14:paraId="1FD43D51" w14:textId="7D71052E" w:rsidR="006330C4" w:rsidRPr="00412D15" w:rsidRDefault="006330C4" w:rsidP="006330C4">
            <w:pPr>
              <w:spacing w:after="60"/>
              <w:rPr>
                <w:rFonts w:asciiTheme="minorHAnsi" w:hAnsiTheme="minorHAnsi" w:cstheme="minorHAnsi"/>
                <w:sz w:val="22"/>
                <w:szCs w:val="22"/>
                <w:lang w:val="en-US"/>
              </w:rPr>
            </w:pPr>
          </w:p>
        </w:tc>
        <w:tc>
          <w:tcPr>
            <w:tcW w:w="818" w:type="dxa"/>
          </w:tcPr>
          <w:p w14:paraId="2C4101DA"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1565944493"/>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S</w:t>
            </w:r>
          </w:p>
        </w:tc>
        <w:tc>
          <w:tcPr>
            <w:tcW w:w="962" w:type="dxa"/>
          </w:tcPr>
          <w:p w14:paraId="54F0CF3A" w14:textId="77777777" w:rsidR="00C0212E" w:rsidRPr="00D358B2" w:rsidRDefault="00965A93" w:rsidP="00BA0C50">
            <w:pPr>
              <w:spacing w:after="60"/>
              <w:rPr>
                <w:rFonts w:ascii="Arial" w:hAnsi="Arial" w:cs="Arial"/>
                <w:bCs/>
                <w:sz w:val="21"/>
                <w:szCs w:val="21"/>
              </w:rPr>
            </w:pPr>
            <w:sdt>
              <w:sdtPr>
                <w:rPr>
                  <w:rFonts w:ascii="Arial" w:hAnsi="Arial" w:cs="Arial"/>
                  <w:bCs/>
                  <w:sz w:val="21"/>
                  <w:szCs w:val="21"/>
                </w:rPr>
                <w:id w:val="-49535654"/>
                <w14:checkbox>
                  <w14:checked w14:val="0"/>
                  <w14:checkedState w14:val="2612" w14:font="MS Gothic"/>
                  <w14:uncheckedState w14:val="2610" w14:font="MS Gothic"/>
                </w14:checkbox>
              </w:sdtPr>
              <w:sdtEndPr/>
              <w:sdtContent>
                <w:r w:rsidR="00C0212E" w:rsidRPr="00D358B2">
                  <w:rPr>
                    <w:rFonts w:ascii="MS Gothic" w:eastAsia="MS Gothic" w:hAnsi="MS Gothic" w:cs="Arial" w:hint="eastAsia"/>
                    <w:bCs/>
                    <w:sz w:val="21"/>
                    <w:szCs w:val="21"/>
                  </w:rPr>
                  <w:t>☐</w:t>
                </w:r>
              </w:sdtContent>
            </w:sdt>
            <w:r w:rsidR="00C0212E" w:rsidRPr="00D358B2">
              <w:rPr>
                <w:rFonts w:ascii="Arial" w:hAnsi="Arial" w:cs="Arial"/>
                <w:bCs/>
                <w:sz w:val="21"/>
                <w:szCs w:val="21"/>
              </w:rPr>
              <w:t>NYS</w:t>
            </w:r>
          </w:p>
        </w:tc>
      </w:tr>
    </w:tbl>
    <w:p w14:paraId="551D63AA" w14:textId="5BAB9735" w:rsidR="00B9445A" w:rsidRPr="003A6D12" w:rsidRDefault="00B9445A" w:rsidP="00B9445A">
      <w:pPr>
        <w:spacing w:after="60"/>
        <w:rPr>
          <w:rFonts w:asciiTheme="minorHAnsi" w:hAnsiTheme="minorHAnsi" w:cstheme="minorHAnsi"/>
          <w:bCs/>
          <w:color w:val="FF0000"/>
          <w:sz w:val="21"/>
          <w:szCs w:val="21"/>
        </w:rPr>
      </w:pPr>
    </w:p>
    <w:p w14:paraId="55DC3447" w14:textId="7E340F1A" w:rsidR="00BE4B9C" w:rsidRDefault="00BE4B9C" w:rsidP="00E01001">
      <w:pPr>
        <w:spacing w:after="60"/>
        <w:rPr>
          <w:rFonts w:ascii="Arial" w:hAnsi="Arial" w:cs="Arial"/>
          <w:b/>
          <w:sz w:val="21"/>
          <w:szCs w:val="21"/>
        </w:rPr>
      </w:pPr>
    </w:p>
    <w:p w14:paraId="2E344518" w14:textId="5DDC5D65" w:rsidR="00BE4B9C" w:rsidRDefault="00BE4B9C" w:rsidP="00E01001">
      <w:pPr>
        <w:spacing w:after="60"/>
        <w:rPr>
          <w:rFonts w:ascii="Arial" w:hAnsi="Arial" w:cs="Arial"/>
          <w:b/>
          <w:sz w:val="21"/>
          <w:szCs w:val="21"/>
        </w:rPr>
      </w:pPr>
      <w:r>
        <w:rPr>
          <w:rFonts w:ascii="Arial" w:hAnsi="Arial" w:cs="Arial"/>
          <w:b/>
          <w:sz w:val="21"/>
          <w:szCs w:val="21"/>
        </w:rPr>
        <w:t>Comment</w:t>
      </w:r>
      <w:r w:rsidR="00D018BA">
        <w:rPr>
          <w:rFonts w:ascii="Arial" w:hAnsi="Arial" w:cs="Arial"/>
          <w:b/>
          <w:sz w:val="21"/>
          <w:szCs w:val="21"/>
        </w:rPr>
        <w:t>s</w:t>
      </w:r>
      <w:r>
        <w:rPr>
          <w:rFonts w:ascii="Arial" w:hAnsi="Arial" w:cs="Arial"/>
          <w:b/>
          <w:sz w:val="21"/>
          <w:szCs w:val="21"/>
        </w:rPr>
        <w:t>:</w:t>
      </w:r>
    </w:p>
    <w:p w14:paraId="1D2F1346" w14:textId="32031F8D" w:rsidR="00BE4B9C" w:rsidRPr="00BC529C" w:rsidRDefault="00BE4B9C" w:rsidP="00E01001">
      <w:pPr>
        <w:spacing w:after="60"/>
        <w:rPr>
          <w:rFonts w:ascii="Arial" w:hAnsi="Arial" w:cs="Arial"/>
          <w:bCs/>
          <w:sz w:val="21"/>
          <w:szCs w:val="21"/>
        </w:rPr>
      </w:pPr>
    </w:p>
    <w:p w14:paraId="3CDE23C3" w14:textId="310ECAE1" w:rsidR="00BE4B9C" w:rsidRDefault="00BE4B9C" w:rsidP="00E01001">
      <w:pPr>
        <w:spacing w:after="60"/>
        <w:rPr>
          <w:rFonts w:ascii="Arial" w:hAnsi="Arial" w:cs="Arial"/>
          <w:b/>
          <w:sz w:val="21"/>
          <w:szCs w:val="21"/>
        </w:rPr>
      </w:pPr>
    </w:p>
    <w:tbl>
      <w:tblPr>
        <w:tblW w:w="10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3"/>
      </w:tblGrid>
      <w:tr w:rsidR="00BE4B9C" w:rsidRPr="00261DD5" w14:paraId="70361F3D" w14:textId="77777777" w:rsidTr="00727ED7">
        <w:trPr>
          <w:trHeight w:val="454"/>
        </w:trPr>
        <w:tc>
          <w:tcPr>
            <w:tcW w:w="10113" w:type="dxa"/>
            <w:shd w:val="clear" w:color="auto" w:fill="auto"/>
            <w:vAlign w:val="center"/>
          </w:tcPr>
          <w:p w14:paraId="088EFABF" w14:textId="50ADB653" w:rsidR="00BE4B9C" w:rsidRPr="00261DD5" w:rsidRDefault="00BE4B9C" w:rsidP="00727ED7">
            <w:pPr>
              <w:spacing w:after="60"/>
              <w:jc w:val="center"/>
              <w:rPr>
                <w:rFonts w:ascii="Arial" w:hAnsi="Arial" w:cs="Arial"/>
                <w:b/>
                <w:sz w:val="21"/>
                <w:szCs w:val="21"/>
                <w:lang w:eastAsia="zh-CN"/>
              </w:rPr>
            </w:pPr>
            <w:r w:rsidRPr="00261DD5">
              <w:rPr>
                <w:rFonts w:ascii="Arial" w:eastAsia="Calibri" w:hAnsi="Arial" w:cs="Arial"/>
                <w:b/>
                <w:sz w:val="21"/>
                <w:szCs w:val="21"/>
              </w:rPr>
              <w:t xml:space="preserve">Submission Type:  </w:t>
            </w:r>
            <w:sdt>
              <w:sdtPr>
                <w:rPr>
                  <w:rFonts w:ascii="Arial" w:eastAsia="Calibri" w:hAnsi="Arial" w:cs="Arial"/>
                  <w:b/>
                  <w:sz w:val="21"/>
                  <w:szCs w:val="21"/>
                </w:rPr>
                <w:id w:val="897014286"/>
                <w14:checkbox>
                  <w14:checked w14:val="0"/>
                  <w14:checkedState w14:val="2612" w14:font="MS Gothic"/>
                  <w14:uncheckedState w14:val="2610" w14:font="MS Gothic"/>
                </w14:checkbox>
              </w:sdtPr>
              <w:sdtEndPr/>
              <w:sdtContent>
                <w:r w:rsidR="0021634E">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Initial submission   |   </w:t>
            </w:r>
            <w:sdt>
              <w:sdtPr>
                <w:rPr>
                  <w:rFonts w:ascii="Arial" w:eastAsia="Calibri" w:hAnsi="Arial" w:cs="Arial"/>
                  <w:b/>
                  <w:sz w:val="21"/>
                  <w:szCs w:val="21"/>
                </w:rPr>
                <w:id w:val="415906573"/>
                <w14:checkbox>
                  <w14:checked w14:val="0"/>
                  <w14:checkedState w14:val="2612" w14:font="MS Gothic"/>
                  <w14:uncheckedState w14:val="2610" w14:font="MS Gothic"/>
                </w14:checkbox>
              </w:sdtPr>
              <w:sdtEndPr/>
              <w:sdtContent>
                <w:r w:rsidR="0021634E">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w:t>
            </w:r>
            <w:r w:rsidRPr="00261DD5">
              <w:rPr>
                <w:rFonts w:ascii="Arial" w:hAnsi="Arial" w:cs="Arial" w:hint="eastAsia"/>
                <w:b/>
                <w:sz w:val="21"/>
                <w:szCs w:val="21"/>
                <w:lang w:eastAsia="zh-CN"/>
              </w:rPr>
              <w:t>1</w:t>
            </w:r>
            <w:r w:rsidRPr="00261DD5">
              <w:rPr>
                <w:rFonts w:ascii="Arial" w:hAnsi="Arial" w:cs="Arial" w:hint="eastAsia"/>
                <w:b/>
                <w:sz w:val="21"/>
                <w:szCs w:val="21"/>
                <w:vertAlign w:val="superscript"/>
                <w:lang w:eastAsia="zh-CN"/>
              </w:rPr>
              <w:t>st</w:t>
            </w:r>
            <w:r w:rsidRPr="00261DD5">
              <w:rPr>
                <w:rFonts w:ascii="Arial" w:hAnsi="Arial" w:cs="Arial" w:hint="eastAsia"/>
                <w:b/>
                <w:sz w:val="21"/>
                <w:szCs w:val="21"/>
                <w:lang w:eastAsia="zh-CN"/>
              </w:rPr>
              <w:t xml:space="preserve"> </w:t>
            </w:r>
            <w:r w:rsidRPr="00261DD5">
              <w:rPr>
                <w:rFonts w:ascii="Arial" w:eastAsia="Calibri" w:hAnsi="Arial" w:cs="Arial"/>
                <w:b/>
                <w:sz w:val="21"/>
                <w:szCs w:val="21"/>
              </w:rPr>
              <w:t>Resubmission</w:t>
            </w:r>
            <w:r w:rsidRPr="00261DD5">
              <w:rPr>
                <w:rFonts w:ascii="Arial" w:hAnsi="Arial" w:cs="Arial" w:hint="eastAsia"/>
                <w:b/>
                <w:sz w:val="21"/>
                <w:szCs w:val="21"/>
                <w:lang w:eastAsia="zh-CN"/>
              </w:rPr>
              <w:t xml:space="preserve">  </w:t>
            </w:r>
            <w:sdt>
              <w:sdtPr>
                <w:rPr>
                  <w:rFonts w:ascii="Arial" w:hAnsi="Arial" w:cs="Arial" w:hint="eastAsia"/>
                  <w:b/>
                  <w:sz w:val="21"/>
                  <w:szCs w:val="21"/>
                  <w:lang w:eastAsia="zh-CN"/>
                </w:rPr>
                <w:id w:val="541637585"/>
                <w14:checkbox>
                  <w14:checked w14:val="0"/>
                  <w14:checkedState w14:val="2612" w14:font="MS Gothic"/>
                  <w14:uncheckedState w14:val="2610" w14:font="MS Gothic"/>
                </w14:checkbox>
              </w:sdtPr>
              <w:sdtEndPr/>
              <w:sdtContent>
                <w:r w:rsidR="0021634E">
                  <w:rPr>
                    <w:rFonts w:ascii="MS Gothic" w:eastAsia="MS Gothic" w:hAnsi="MS Gothic" w:cs="Arial" w:hint="eastAsia"/>
                    <w:b/>
                    <w:sz w:val="21"/>
                    <w:szCs w:val="21"/>
                    <w:lang w:eastAsia="zh-CN"/>
                  </w:rPr>
                  <w:t>☐</w:t>
                </w:r>
              </w:sdtContent>
            </w:sdt>
            <w:r w:rsidRPr="00261DD5">
              <w:rPr>
                <w:rFonts w:ascii="Arial" w:hAnsi="Arial" w:cs="Arial" w:hint="eastAsia"/>
                <w:b/>
                <w:sz w:val="21"/>
                <w:szCs w:val="21"/>
                <w:lang w:eastAsia="zh-CN"/>
              </w:rPr>
              <w:t xml:space="preserve"> 2</w:t>
            </w:r>
            <w:r w:rsidRPr="00261DD5">
              <w:rPr>
                <w:rFonts w:ascii="Arial" w:hAnsi="Arial" w:cs="Arial" w:hint="eastAsia"/>
                <w:b/>
                <w:sz w:val="21"/>
                <w:szCs w:val="21"/>
                <w:vertAlign w:val="superscript"/>
                <w:lang w:eastAsia="zh-CN"/>
              </w:rPr>
              <w:t>nd</w:t>
            </w:r>
            <w:r w:rsidRPr="00261DD5">
              <w:rPr>
                <w:rFonts w:ascii="Arial" w:hAnsi="Arial" w:cs="Arial" w:hint="eastAsia"/>
                <w:b/>
                <w:sz w:val="21"/>
                <w:szCs w:val="21"/>
                <w:lang w:eastAsia="zh-CN"/>
              </w:rPr>
              <w:t xml:space="preserve"> Resubmission</w:t>
            </w:r>
          </w:p>
        </w:tc>
      </w:tr>
      <w:tr w:rsidR="00BE4B9C" w:rsidRPr="00261DD5" w14:paraId="6CD0A1AB" w14:textId="77777777" w:rsidTr="00727ED7">
        <w:trPr>
          <w:trHeight w:val="454"/>
        </w:trPr>
        <w:tc>
          <w:tcPr>
            <w:tcW w:w="10113" w:type="dxa"/>
            <w:shd w:val="clear" w:color="auto" w:fill="auto"/>
            <w:vAlign w:val="center"/>
            <w:hideMark/>
          </w:tcPr>
          <w:p w14:paraId="67596DA8" w14:textId="699E7F87" w:rsidR="00BE4B9C" w:rsidRPr="00261DD5" w:rsidRDefault="00BE4B9C" w:rsidP="00727ED7">
            <w:pPr>
              <w:spacing w:after="60"/>
              <w:jc w:val="center"/>
              <w:rPr>
                <w:rFonts w:ascii="Arial" w:hAnsi="Arial" w:cs="Arial"/>
                <w:b/>
                <w:sz w:val="21"/>
                <w:szCs w:val="21"/>
              </w:rPr>
            </w:pPr>
            <w:r w:rsidRPr="00261DD5">
              <w:rPr>
                <w:rFonts w:ascii="Arial" w:eastAsia="Calibri" w:hAnsi="Arial" w:cs="Arial"/>
                <w:b/>
                <w:sz w:val="21"/>
                <w:szCs w:val="21"/>
              </w:rPr>
              <w:t xml:space="preserve">Result:  </w:t>
            </w:r>
            <w:sdt>
              <w:sdtPr>
                <w:rPr>
                  <w:rFonts w:ascii="Arial" w:eastAsia="Calibri" w:hAnsi="Arial" w:cs="Arial"/>
                  <w:b/>
                  <w:sz w:val="21"/>
                  <w:szCs w:val="21"/>
                </w:rPr>
                <w:id w:val="239136243"/>
                <w14:checkbox>
                  <w14:checked w14:val="0"/>
                  <w14:checkedState w14:val="2612" w14:font="MS Gothic"/>
                  <w14:uncheckedState w14:val="2610" w14:font="MS Gothic"/>
                </w14:checkbox>
              </w:sdtPr>
              <w:sdtEndPr/>
              <w:sdtContent>
                <w:r w:rsidR="0021634E">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Satisfactory   | </w:t>
            </w:r>
            <w:sdt>
              <w:sdtPr>
                <w:rPr>
                  <w:rFonts w:ascii="Arial" w:eastAsia="Calibri" w:hAnsi="Arial" w:cs="Arial"/>
                  <w:b/>
                  <w:sz w:val="21"/>
                  <w:szCs w:val="21"/>
                </w:rPr>
                <w:id w:val="472267527"/>
                <w14:checkbox>
                  <w14:checked w14:val="0"/>
                  <w14:checkedState w14:val="2612" w14:font="MS Gothic"/>
                  <w14:uncheckedState w14:val="2610" w14:font="MS Gothic"/>
                </w14:checkbox>
              </w:sdtPr>
              <w:sdtEndPr/>
              <w:sdtContent>
                <w:r w:rsidR="0021634E">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Not Yet Satisfactory </w:t>
            </w:r>
          </w:p>
        </w:tc>
      </w:tr>
    </w:tbl>
    <w:p w14:paraId="1F89E7D1" w14:textId="77777777" w:rsidR="00BE4B9C" w:rsidRDefault="00BE4B9C" w:rsidP="00E01001">
      <w:pPr>
        <w:spacing w:after="60"/>
        <w:rPr>
          <w:rFonts w:ascii="Arial" w:hAnsi="Arial" w:cs="Arial"/>
          <w:b/>
          <w:sz w:val="21"/>
          <w:szCs w:val="21"/>
        </w:rPr>
      </w:pPr>
    </w:p>
    <w:p w14:paraId="0B751A74" w14:textId="77777777" w:rsidR="00A8528C" w:rsidRPr="008D3B7A" w:rsidRDefault="00A8528C" w:rsidP="00743D2A">
      <w:pPr>
        <w:spacing w:after="60"/>
        <w:rPr>
          <w:rFonts w:ascii="Arial" w:hAnsi="Arial" w:cs="Arial"/>
          <w:sz w:val="21"/>
          <w:szCs w:val="21"/>
          <w:u w:val="single"/>
          <w:lang w:val="en-US"/>
        </w:rPr>
      </w:pPr>
    </w:p>
    <w:p w14:paraId="26847DA7" w14:textId="77777777" w:rsidR="00E72E1C" w:rsidRDefault="00E72E1C" w:rsidP="0084363C">
      <w:pPr>
        <w:jc w:val="center"/>
        <w:rPr>
          <w:rFonts w:ascii="Arial" w:hAnsi="Arial" w:cs="Arial"/>
          <w:b/>
          <w:bCs/>
          <w:sz w:val="21"/>
          <w:szCs w:val="21"/>
          <w:lang w:val="en-US" w:eastAsia="zh-CN"/>
        </w:rPr>
      </w:pPr>
    </w:p>
    <w:p w14:paraId="103066C0" w14:textId="77777777" w:rsidR="00262278" w:rsidRPr="004E7907" w:rsidRDefault="00262278" w:rsidP="00E01001">
      <w:pPr>
        <w:pageBreakBefore/>
        <w:spacing w:after="60"/>
        <w:jc w:val="center"/>
        <w:rPr>
          <w:rFonts w:ascii="Arial" w:hAnsi="Arial" w:cs="Arial"/>
          <w:lang w:val="en-US"/>
        </w:rPr>
      </w:pPr>
      <w:r w:rsidRPr="004E7907">
        <w:rPr>
          <w:rFonts w:ascii="Arial" w:hAnsi="Arial" w:cs="Arial"/>
          <w:b/>
          <w:lang w:val="en-US"/>
        </w:rPr>
        <w:lastRenderedPageBreak/>
        <w:t>Assessment Task 2</w:t>
      </w:r>
    </w:p>
    <w:p w14:paraId="246CB5FF" w14:textId="52BD9B27" w:rsidR="00BE4B9C" w:rsidRPr="003F11CC" w:rsidRDefault="00BE4B9C" w:rsidP="001343AD">
      <w:pPr>
        <w:pStyle w:val="B1"/>
        <w:numPr>
          <w:ilvl w:val="0"/>
          <w:numId w:val="21"/>
        </w:numPr>
        <w:rPr>
          <w:rFonts w:ascii="Arial" w:hAnsi="Arial" w:cs="Arial"/>
          <w:b/>
          <w:bCs/>
        </w:rPr>
      </w:pPr>
      <w:r w:rsidRPr="003F11CC">
        <w:rPr>
          <w:rFonts w:ascii="Arial" w:hAnsi="Arial" w:cs="Arial"/>
          <w:b/>
          <w:bCs/>
        </w:rPr>
        <w:t>Submission details</w:t>
      </w:r>
    </w:p>
    <w:p w14:paraId="798EC868" w14:textId="1E3EEDAA" w:rsidR="00BE4B9C" w:rsidRPr="003F11CC" w:rsidRDefault="00BE4B9C" w:rsidP="001343AD">
      <w:pPr>
        <w:pStyle w:val="ListParagraph"/>
        <w:numPr>
          <w:ilvl w:val="0"/>
          <w:numId w:val="22"/>
        </w:numPr>
        <w:shd w:val="clear" w:color="auto" w:fill="FFFFFF" w:themeFill="background1"/>
        <w:suppressAutoHyphens w:val="0"/>
        <w:spacing w:line="276" w:lineRule="auto"/>
        <w:textAlignment w:val="center"/>
        <w:rPr>
          <w:rFonts w:ascii="Arial" w:hAnsi="Arial" w:cs="Arial"/>
          <w:sz w:val="21"/>
          <w:szCs w:val="21"/>
          <w:lang w:val="en-US"/>
        </w:rPr>
      </w:pPr>
      <w:r w:rsidRPr="003F11CC">
        <w:rPr>
          <w:rFonts w:ascii="Arial" w:hAnsi="Arial" w:cs="Arial"/>
          <w:sz w:val="21"/>
          <w:szCs w:val="21"/>
          <w:lang w:val="en-US"/>
        </w:rPr>
        <w:t>The assessment task is due on the date specified by the assessor. Any variation to this arrangement must be approved in writing by the assessor.</w:t>
      </w:r>
    </w:p>
    <w:p w14:paraId="2E4A6C32" w14:textId="77777777" w:rsidR="007A6B43" w:rsidRPr="003F11CC" w:rsidRDefault="007A6B43" w:rsidP="001343AD">
      <w:pPr>
        <w:pStyle w:val="ListParagraph"/>
        <w:numPr>
          <w:ilvl w:val="0"/>
          <w:numId w:val="22"/>
        </w:numPr>
        <w:shd w:val="clear" w:color="auto" w:fill="FFFFFF" w:themeFill="background1"/>
        <w:suppressAutoHyphens w:val="0"/>
        <w:spacing w:line="276" w:lineRule="auto"/>
        <w:textAlignment w:val="center"/>
        <w:rPr>
          <w:rFonts w:ascii="Arial" w:hAnsi="Arial" w:cs="Arial"/>
          <w:sz w:val="21"/>
          <w:szCs w:val="21"/>
          <w:lang w:val="en-US"/>
        </w:rPr>
      </w:pPr>
      <w:r w:rsidRPr="003F11CC">
        <w:rPr>
          <w:rFonts w:ascii="Arial" w:hAnsi="Arial" w:cs="Arial"/>
          <w:sz w:val="21"/>
          <w:szCs w:val="21"/>
          <w:lang w:val="en-US"/>
        </w:rPr>
        <w:t>Answers must demonstrate an understanding and application of relevant concepts, critical thinking, and good writing skills.</w:t>
      </w:r>
    </w:p>
    <w:p w14:paraId="6F3062C7" w14:textId="77777777" w:rsidR="007A6B43" w:rsidRDefault="007A6B43" w:rsidP="00C67C72">
      <w:pPr>
        <w:shd w:val="clear" w:color="auto" w:fill="FFFFFF" w:themeFill="background1"/>
        <w:suppressAutoHyphens w:val="0"/>
        <w:spacing w:line="276" w:lineRule="auto"/>
        <w:ind w:left="709"/>
        <w:textAlignment w:val="center"/>
        <w:rPr>
          <w:rFonts w:ascii="Arial" w:hAnsi="Arial" w:cs="Arial"/>
          <w:sz w:val="21"/>
          <w:szCs w:val="21"/>
          <w:highlight w:val="yellow"/>
          <w:lang w:val="en-US"/>
        </w:rPr>
      </w:pPr>
    </w:p>
    <w:p w14:paraId="64ED26F7" w14:textId="77777777" w:rsidR="0079239F" w:rsidRPr="0079239F" w:rsidRDefault="0079239F" w:rsidP="001343AD">
      <w:pPr>
        <w:pStyle w:val="ListParagraph"/>
        <w:numPr>
          <w:ilvl w:val="0"/>
          <w:numId w:val="22"/>
        </w:numPr>
        <w:shd w:val="clear" w:color="auto" w:fill="FFFFFF" w:themeFill="background1"/>
        <w:suppressAutoHyphens w:val="0"/>
        <w:spacing w:line="276" w:lineRule="auto"/>
        <w:textAlignment w:val="center"/>
        <w:rPr>
          <w:rFonts w:ascii="Arial" w:hAnsi="Arial" w:cs="Arial"/>
          <w:sz w:val="21"/>
          <w:szCs w:val="21"/>
          <w:lang w:val="en-US"/>
        </w:rPr>
      </w:pPr>
      <w:bookmarkStart w:id="0" w:name="_Hlk85746987"/>
      <w:r w:rsidRPr="0079239F">
        <w:rPr>
          <w:rFonts w:ascii="Arial" w:hAnsi="Arial" w:cs="Arial"/>
          <w:sz w:val="21"/>
          <w:szCs w:val="21"/>
          <w:lang w:val="en-US"/>
        </w:rPr>
        <w:t xml:space="preserve">The student is required to complete six activities. </w:t>
      </w:r>
    </w:p>
    <w:p w14:paraId="78FCB5C2" w14:textId="77777777" w:rsidR="0079239F" w:rsidRPr="002F45C0" w:rsidRDefault="0079239F" w:rsidP="001343AD">
      <w:pPr>
        <w:pStyle w:val="ListParagraph"/>
        <w:numPr>
          <w:ilvl w:val="1"/>
          <w:numId w:val="22"/>
        </w:numPr>
        <w:suppressAutoHyphens w:val="0"/>
        <w:autoSpaceDE w:val="0"/>
        <w:autoSpaceDN w:val="0"/>
        <w:adjustRightInd w:val="0"/>
        <w:contextualSpacing/>
        <w:rPr>
          <w:rFonts w:asciiTheme="minorHAnsi" w:hAnsiTheme="minorHAnsi" w:cstheme="minorHAnsi"/>
          <w:sz w:val="22"/>
          <w:szCs w:val="22"/>
          <w:lang w:eastAsia="en-AU"/>
        </w:rPr>
      </w:pPr>
      <w:r w:rsidRPr="002F45C0">
        <w:rPr>
          <w:rFonts w:asciiTheme="minorHAnsi" w:hAnsiTheme="minorHAnsi" w:cstheme="minorHAnsi"/>
          <w:sz w:val="22"/>
          <w:szCs w:val="22"/>
          <w:lang w:eastAsia="en-AU"/>
        </w:rPr>
        <w:t xml:space="preserve">Activity 1: Identify and discuss the content for </w:t>
      </w:r>
      <w:r>
        <w:rPr>
          <w:rFonts w:asciiTheme="minorHAnsi" w:hAnsiTheme="minorHAnsi" w:cstheme="minorHAnsi"/>
          <w:sz w:val="22"/>
          <w:szCs w:val="22"/>
          <w:lang w:eastAsia="en-AU"/>
        </w:rPr>
        <w:t xml:space="preserve">a </w:t>
      </w:r>
      <w:r w:rsidRPr="002F45C0">
        <w:rPr>
          <w:rFonts w:asciiTheme="minorHAnsi" w:hAnsiTheme="minorHAnsi" w:cstheme="minorHAnsi"/>
          <w:sz w:val="22"/>
          <w:szCs w:val="22"/>
          <w:lang w:eastAsia="en-AU"/>
        </w:rPr>
        <w:t xml:space="preserve">website </w:t>
      </w:r>
    </w:p>
    <w:p w14:paraId="11D5C020" w14:textId="77777777" w:rsidR="0079239F" w:rsidRPr="002F45C0" w:rsidRDefault="0079239F" w:rsidP="001343AD">
      <w:pPr>
        <w:pStyle w:val="ListParagraph"/>
        <w:numPr>
          <w:ilvl w:val="1"/>
          <w:numId w:val="22"/>
        </w:numPr>
        <w:suppressAutoHyphens w:val="0"/>
        <w:autoSpaceDE w:val="0"/>
        <w:autoSpaceDN w:val="0"/>
        <w:adjustRightInd w:val="0"/>
        <w:contextualSpacing/>
        <w:rPr>
          <w:rFonts w:asciiTheme="minorHAnsi" w:hAnsiTheme="minorHAnsi" w:cstheme="minorHAnsi"/>
          <w:sz w:val="22"/>
          <w:szCs w:val="22"/>
          <w:lang w:eastAsia="en-AU"/>
        </w:rPr>
      </w:pPr>
      <w:r w:rsidRPr="002F45C0">
        <w:rPr>
          <w:rFonts w:asciiTheme="minorHAnsi" w:hAnsiTheme="minorHAnsi" w:cstheme="minorHAnsi"/>
          <w:sz w:val="22"/>
          <w:szCs w:val="22"/>
          <w:lang w:eastAsia="en-AU"/>
        </w:rPr>
        <w:t xml:space="preserve">Activity 2: Developing content structure </w:t>
      </w:r>
    </w:p>
    <w:p w14:paraId="50384DC9" w14:textId="77777777" w:rsidR="0079239F" w:rsidRPr="002F45C0" w:rsidRDefault="0079239F" w:rsidP="001343AD">
      <w:pPr>
        <w:pStyle w:val="ListParagraph"/>
        <w:numPr>
          <w:ilvl w:val="1"/>
          <w:numId w:val="22"/>
        </w:numPr>
        <w:suppressAutoHyphens w:val="0"/>
        <w:autoSpaceDE w:val="0"/>
        <w:autoSpaceDN w:val="0"/>
        <w:adjustRightInd w:val="0"/>
        <w:contextualSpacing/>
        <w:rPr>
          <w:rFonts w:asciiTheme="minorHAnsi" w:hAnsiTheme="minorHAnsi" w:cstheme="minorHAnsi"/>
          <w:sz w:val="22"/>
          <w:szCs w:val="22"/>
          <w:lang w:eastAsia="en-AU"/>
        </w:rPr>
      </w:pPr>
      <w:r w:rsidRPr="002F45C0">
        <w:rPr>
          <w:rFonts w:asciiTheme="minorHAnsi" w:hAnsiTheme="minorHAnsi" w:cstheme="minorHAnsi"/>
          <w:sz w:val="22"/>
          <w:szCs w:val="22"/>
          <w:lang w:eastAsia="en-AU"/>
        </w:rPr>
        <w:t xml:space="preserve">Activity 3: Website hierarchy confirmation  </w:t>
      </w:r>
    </w:p>
    <w:p w14:paraId="1B0D00C6" w14:textId="77777777" w:rsidR="0079239F" w:rsidRPr="002F45C0" w:rsidRDefault="0079239F" w:rsidP="001343AD">
      <w:pPr>
        <w:pStyle w:val="ListParagraph"/>
        <w:numPr>
          <w:ilvl w:val="1"/>
          <w:numId w:val="22"/>
        </w:numPr>
        <w:suppressAutoHyphens w:val="0"/>
        <w:autoSpaceDE w:val="0"/>
        <w:autoSpaceDN w:val="0"/>
        <w:adjustRightInd w:val="0"/>
        <w:contextualSpacing/>
        <w:rPr>
          <w:rFonts w:asciiTheme="minorHAnsi" w:hAnsiTheme="minorHAnsi" w:cstheme="minorHAnsi"/>
          <w:sz w:val="22"/>
          <w:szCs w:val="22"/>
          <w:lang w:eastAsia="en-AU"/>
        </w:rPr>
      </w:pPr>
      <w:r w:rsidRPr="002F45C0">
        <w:rPr>
          <w:rFonts w:asciiTheme="minorHAnsi" w:hAnsiTheme="minorHAnsi" w:cstheme="minorHAnsi"/>
          <w:sz w:val="22"/>
          <w:szCs w:val="22"/>
          <w:lang w:eastAsia="en-AU"/>
        </w:rPr>
        <w:t>Activity 4: Navigation system development</w:t>
      </w:r>
    </w:p>
    <w:p w14:paraId="5CE35CDB" w14:textId="77777777" w:rsidR="0079239F" w:rsidRPr="002F45C0" w:rsidRDefault="0079239F" w:rsidP="001343AD">
      <w:pPr>
        <w:pStyle w:val="ListParagraph"/>
        <w:numPr>
          <w:ilvl w:val="1"/>
          <w:numId w:val="22"/>
        </w:numPr>
        <w:suppressAutoHyphens w:val="0"/>
        <w:autoSpaceDE w:val="0"/>
        <w:autoSpaceDN w:val="0"/>
        <w:adjustRightInd w:val="0"/>
        <w:contextualSpacing/>
        <w:rPr>
          <w:rFonts w:asciiTheme="minorHAnsi" w:hAnsiTheme="minorHAnsi" w:cstheme="minorHAnsi"/>
          <w:sz w:val="22"/>
          <w:szCs w:val="22"/>
          <w:lang w:eastAsia="en-AU"/>
        </w:rPr>
      </w:pPr>
      <w:r w:rsidRPr="002F45C0">
        <w:rPr>
          <w:rFonts w:asciiTheme="minorHAnsi" w:hAnsiTheme="minorHAnsi" w:cstheme="minorHAnsi"/>
          <w:sz w:val="22"/>
          <w:szCs w:val="22"/>
          <w:lang w:eastAsia="en-AU"/>
        </w:rPr>
        <w:t>Activity 5: Website testing</w:t>
      </w:r>
    </w:p>
    <w:p w14:paraId="196E2EDA" w14:textId="32E3564E" w:rsidR="0079239F" w:rsidRDefault="0079239F" w:rsidP="001343AD">
      <w:pPr>
        <w:pStyle w:val="ListParagraph"/>
        <w:numPr>
          <w:ilvl w:val="1"/>
          <w:numId w:val="22"/>
        </w:numPr>
        <w:suppressAutoHyphens w:val="0"/>
        <w:autoSpaceDE w:val="0"/>
        <w:autoSpaceDN w:val="0"/>
        <w:adjustRightInd w:val="0"/>
        <w:contextualSpacing/>
        <w:rPr>
          <w:rFonts w:asciiTheme="minorHAnsi" w:hAnsiTheme="minorHAnsi" w:cstheme="minorHAnsi"/>
          <w:sz w:val="22"/>
          <w:szCs w:val="22"/>
          <w:lang w:eastAsia="en-AU"/>
        </w:rPr>
      </w:pPr>
      <w:r w:rsidRPr="002F45C0">
        <w:rPr>
          <w:rFonts w:asciiTheme="minorHAnsi" w:hAnsiTheme="minorHAnsi" w:cstheme="minorHAnsi"/>
          <w:sz w:val="22"/>
          <w:szCs w:val="22"/>
          <w:lang w:eastAsia="en-AU"/>
        </w:rPr>
        <w:t xml:space="preserve">Activity 6: Sign-off </w:t>
      </w:r>
    </w:p>
    <w:p w14:paraId="5672C46D" w14:textId="77777777" w:rsidR="0079239F" w:rsidRPr="002F45C0" w:rsidRDefault="0079239F" w:rsidP="0079239F">
      <w:pPr>
        <w:pStyle w:val="ListParagraph"/>
        <w:suppressAutoHyphens w:val="0"/>
        <w:autoSpaceDE w:val="0"/>
        <w:autoSpaceDN w:val="0"/>
        <w:adjustRightInd w:val="0"/>
        <w:ind w:left="1440"/>
        <w:contextualSpacing/>
        <w:rPr>
          <w:rFonts w:asciiTheme="minorHAnsi" w:hAnsiTheme="minorHAnsi" w:cstheme="minorHAnsi"/>
          <w:sz w:val="22"/>
          <w:szCs w:val="22"/>
          <w:lang w:eastAsia="en-AU"/>
        </w:rPr>
      </w:pPr>
    </w:p>
    <w:bookmarkEnd w:id="0"/>
    <w:p w14:paraId="014AEFA1" w14:textId="77777777" w:rsidR="00815F74" w:rsidRPr="0079239F" w:rsidRDefault="00815F74" w:rsidP="001343AD">
      <w:pPr>
        <w:pStyle w:val="ListParagraph"/>
        <w:numPr>
          <w:ilvl w:val="0"/>
          <w:numId w:val="22"/>
        </w:numPr>
        <w:shd w:val="clear" w:color="auto" w:fill="FFFFFF" w:themeFill="background1"/>
        <w:suppressAutoHyphens w:val="0"/>
        <w:spacing w:line="276" w:lineRule="auto"/>
        <w:textAlignment w:val="center"/>
        <w:rPr>
          <w:rFonts w:ascii="Arial" w:hAnsi="Arial" w:cs="Arial"/>
          <w:sz w:val="21"/>
          <w:szCs w:val="21"/>
          <w:lang w:val="en-US"/>
        </w:rPr>
      </w:pPr>
      <w:r w:rsidRPr="0079239F">
        <w:rPr>
          <w:rFonts w:ascii="Arial" w:hAnsi="Arial" w:cs="Arial"/>
          <w:sz w:val="21"/>
          <w:szCs w:val="21"/>
          <w:lang w:val="en-US"/>
        </w:rPr>
        <w:t xml:space="preserve">You must attempt all criteria to the required level, </w:t>
      </w:r>
      <w:proofErr w:type="gramStart"/>
      <w:r w:rsidRPr="0079239F">
        <w:rPr>
          <w:rFonts w:ascii="Arial" w:hAnsi="Arial" w:cs="Arial"/>
          <w:sz w:val="21"/>
          <w:szCs w:val="21"/>
          <w:lang w:val="en-US"/>
        </w:rPr>
        <w:t>e.g.</w:t>
      </w:r>
      <w:proofErr w:type="gramEnd"/>
      <w:r w:rsidRPr="0079239F">
        <w:rPr>
          <w:rFonts w:ascii="Arial" w:hAnsi="Arial" w:cs="Arial"/>
          <w:sz w:val="21"/>
          <w:szCs w:val="21"/>
          <w:lang w:val="en-US"/>
        </w:rPr>
        <w:t xml:space="preserve"> Assessment criteria mentioned in the performance checklist to be deemed satisfactory in this task.</w:t>
      </w:r>
    </w:p>
    <w:p w14:paraId="1A6290BE" w14:textId="474A16C7" w:rsidR="007A6B43" w:rsidRDefault="007A6B43" w:rsidP="007A6B43">
      <w:pPr>
        <w:keepNext/>
        <w:suppressAutoHyphens w:val="0"/>
        <w:spacing w:after="60"/>
        <w:jc w:val="both"/>
        <w:outlineLvl w:val="1"/>
        <w:rPr>
          <w:rFonts w:ascii="Arial" w:eastAsiaTheme="minorEastAsia" w:hAnsi="Arial" w:cs="Arial"/>
          <w:b/>
          <w:sz w:val="21"/>
          <w:szCs w:val="21"/>
          <w:highlight w:val="yellow"/>
          <w:u w:val="single"/>
          <w:lang w:eastAsia="zh-CN"/>
        </w:rPr>
      </w:pPr>
    </w:p>
    <w:p w14:paraId="0058BBAB" w14:textId="77777777" w:rsidR="00815F74" w:rsidRPr="00342B1A" w:rsidRDefault="00815F74" w:rsidP="007A6B43">
      <w:pPr>
        <w:keepNext/>
        <w:suppressAutoHyphens w:val="0"/>
        <w:spacing w:after="60"/>
        <w:jc w:val="both"/>
        <w:outlineLvl w:val="1"/>
        <w:rPr>
          <w:rFonts w:ascii="Arial" w:eastAsiaTheme="minorEastAsia" w:hAnsi="Arial" w:cs="Arial"/>
          <w:b/>
          <w:sz w:val="21"/>
          <w:szCs w:val="21"/>
          <w:highlight w:val="yellow"/>
          <w:u w:val="single"/>
          <w:lang w:eastAsia="zh-CN"/>
        </w:rPr>
      </w:pPr>
    </w:p>
    <w:p w14:paraId="42BA7A69" w14:textId="77777777" w:rsidR="003F11CC" w:rsidRPr="0079239F" w:rsidRDefault="191878B6" w:rsidP="001343AD">
      <w:pPr>
        <w:pStyle w:val="B1"/>
        <w:numPr>
          <w:ilvl w:val="0"/>
          <w:numId w:val="21"/>
        </w:numPr>
        <w:rPr>
          <w:rFonts w:ascii="Arial" w:hAnsi="Arial" w:cs="Arial"/>
          <w:b/>
          <w:bCs/>
          <w:highlight w:val="yellow"/>
        </w:rPr>
      </w:pPr>
      <w:bookmarkStart w:id="1" w:name="_Hlk490563775"/>
      <w:r w:rsidRPr="4919064D">
        <w:rPr>
          <w:rFonts w:ascii="Arial" w:hAnsi="Arial" w:cs="Arial"/>
          <w:b/>
          <w:bCs/>
        </w:rPr>
        <w:t>Performance objective</w:t>
      </w:r>
    </w:p>
    <w:p w14:paraId="06F6F76C" w14:textId="77777777" w:rsidR="003F11CC" w:rsidRDefault="191878B6" w:rsidP="003F11CC">
      <w:pPr>
        <w:keepNext/>
        <w:suppressAutoHyphens w:val="0"/>
        <w:spacing w:after="60"/>
        <w:ind w:left="284"/>
        <w:jc w:val="both"/>
        <w:outlineLvl w:val="1"/>
        <w:rPr>
          <w:rFonts w:ascii="Arial" w:hAnsi="Arial" w:cs="Arial"/>
          <w:sz w:val="21"/>
          <w:szCs w:val="21"/>
          <w:lang w:eastAsia="zh-CN"/>
        </w:rPr>
      </w:pPr>
      <w:r w:rsidRPr="4919064D">
        <w:rPr>
          <w:rFonts w:ascii="Arial" w:eastAsia="Times New Roman" w:hAnsi="Arial" w:cs="Arial"/>
          <w:sz w:val="21"/>
          <w:szCs w:val="21"/>
          <w:lang w:eastAsia="en-US"/>
        </w:rPr>
        <w:t>Students need to demonstrate their ability to</w:t>
      </w:r>
      <w:r w:rsidRPr="4919064D">
        <w:rPr>
          <w:rFonts w:ascii="Arial" w:hAnsi="Arial" w:cs="Arial"/>
          <w:sz w:val="21"/>
          <w:szCs w:val="21"/>
        </w:rPr>
        <w:t xml:space="preserve"> evaluate following skills, knowledge and professional practices</w:t>
      </w:r>
    </w:p>
    <w:bookmarkEnd w:id="1"/>
    <w:p w14:paraId="70A43BEB" w14:textId="77777777" w:rsidR="00AA2709" w:rsidRPr="00AA2709" w:rsidRDefault="00AA2709" w:rsidP="00AA2709">
      <w:pPr>
        <w:keepNext/>
        <w:suppressAutoHyphens w:val="0"/>
        <w:spacing w:after="60"/>
        <w:jc w:val="both"/>
        <w:outlineLvl w:val="1"/>
        <w:rPr>
          <w:rFonts w:ascii="Arial" w:hAnsi="Arial" w:cs="Arial"/>
          <w:sz w:val="21"/>
          <w:szCs w:val="21"/>
          <w:lang w:eastAsia="zh-CN"/>
        </w:rPr>
      </w:pPr>
    </w:p>
    <w:p w14:paraId="42D75BDC" w14:textId="175F8E93" w:rsidR="39D458E5" w:rsidRDefault="39D458E5" w:rsidP="4919064D">
      <w:pPr>
        <w:pStyle w:val="ListParagraph"/>
        <w:numPr>
          <w:ilvl w:val="0"/>
          <w:numId w:val="1"/>
        </w:numPr>
        <w:spacing w:line="257" w:lineRule="auto"/>
        <w:jc w:val="both"/>
        <w:rPr>
          <w:rFonts w:ascii="Calibri" w:eastAsia="Calibri" w:hAnsi="Calibri" w:cs="Calibri"/>
          <w:color w:val="000000" w:themeColor="text1"/>
          <w:sz w:val="22"/>
          <w:szCs w:val="22"/>
          <w:lang w:val="en-GB"/>
        </w:rPr>
      </w:pPr>
      <w:r w:rsidRPr="4919064D">
        <w:rPr>
          <w:rFonts w:ascii="Calibri" w:eastAsia="Calibri" w:hAnsi="Calibri" w:cs="Calibri"/>
          <w:color w:val="000000" w:themeColor="text1"/>
          <w:sz w:val="22"/>
          <w:szCs w:val="22"/>
          <w:lang w:val="en-GB"/>
        </w:rPr>
        <w:t xml:space="preserve">Content for a website </w:t>
      </w:r>
    </w:p>
    <w:p w14:paraId="22E8037D" w14:textId="3D27B5E7" w:rsidR="39D458E5" w:rsidRDefault="39D458E5" w:rsidP="4919064D">
      <w:pPr>
        <w:pStyle w:val="ListParagraph"/>
        <w:numPr>
          <w:ilvl w:val="0"/>
          <w:numId w:val="1"/>
        </w:numPr>
        <w:spacing w:line="257" w:lineRule="auto"/>
        <w:jc w:val="both"/>
        <w:rPr>
          <w:rFonts w:ascii="Calibri" w:eastAsia="Calibri" w:hAnsi="Calibri" w:cs="Calibri"/>
          <w:color w:val="000000" w:themeColor="text1"/>
          <w:sz w:val="22"/>
          <w:szCs w:val="22"/>
        </w:rPr>
      </w:pPr>
      <w:r w:rsidRPr="4919064D">
        <w:rPr>
          <w:rFonts w:ascii="Calibri" w:eastAsia="Calibri" w:hAnsi="Calibri" w:cs="Calibri"/>
          <w:color w:val="000000" w:themeColor="text1"/>
          <w:sz w:val="22"/>
          <w:szCs w:val="22"/>
          <w:lang w:val="en-GB"/>
        </w:rPr>
        <w:t xml:space="preserve">Business requirement and client expectation </w:t>
      </w:r>
      <w:r w:rsidRPr="4919064D">
        <w:rPr>
          <w:rFonts w:ascii="Calibri" w:eastAsia="Calibri" w:hAnsi="Calibri" w:cs="Calibri"/>
          <w:color w:val="000000" w:themeColor="text1"/>
          <w:sz w:val="22"/>
          <w:szCs w:val="22"/>
        </w:rPr>
        <w:t xml:space="preserve"> </w:t>
      </w:r>
    </w:p>
    <w:p w14:paraId="05A278CC" w14:textId="5A965655" w:rsidR="39D458E5" w:rsidRDefault="39D458E5" w:rsidP="4919064D">
      <w:pPr>
        <w:pStyle w:val="ListParagraph"/>
        <w:numPr>
          <w:ilvl w:val="0"/>
          <w:numId w:val="1"/>
        </w:numPr>
        <w:spacing w:line="257" w:lineRule="auto"/>
        <w:jc w:val="both"/>
        <w:rPr>
          <w:rFonts w:ascii="Calibri" w:eastAsia="Calibri" w:hAnsi="Calibri" w:cs="Calibri"/>
          <w:color w:val="000000" w:themeColor="text1"/>
          <w:sz w:val="22"/>
          <w:szCs w:val="22"/>
        </w:rPr>
      </w:pPr>
      <w:r w:rsidRPr="4919064D">
        <w:rPr>
          <w:rFonts w:ascii="Calibri" w:eastAsia="Calibri" w:hAnsi="Calibri" w:cs="Calibri"/>
          <w:color w:val="000000" w:themeColor="text1"/>
          <w:sz w:val="22"/>
          <w:szCs w:val="22"/>
          <w:lang w:val="en-GB"/>
        </w:rPr>
        <w:t>Developing content structure</w:t>
      </w:r>
      <w:r w:rsidRPr="4919064D">
        <w:rPr>
          <w:rFonts w:ascii="Calibri" w:eastAsia="Calibri" w:hAnsi="Calibri" w:cs="Calibri"/>
          <w:color w:val="000000" w:themeColor="text1"/>
          <w:sz w:val="22"/>
          <w:szCs w:val="22"/>
        </w:rPr>
        <w:t xml:space="preserve"> </w:t>
      </w:r>
    </w:p>
    <w:p w14:paraId="0D35A4EE" w14:textId="7D356E67" w:rsidR="39D458E5" w:rsidRDefault="39D458E5" w:rsidP="4919064D">
      <w:pPr>
        <w:pStyle w:val="ListParagraph"/>
        <w:numPr>
          <w:ilvl w:val="0"/>
          <w:numId w:val="1"/>
        </w:numPr>
        <w:spacing w:line="257" w:lineRule="auto"/>
        <w:jc w:val="both"/>
        <w:rPr>
          <w:rFonts w:ascii="Calibri" w:eastAsia="Calibri" w:hAnsi="Calibri" w:cs="Calibri"/>
          <w:color w:val="000000" w:themeColor="text1"/>
          <w:sz w:val="22"/>
          <w:szCs w:val="22"/>
        </w:rPr>
      </w:pPr>
      <w:r w:rsidRPr="4919064D">
        <w:rPr>
          <w:rFonts w:ascii="Calibri" w:eastAsia="Calibri" w:hAnsi="Calibri" w:cs="Calibri"/>
          <w:color w:val="000000" w:themeColor="text1"/>
          <w:sz w:val="22"/>
          <w:szCs w:val="22"/>
        </w:rPr>
        <w:t>Website hierarchy confirmation</w:t>
      </w:r>
    </w:p>
    <w:p w14:paraId="236A3562" w14:textId="0A68B45A" w:rsidR="39D458E5" w:rsidRDefault="39D458E5" w:rsidP="4919064D">
      <w:pPr>
        <w:pStyle w:val="ListParagraph"/>
        <w:numPr>
          <w:ilvl w:val="0"/>
          <w:numId w:val="1"/>
        </w:numPr>
        <w:spacing w:line="257" w:lineRule="auto"/>
        <w:jc w:val="both"/>
        <w:rPr>
          <w:rFonts w:ascii="Calibri" w:eastAsia="Calibri" w:hAnsi="Calibri" w:cs="Calibri"/>
          <w:color w:val="000000" w:themeColor="text1"/>
          <w:sz w:val="22"/>
          <w:szCs w:val="22"/>
        </w:rPr>
      </w:pPr>
      <w:r w:rsidRPr="4919064D">
        <w:rPr>
          <w:rFonts w:ascii="Calibri" w:eastAsia="Calibri" w:hAnsi="Calibri" w:cs="Calibri"/>
          <w:color w:val="000000" w:themeColor="text1"/>
          <w:sz w:val="22"/>
          <w:szCs w:val="22"/>
          <w:lang w:val="en-GB"/>
        </w:rPr>
        <w:t xml:space="preserve">Navigation system development </w:t>
      </w:r>
      <w:r w:rsidRPr="4919064D">
        <w:rPr>
          <w:rFonts w:ascii="Calibri" w:eastAsia="Calibri" w:hAnsi="Calibri" w:cs="Calibri"/>
          <w:color w:val="000000" w:themeColor="text1"/>
          <w:sz w:val="22"/>
          <w:szCs w:val="22"/>
        </w:rPr>
        <w:t xml:space="preserve"> </w:t>
      </w:r>
    </w:p>
    <w:p w14:paraId="6A888703" w14:textId="7C9EC99E" w:rsidR="39D458E5" w:rsidRDefault="39D458E5" w:rsidP="4919064D">
      <w:pPr>
        <w:pStyle w:val="ListParagraph"/>
        <w:numPr>
          <w:ilvl w:val="0"/>
          <w:numId w:val="1"/>
        </w:numPr>
        <w:jc w:val="both"/>
        <w:rPr>
          <w:rFonts w:ascii="Calibri" w:eastAsia="Calibri" w:hAnsi="Calibri" w:cs="Calibri"/>
          <w:sz w:val="22"/>
          <w:szCs w:val="22"/>
        </w:rPr>
      </w:pPr>
      <w:r w:rsidRPr="4919064D">
        <w:rPr>
          <w:rFonts w:ascii="Calibri" w:eastAsia="Calibri" w:hAnsi="Calibri" w:cs="Calibri"/>
          <w:sz w:val="22"/>
          <w:szCs w:val="22"/>
          <w:lang w:val="en-GB"/>
        </w:rPr>
        <w:t>Website testing</w:t>
      </w:r>
    </w:p>
    <w:p w14:paraId="146C3164" w14:textId="0BA8120F" w:rsidR="4919064D" w:rsidRDefault="4919064D" w:rsidP="4919064D">
      <w:pPr>
        <w:keepNext/>
        <w:spacing w:after="60"/>
        <w:jc w:val="both"/>
        <w:outlineLvl w:val="1"/>
        <w:rPr>
          <w:rFonts w:ascii="Arial" w:hAnsi="Arial" w:cs="Arial"/>
          <w:lang w:eastAsia="zh-CN"/>
        </w:rPr>
      </w:pPr>
    </w:p>
    <w:p w14:paraId="27E3A2C8" w14:textId="6802076A" w:rsidR="00BE3952" w:rsidRPr="003F11CC" w:rsidRDefault="00BE3952" w:rsidP="001343AD">
      <w:pPr>
        <w:pStyle w:val="B1"/>
        <w:numPr>
          <w:ilvl w:val="0"/>
          <w:numId w:val="21"/>
        </w:numPr>
        <w:rPr>
          <w:rFonts w:ascii="Arial" w:hAnsi="Arial" w:cs="Arial"/>
          <w:b/>
          <w:bCs/>
        </w:rPr>
      </w:pPr>
      <w:r w:rsidRPr="003F11CC">
        <w:rPr>
          <w:rFonts w:ascii="Arial" w:hAnsi="Arial" w:cs="Arial"/>
          <w:b/>
          <w:bCs/>
        </w:rPr>
        <w:t xml:space="preserve">Assessment </w:t>
      </w:r>
      <w:r w:rsidR="00EF35D1">
        <w:rPr>
          <w:rFonts w:ascii="Arial" w:hAnsi="Arial" w:cs="Arial"/>
          <w:b/>
          <w:bCs/>
        </w:rPr>
        <w:t>d</w:t>
      </w:r>
      <w:r w:rsidRPr="003F11CC">
        <w:rPr>
          <w:rFonts w:ascii="Arial" w:hAnsi="Arial" w:cs="Arial"/>
          <w:b/>
          <w:bCs/>
        </w:rPr>
        <w:t>escription</w:t>
      </w:r>
    </w:p>
    <w:p w14:paraId="119EFE6C" w14:textId="77777777" w:rsidR="00815F74" w:rsidRPr="0079239F" w:rsidRDefault="00815F74" w:rsidP="001343AD">
      <w:pPr>
        <w:pStyle w:val="B1"/>
        <w:numPr>
          <w:ilvl w:val="0"/>
          <w:numId w:val="14"/>
        </w:numPr>
      </w:pPr>
      <w:r w:rsidRPr="0079239F">
        <w:t xml:space="preserve">Your assessor will assess your work according to the given </w:t>
      </w:r>
      <w:r w:rsidRPr="0079239F">
        <w:rPr>
          <w:rFonts w:cs="Calibri"/>
          <w:lang w:bidi="hi-IN"/>
        </w:rPr>
        <w:t>performance criteria/ performance checklist</w:t>
      </w:r>
      <w:r w:rsidRPr="0079239F">
        <w:t xml:space="preserve">. </w:t>
      </w:r>
    </w:p>
    <w:p w14:paraId="6DFE534A" w14:textId="299F7E97" w:rsidR="006330C4" w:rsidRPr="006330C4" w:rsidRDefault="006330C4" w:rsidP="4919064D">
      <w:pPr>
        <w:suppressAutoHyphens w:val="0"/>
        <w:spacing w:after="60"/>
        <w:rPr>
          <w:rFonts w:asciiTheme="minorHAnsi" w:hAnsiTheme="minorHAnsi" w:cstheme="minorBidi"/>
          <w:b/>
          <w:bCs/>
          <w:i/>
          <w:iCs/>
          <w:noProof/>
          <w:color w:val="FF0000"/>
          <w:sz w:val="22"/>
          <w:szCs w:val="22"/>
          <w:lang w:bidi="hi-IN"/>
        </w:rPr>
      </w:pPr>
      <w:r w:rsidRPr="4919064D">
        <w:rPr>
          <w:rFonts w:asciiTheme="minorHAnsi" w:hAnsiTheme="minorHAnsi" w:cstheme="minorBidi"/>
          <w:b/>
          <w:bCs/>
          <w:i/>
          <w:iCs/>
          <w:noProof/>
          <w:color w:val="FF0000"/>
          <w:sz w:val="22"/>
          <w:szCs w:val="22"/>
          <w:lang w:bidi="hi-IN"/>
        </w:rPr>
        <w:br w:type="page"/>
      </w:r>
    </w:p>
    <w:p w14:paraId="50CE3924" w14:textId="77777777" w:rsidR="006330C4" w:rsidRDefault="006330C4" w:rsidP="006330C4">
      <w:pPr>
        <w:rPr>
          <w:rFonts w:asciiTheme="minorHAnsi" w:hAnsiTheme="minorHAnsi" w:cstheme="minorHAnsi"/>
          <w:b/>
          <w:bCs/>
          <w:sz w:val="22"/>
          <w:lang w:val="en-GB"/>
        </w:rPr>
      </w:pPr>
    </w:p>
    <w:tbl>
      <w:tblPr>
        <w:tblStyle w:val="TableGrid"/>
        <w:tblW w:w="10349" w:type="dxa"/>
        <w:tblInd w:w="-289" w:type="dxa"/>
        <w:tblLook w:val="04A0" w:firstRow="1" w:lastRow="0" w:firstColumn="1" w:lastColumn="0" w:noHBand="0" w:noVBand="1"/>
      </w:tblPr>
      <w:tblGrid>
        <w:gridCol w:w="10349"/>
      </w:tblGrid>
      <w:tr w:rsidR="006330C4" w:rsidRPr="00D726AD" w14:paraId="5DDF1D3C" w14:textId="77777777" w:rsidTr="004A6F28">
        <w:tc>
          <w:tcPr>
            <w:tcW w:w="10349" w:type="dxa"/>
            <w:shd w:val="clear" w:color="auto" w:fill="B8CCE4" w:themeFill="accent1" w:themeFillTint="66"/>
          </w:tcPr>
          <w:p w14:paraId="1272EC47" w14:textId="77777777" w:rsidR="006330C4" w:rsidRPr="00D726AD" w:rsidRDefault="006330C4" w:rsidP="004A6F28">
            <w:pPr>
              <w:rPr>
                <w:rFonts w:asciiTheme="minorHAnsi" w:hAnsiTheme="minorHAnsi" w:cstheme="minorHAnsi"/>
                <w:b/>
                <w:bCs/>
                <w:sz w:val="22"/>
                <w:lang w:val="en-GB"/>
              </w:rPr>
            </w:pPr>
            <w:r w:rsidRPr="00D726AD">
              <w:rPr>
                <w:rFonts w:asciiTheme="minorHAnsi" w:hAnsiTheme="minorHAnsi" w:cstheme="minorHAnsi"/>
                <w:b/>
                <w:bCs/>
                <w:sz w:val="28"/>
                <w:lang w:val="en-GB"/>
              </w:rPr>
              <w:t xml:space="preserve"> Scenario:</w:t>
            </w:r>
          </w:p>
        </w:tc>
      </w:tr>
      <w:tr w:rsidR="006330C4" w14:paraId="2546475B" w14:textId="77777777" w:rsidTr="004A6F28">
        <w:tc>
          <w:tcPr>
            <w:tcW w:w="10349" w:type="dxa"/>
          </w:tcPr>
          <w:p w14:paraId="53715E89" w14:textId="77777777" w:rsidR="006330C4" w:rsidRPr="00D726AD" w:rsidRDefault="006330C4" w:rsidP="004A6F28">
            <w:pPr>
              <w:spacing w:after="160" w:line="259" w:lineRule="auto"/>
              <w:jc w:val="both"/>
              <w:rPr>
                <w:rFonts w:asciiTheme="minorHAnsi" w:hAnsiTheme="minorHAnsi" w:cstheme="minorHAnsi"/>
                <w:sz w:val="22"/>
                <w:szCs w:val="22"/>
                <w:lang w:val="en-GB" w:bidi="en-AU"/>
              </w:rPr>
            </w:pPr>
            <w:r w:rsidRPr="00D726AD">
              <w:rPr>
                <w:rFonts w:asciiTheme="minorHAnsi" w:hAnsiTheme="minorHAnsi" w:cstheme="minorHAnsi"/>
                <w:sz w:val="22"/>
                <w:szCs w:val="22"/>
                <w:lang w:val="en-GB" w:bidi="en-AU"/>
              </w:rPr>
              <w:t xml:space="preserve">Computer Force is a brand-new start-up company that has set up its offices in the suburb of Parramatta in western Sydney. The business operations focus </w:t>
            </w:r>
            <w:r>
              <w:rPr>
                <w:rFonts w:asciiTheme="minorHAnsi" w:hAnsiTheme="minorHAnsi" w:cstheme="minorHAnsi"/>
                <w:sz w:val="22"/>
                <w:szCs w:val="22"/>
                <w:lang w:val="en-GB" w:bidi="en-AU"/>
              </w:rPr>
              <w:t>o</w:t>
            </w:r>
            <w:r w:rsidRPr="00D726AD">
              <w:rPr>
                <w:rFonts w:asciiTheme="minorHAnsi" w:hAnsiTheme="minorHAnsi" w:cstheme="minorHAnsi"/>
                <w:sz w:val="22"/>
                <w:szCs w:val="22"/>
                <w:lang w:val="en-GB" w:bidi="en-AU"/>
              </w:rPr>
              <w:t>n the retail electronics industry.</w:t>
            </w:r>
          </w:p>
          <w:p w14:paraId="3F44A282" w14:textId="77777777" w:rsidR="006330C4" w:rsidRPr="00D726AD" w:rsidRDefault="006330C4" w:rsidP="004A6F28">
            <w:pPr>
              <w:spacing w:after="160" w:line="259" w:lineRule="auto"/>
              <w:jc w:val="both"/>
              <w:rPr>
                <w:rFonts w:asciiTheme="minorHAnsi" w:hAnsiTheme="minorHAnsi" w:cstheme="minorHAnsi"/>
                <w:sz w:val="22"/>
                <w:szCs w:val="22"/>
                <w:lang w:val="en-GB" w:bidi="en-AU"/>
              </w:rPr>
            </w:pPr>
            <w:r w:rsidRPr="00D726AD">
              <w:rPr>
                <w:rFonts w:asciiTheme="minorHAnsi" w:hAnsiTheme="minorHAnsi" w:cstheme="minorHAnsi"/>
                <w:sz w:val="22"/>
                <w:szCs w:val="22"/>
                <w:lang w:val="en-GB" w:bidi="en-AU"/>
              </w:rPr>
              <w:t>Computer Force sells products including complete desktop computers, laptops and tablets</w:t>
            </w:r>
            <w:r>
              <w:rPr>
                <w:rFonts w:asciiTheme="minorHAnsi" w:hAnsiTheme="minorHAnsi" w:cstheme="minorHAnsi"/>
                <w:sz w:val="22"/>
                <w:szCs w:val="22"/>
                <w:lang w:val="en-GB" w:bidi="en-AU"/>
              </w:rPr>
              <w:t>,</w:t>
            </w:r>
            <w:r w:rsidRPr="00D726AD">
              <w:rPr>
                <w:rFonts w:asciiTheme="minorHAnsi" w:hAnsiTheme="minorHAnsi" w:cstheme="minorHAnsi"/>
                <w:sz w:val="22"/>
                <w:szCs w:val="22"/>
                <w:lang w:val="en-GB" w:bidi="en-AU"/>
              </w:rPr>
              <w:t xml:space="preserve"> plus components and software for these products. Sales will be undertaken purely online through a website integrated with popular social media platforms. An app for popular mobile platforms will also be developed to compl</w:t>
            </w:r>
            <w:r>
              <w:rPr>
                <w:rFonts w:asciiTheme="minorHAnsi" w:hAnsiTheme="minorHAnsi" w:cstheme="minorHAnsi"/>
                <w:sz w:val="22"/>
                <w:szCs w:val="22"/>
                <w:lang w:val="en-GB" w:bidi="en-AU"/>
              </w:rPr>
              <w:t>e</w:t>
            </w:r>
            <w:r w:rsidRPr="00D726AD">
              <w:rPr>
                <w:rFonts w:asciiTheme="minorHAnsi" w:hAnsiTheme="minorHAnsi" w:cstheme="minorHAnsi"/>
                <w:sz w:val="22"/>
                <w:szCs w:val="22"/>
                <w:lang w:val="en-GB" w:bidi="en-AU"/>
              </w:rPr>
              <w:t xml:space="preserve">ment the e-commerce website once the e-commerce website has been released. The business has no plans to open a physical storefront </w:t>
            </w:r>
            <w:proofErr w:type="gramStart"/>
            <w:r w:rsidRPr="00D726AD">
              <w:rPr>
                <w:rFonts w:asciiTheme="minorHAnsi" w:hAnsiTheme="minorHAnsi" w:cstheme="minorHAnsi"/>
                <w:sz w:val="22"/>
                <w:szCs w:val="22"/>
                <w:lang w:val="en-GB" w:bidi="en-AU"/>
              </w:rPr>
              <w:t xml:space="preserve">at this point </w:t>
            </w:r>
            <w:r>
              <w:rPr>
                <w:rFonts w:asciiTheme="minorHAnsi" w:hAnsiTheme="minorHAnsi" w:cstheme="minorHAnsi"/>
                <w:sz w:val="22"/>
                <w:szCs w:val="22"/>
                <w:lang w:val="en-GB" w:bidi="en-AU"/>
              </w:rPr>
              <w:t>in</w:t>
            </w:r>
            <w:r w:rsidRPr="00D726AD">
              <w:rPr>
                <w:rFonts w:asciiTheme="minorHAnsi" w:hAnsiTheme="minorHAnsi" w:cstheme="minorHAnsi"/>
                <w:sz w:val="22"/>
                <w:szCs w:val="22"/>
                <w:lang w:val="en-GB" w:bidi="en-AU"/>
              </w:rPr>
              <w:t xml:space="preserve"> time</w:t>
            </w:r>
            <w:proofErr w:type="gramEnd"/>
            <w:r w:rsidRPr="00D726AD">
              <w:rPr>
                <w:rFonts w:asciiTheme="minorHAnsi" w:hAnsiTheme="minorHAnsi" w:cstheme="minorHAnsi"/>
                <w:sz w:val="22"/>
                <w:szCs w:val="22"/>
                <w:lang w:val="en-GB" w:bidi="en-AU"/>
              </w:rPr>
              <w:t>.</w:t>
            </w:r>
          </w:p>
          <w:p w14:paraId="471B2EEA" w14:textId="77777777" w:rsidR="006330C4" w:rsidRPr="00D726AD" w:rsidRDefault="006330C4" w:rsidP="004A6F28">
            <w:pPr>
              <w:spacing w:after="160" w:line="259" w:lineRule="auto"/>
              <w:jc w:val="both"/>
              <w:rPr>
                <w:rFonts w:asciiTheme="minorHAnsi" w:hAnsiTheme="minorHAnsi" w:cstheme="minorHAnsi"/>
                <w:sz w:val="22"/>
                <w:szCs w:val="22"/>
                <w:lang w:val="en-GB" w:bidi="en-AU"/>
              </w:rPr>
            </w:pPr>
            <w:r w:rsidRPr="00D726AD">
              <w:rPr>
                <w:rFonts w:asciiTheme="minorHAnsi" w:hAnsiTheme="minorHAnsi" w:cstheme="minorHAnsi"/>
                <w:sz w:val="22"/>
                <w:szCs w:val="22"/>
                <w:lang w:val="en-GB" w:bidi="en-AU"/>
              </w:rPr>
              <w:t>The company’s premises were originally built in the early 1960s with a brick exterior and a tin roof. All lighting is currently provided by incandescent lightbulbs. Heating and cooling are provided by a very old ducted system.</w:t>
            </w:r>
          </w:p>
          <w:p w14:paraId="78E3B11A" w14:textId="77777777" w:rsidR="006330C4" w:rsidRPr="00D726AD" w:rsidRDefault="006330C4" w:rsidP="004A6F28">
            <w:pPr>
              <w:spacing w:after="160" w:line="259" w:lineRule="auto"/>
              <w:jc w:val="both"/>
              <w:rPr>
                <w:rFonts w:asciiTheme="minorHAnsi" w:hAnsiTheme="minorHAnsi" w:cstheme="minorHAnsi"/>
                <w:sz w:val="22"/>
                <w:szCs w:val="22"/>
                <w:lang w:val="en-GB" w:bidi="en-AU"/>
              </w:rPr>
            </w:pPr>
            <w:r w:rsidRPr="00D726AD">
              <w:rPr>
                <w:rFonts w:asciiTheme="minorHAnsi" w:hAnsiTheme="minorHAnsi" w:cstheme="minorHAnsi"/>
                <w:sz w:val="22"/>
                <w:szCs w:val="22"/>
                <w:lang w:val="en-GB" w:bidi="en-AU"/>
              </w:rPr>
              <w:t>The layout of the premises includes a mix of offices where staff can undertake their work duties and a warehouse with a loading dock where products are delivered, stored and then packed for delivery when they are purchased. A reception area, two conference rooms, a</w:t>
            </w:r>
            <w:r>
              <w:rPr>
                <w:rFonts w:asciiTheme="minorHAnsi" w:hAnsiTheme="minorHAnsi" w:cstheme="minorHAnsi"/>
                <w:sz w:val="22"/>
                <w:szCs w:val="22"/>
                <w:lang w:val="en-GB" w:bidi="en-AU"/>
              </w:rPr>
              <w:t>nd</w:t>
            </w:r>
            <w:r w:rsidRPr="00D726AD">
              <w:rPr>
                <w:rFonts w:asciiTheme="minorHAnsi" w:hAnsiTheme="minorHAnsi" w:cstheme="minorHAnsi"/>
                <w:sz w:val="22"/>
                <w:szCs w:val="22"/>
                <w:lang w:val="en-GB" w:bidi="en-AU"/>
              </w:rPr>
              <w:t xml:space="preserve"> kitchen and bathroom facilities round out the layout of the premises.</w:t>
            </w:r>
          </w:p>
          <w:p w14:paraId="520E3A70" w14:textId="77777777" w:rsidR="006330C4" w:rsidRPr="00D726AD" w:rsidRDefault="006330C4" w:rsidP="004A6F28">
            <w:pPr>
              <w:spacing w:after="160" w:line="259" w:lineRule="auto"/>
              <w:jc w:val="both"/>
              <w:rPr>
                <w:rFonts w:asciiTheme="minorHAnsi" w:hAnsiTheme="minorHAnsi" w:cstheme="minorHAnsi"/>
                <w:sz w:val="22"/>
                <w:szCs w:val="22"/>
                <w:lang w:val="en-GB" w:bidi="en-AU"/>
              </w:rPr>
            </w:pPr>
            <w:r w:rsidRPr="00D726AD">
              <w:rPr>
                <w:rFonts w:asciiTheme="minorHAnsi" w:hAnsiTheme="minorHAnsi" w:cstheme="minorHAnsi"/>
                <w:sz w:val="22"/>
                <w:szCs w:val="22"/>
                <w:lang w:val="en-GB" w:bidi="en-AU"/>
              </w:rPr>
              <w:t>A floor plan of the premises is shown in the following figure:</w:t>
            </w:r>
          </w:p>
          <w:p w14:paraId="06E4CE9B" w14:textId="77777777" w:rsidR="006330C4" w:rsidRPr="00D726AD" w:rsidRDefault="006330C4" w:rsidP="004A6F28">
            <w:pPr>
              <w:spacing w:after="160" w:line="259" w:lineRule="auto"/>
              <w:jc w:val="both"/>
              <w:rPr>
                <w:rFonts w:asciiTheme="minorHAnsi" w:hAnsiTheme="minorHAnsi" w:cstheme="minorHAnsi"/>
                <w:sz w:val="22"/>
                <w:szCs w:val="22"/>
                <w:lang w:val="en-GB"/>
              </w:rPr>
            </w:pPr>
            <w:r w:rsidRPr="00D726AD">
              <w:rPr>
                <w:rFonts w:asciiTheme="minorHAnsi" w:hAnsiTheme="minorHAnsi" w:cstheme="minorHAnsi"/>
                <w:sz w:val="22"/>
                <w:szCs w:val="22"/>
                <w:lang w:val="en-GB"/>
              </w:rPr>
              <w:lastRenderedPageBreak/>
              <w:t xml:space="preserve"> </w:t>
            </w:r>
            <w:r w:rsidRPr="00D726AD">
              <w:rPr>
                <w:rFonts w:asciiTheme="minorHAnsi" w:hAnsiTheme="minorHAnsi" w:cstheme="minorHAnsi"/>
                <w:noProof/>
                <w:lang w:val="en-GB"/>
              </w:rPr>
              <w:drawing>
                <wp:inline distT="0" distB="0" distL="0" distR="0" wp14:anchorId="5DDCBCBC" wp14:editId="78415FB2">
                  <wp:extent cx="4287765" cy="7539799"/>
                  <wp:effectExtent l="0" t="0" r="0" b="0"/>
                  <wp:docPr id="28" name="image4.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jpeg" descr="Diagram&#10;&#10;Description automatically generated"/>
                          <pic:cNvPicPr/>
                        </pic:nvPicPr>
                        <pic:blipFill>
                          <a:blip r:embed="rId9" cstate="print"/>
                          <a:stretch>
                            <a:fillRect/>
                          </a:stretch>
                        </pic:blipFill>
                        <pic:spPr>
                          <a:xfrm>
                            <a:off x="0" y="0"/>
                            <a:ext cx="4287765" cy="7539799"/>
                          </a:xfrm>
                          <a:prstGeom prst="rect">
                            <a:avLst/>
                          </a:prstGeom>
                        </pic:spPr>
                      </pic:pic>
                    </a:graphicData>
                  </a:graphic>
                </wp:inline>
              </w:drawing>
            </w:r>
          </w:p>
          <w:p w14:paraId="12D6C3B6" w14:textId="77777777" w:rsidR="006330C4" w:rsidRPr="00D726AD" w:rsidRDefault="006330C4" w:rsidP="004A6F28">
            <w:pPr>
              <w:spacing w:after="160" w:line="259" w:lineRule="auto"/>
              <w:jc w:val="center"/>
              <w:rPr>
                <w:rFonts w:asciiTheme="minorHAnsi" w:hAnsiTheme="minorHAnsi" w:cstheme="minorHAnsi"/>
                <w:i/>
                <w:sz w:val="22"/>
                <w:szCs w:val="22"/>
                <w:lang w:val="en-GB" w:bidi="en-AU"/>
              </w:rPr>
            </w:pPr>
            <w:r w:rsidRPr="00D726AD">
              <w:rPr>
                <w:rFonts w:asciiTheme="minorHAnsi" w:hAnsiTheme="minorHAnsi" w:cstheme="minorHAnsi"/>
                <w:i/>
                <w:sz w:val="22"/>
                <w:szCs w:val="22"/>
                <w:lang w:val="en-GB" w:bidi="en-AU"/>
              </w:rPr>
              <w:t>Figure 1: Computer Force floor plan</w:t>
            </w:r>
          </w:p>
          <w:p w14:paraId="541EE7D2" w14:textId="77777777" w:rsidR="006330C4" w:rsidRPr="00D726AD" w:rsidRDefault="006330C4" w:rsidP="004A6F28">
            <w:pPr>
              <w:spacing w:after="160" w:line="259" w:lineRule="auto"/>
              <w:jc w:val="both"/>
              <w:rPr>
                <w:rFonts w:asciiTheme="minorHAnsi" w:hAnsiTheme="minorHAnsi" w:cstheme="minorHAnsi"/>
                <w:sz w:val="22"/>
                <w:szCs w:val="22"/>
                <w:lang w:val="en-GB" w:bidi="en-AU"/>
              </w:rPr>
            </w:pPr>
            <w:r w:rsidRPr="00D726AD">
              <w:rPr>
                <w:rFonts w:asciiTheme="minorHAnsi" w:hAnsiTheme="minorHAnsi" w:cstheme="minorHAnsi"/>
                <w:sz w:val="22"/>
                <w:szCs w:val="22"/>
                <w:lang w:val="en-GB" w:bidi="en-AU"/>
              </w:rPr>
              <w:t>The company currently has 22 full-time employees, and you work in the Web Developer role for the company. You will report directly to the IT Manager, Olivia Streets. An organisational chart of the company’s employees and their reporting lines is shown in the following figure:</w:t>
            </w:r>
          </w:p>
          <w:p w14:paraId="40B040CD" w14:textId="77777777" w:rsidR="006330C4" w:rsidRPr="00D726AD" w:rsidRDefault="006330C4" w:rsidP="004A6F28">
            <w:pPr>
              <w:spacing w:after="160" w:line="259" w:lineRule="auto"/>
              <w:jc w:val="both"/>
              <w:rPr>
                <w:rFonts w:asciiTheme="minorHAnsi" w:hAnsiTheme="minorHAnsi" w:cstheme="minorHAnsi"/>
                <w:sz w:val="22"/>
                <w:szCs w:val="22"/>
                <w:lang w:val="en-GB"/>
              </w:rPr>
            </w:pPr>
          </w:p>
          <w:p w14:paraId="44B2C653" w14:textId="77777777" w:rsidR="006330C4" w:rsidRPr="00D726AD" w:rsidRDefault="006330C4" w:rsidP="004A6F28">
            <w:pPr>
              <w:spacing w:after="160" w:line="259" w:lineRule="auto"/>
              <w:jc w:val="both"/>
              <w:rPr>
                <w:rFonts w:asciiTheme="minorHAnsi" w:hAnsiTheme="minorHAnsi" w:cstheme="minorHAnsi"/>
                <w:sz w:val="22"/>
                <w:szCs w:val="22"/>
                <w:lang w:val="en-GB"/>
              </w:rPr>
            </w:pPr>
            <w:r w:rsidRPr="00D726AD">
              <w:rPr>
                <w:rFonts w:asciiTheme="minorHAnsi" w:hAnsiTheme="minorHAnsi" w:cstheme="minorHAnsi"/>
                <w:noProof/>
                <w:lang w:val="en-GB"/>
              </w:rPr>
              <w:lastRenderedPageBreak/>
              <w:drawing>
                <wp:inline distT="0" distB="0" distL="0" distR="0" wp14:anchorId="7F0122FA" wp14:editId="69A7BFA3">
                  <wp:extent cx="4615963" cy="8323326"/>
                  <wp:effectExtent l="0" t="0" r="0" b="0"/>
                  <wp:docPr id="29" name="image5.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png" descr="Diagram&#10;&#10;Description automatically generated"/>
                          <pic:cNvPicPr/>
                        </pic:nvPicPr>
                        <pic:blipFill>
                          <a:blip r:embed="rId10" cstate="print"/>
                          <a:stretch>
                            <a:fillRect/>
                          </a:stretch>
                        </pic:blipFill>
                        <pic:spPr>
                          <a:xfrm>
                            <a:off x="0" y="0"/>
                            <a:ext cx="4615963" cy="8323326"/>
                          </a:xfrm>
                          <a:prstGeom prst="rect">
                            <a:avLst/>
                          </a:prstGeom>
                        </pic:spPr>
                      </pic:pic>
                    </a:graphicData>
                  </a:graphic>
                </wp:inline>
              </w:drawing>
            </w:r>
          </w:p>
          <w:p w14:paraId="196F2D6E" w14:textId="77777777" w:rsidR="006330C4" w:rsidRPr="00D726AD" w:rsidRDefault="006330C4" w:rsidP="004A6F28">
            <w:pPr>
              <w:spacing w:after="160" w:line="259" w:lineRule="auto"/>
              <w:jc w:val="center"/>
              <w:rPr>
                <w:rFonts w:asciiTheme="minorHAnsi" w:hAnsiTheme="minorHAnsi" w:cstheme="minorHAnsi"/>
                <w:bCs/>
                <w:i/>
                <w:sz w:val="22"/>
                <w:szCs w:val="22"/>
                <w:lang w:val="en-GB" w:bidi="en-AU"/>
              </w:rPr>
            </w:pPr>
            <w:r w:rsidRPr="00D726AD">
              <w:rPr>
                <w:rFonts w:asciiTheme="minorHAnsi" w:hAnsiTheme="minorHAnsi" w:cstheme="minorHAnsi"/>
                <w:bCs/>
                <w:i/>
                <w:sz w:val="22"/>
                <w:szCs w:val="22"/>
                <w:lang w:val="en-GB" w:bidi="en-AU"/>
              </w:rPr>
              <w:t>Figure 2: Computer Force Organisational Chart</w:t>
            </w:r>
          </w:p>
          <w:p w14:paraId="592E8F2E" w14:textId="77777777" w:rsidR="006330C4" w:rsidRPr="00D726AD" w:rsidRDefault="006330C4" w:rsidP="004A6F28">
            <w:pPr>
              <w:spacing w:after="160" w:line="259" w:lineRule="auto"/>
              <w:jc w:val="both"/>
              <w:rPr>
                <w:rFonts w:asciiTheme="minorHAnsi" w:hAnsiTheme="minorHAnsi" w:cstheme="minorHAnsi"/>
                <w:b/>
                <w:bCs/>
                <w:sz w:val="22"/>
                <w:szCs w:val="22"/>
                <w:lang w:val="en-GB"/>
              </w:rPr>
            </w:pPr>
          </w:p>
          <w:p w14:paraId="6A37B6B8"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business recently implemented some WHS and sustainability policies and procedures</w:t>
            </w:r>
            <w:r>
              <w:rPr>
                <w:rFonts w:asciiTheme="minorHAnsi" w:hAnsiTheme="minorHAnsi" w:cstheme="minorHAnsi"/>
                <w:bCs/>
                <w:sz w:val="22"/>
                <w:szCs w:val="22"/>
                <w:lang w:val="en-GB" w:bidi="en-AU"/>
              </w:rPr>
              <w:t>. Still,</w:t>
            </w:r>
            <w:r w:rsidRPr="00D726AD">
              <w:rPr>
                <w:rFonts w:asciiTheme="minorHAnsi" w:hAnsiTheme="minorHAnsi" w:cstheme="minorHAnsi"/>
                <w:bCs/>
                <w:sz w:val="22"/>
                <w:szCs w:val="22"/>
                <w:lang w:val="en-GB" w:bidi="en-AU"/>
              </w:rPr>
              <w:t xml:space="preserve"> it has no other policies, procedures or other business documentation such as style guides in place except for a business plan which is shown below:</w:t>
            </w:r>
          </w:p>
          <w:tbl>
            <w:tblPr>
              <w:tblStyle w:val="TableGrid"/>
              <w:tblW w:w="0" w:type="auto"/>
              <w:tblLook w:val="04A0" w:firstRow="1" w:lastRow="0" w:firstColumn="1" w:lastColumn="0" w:noHBand="0" w:noVBand="1"/>
            </w:tblPr>
            <w:tblGrid>
              <w:gridCol w:w="9980"/>
            </w:tblGrid>
            <w:tr w:rsidR="006330C4" w:rsidRPr="00D726AD" w14:paraId="0FF8CCB9" w14:textId="77777777" w:rsidTr="004A6F28">
              <w:tc>
                <w:tcPr>
                  <w:tcW w:w="9980" w:type="dxa"/>
                </w:tcPr>
                <w:p w14:paraId="766996F8" w14:textId="77777777" w:rsidR="006330C4" w:rsidRPr="00D726AD" w:rsidRDefault="006330C4" w:rsidP="004A6F28">
                  <w:pPr>
                    <w:spacing w:after="160" w:line="259" w:lineRule="auto"/>
                    <w:jc w:val="center"/>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Business Plan</w:t>
                  </w:r>
                </w:p>
                <w:p w14:paraId="4BD19809"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 xml:space="preserve">Mission: </w:t>
                  </w:r>
                  <w:r w:rsidRPr="00D726AD">
                    <w:rPr>
                      <w:rFonts w:asciiTheme="minorHAnsi" w:hAnsiTheme="minorHAnsi" w:cstheme="minorHAnsi"/>
                      <w:bCs/>
                      <w:sz w:val="22"/>
                      <w:szCs w:val="22"/>
                      <w:lang w:val="en-GB" w:bidi="en-AU"/>
                    </w:rPr>
                    <w:t>to provide Australia with quality brand-name products and technical solutions, combined with reliable support and unparalleled customer service. To undertake this mission by embracing sound, sustainable and ethical business practices.</w:t>
                  </w:r>
                </w:p>
                <w:p w14:paraId="42C2797F"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 xml:space="preserve">Vision: </w:t>
                  </w:r>
                  <w:r w:rsidRPr="00D726AD">
                    <w:rPr>
                      <w:rFonts w:asciiTheme="minorHAnsi" w:hAnsiTheme="minorHAnsi" w:cstheme="minorHAnsi"/>
                      <w:bCs/>
                      <w:sz w:val="22"/>
                      <w:szCs w:val="22"/>
                      <w:lang w:val="en-GB" w:bidi="en-AU"/>
                    </w:rPr>
                    <w:t>to become Australia’s largest technical hardware and software provider.</w:t>
                  </w:r>
                </w:p>
                <w:p w14:paraId="39BBCA04"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Business objectives</w:t>
                  </w:r>
                </w:p>
                <w:p w14:paraId="7441BCDD"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objectives for Computer Force are outlined below:</w:t>
                  </w:r>
                </w:p>
                <w:p w14:paraId="18F75A15"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To become Australia’s most well-known and respected hardware and software provider.</w:t>
                  </w:r>
                </w:p>
                <w:p w14:paraId="64478B67"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To create a service-based organisation whose goal is to exceed customer</w:t>
                  </w:r>
                  <w:r>
                    <w:rPr>
                      <w:rFonts w:asciiTheme="minorHAnsi" w:hAnsiTheme="minorHAnsi" w:cstheme="minorHAnsi"/>
                      <w:bCs/>
                      <w:sz w:val="22"/>
                      <w:szCs w:val="22"/>
                      <w:lang w:val="en-GB" w:bidi="en-AU"/>
                    </w:rPr>
                    <w:t>s'</w:t>
                  </w:r>
                  <w:r w:rsidRPr="00D726AD">
                    <w:rPr>
                      <w:rFonts w:asciiTheme="minorHAnsi" w:hAnsiTheme="minorHAnsi" w:cstheme="minorHAnsi"/>
                      <w:bCs/>
                      <w:sz w:val="22"/>
                      <w:szCs w:val="22"/>
                      <w:lang w:val="en-GB" w:bidi="en-AU"/>
                    </w:rPr>
                    <w:t xml:space="preserve"> expectations.</w:t>
                  </w:r>
                </w:p>
                <w:p w14:paraId="27BBDBF7"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To provide a smooth, efficient, and transparent sales process.</w:t>
                  </w:r>
                </w:p>
                <w:p w14:paraId="6CF25BA2" w14:textId="77777777" w:rsidR="006330C4" w:rsidRPr="00CF376C" w:rsidRDefault="006330C4" w:rsidP="004A6F28">
                  <w:pPr>
                    <w:spacing w:after="160" w:line="259" w:lineRule="auto"/>
                    <w:jc w:val="both"/>
                    <w:rPr>
                      <w:rFonts w:asciiTheme="minorHAnsi" w:hAnsiTheme="minorHAnsi" w:cstheme="minorHAnsi"/>
                      <w:bCs/>
                      <w:sz w:val="22"/>
                      <w:szCs w:val="22"/>
                      <w:lang w:eastAsia="zh-CN" w:bidi="en-AU"/>
                    </w:rPr>
                  </w:pPr>
                  <w:r w:rsidRPr="00D726AD">
                    <w:rPr>
                      <w:rFonts w:asciiTheme="minorHAnsi" w:hAnsiTheme="minorHAnsi" w:cstheme="minorHAnsi"/>
                      <w:bCs/>
                      <w:sz w:val="22"/>
                      <w:szCs w:val="22"/>
                      <w:lang w:val="en-GB" w:bidi="en-AU"/>
                    </w:rPr>
                    <w:t>The organisation has three main business processes:</w:t>
                  </w:r>
                </w:p>
                <w:p w14:paraId="28B24BF1"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Ordering, receiving and storing stock.</w:t>
                  </w:r>
                </w:p>
                <w:p w14:paraId="5B181A37"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Receiving orders that are packed and sent to customers.</w:t>
                  </w:r>
                </w:p>
                <w:p w14:paraId="46B29CA0"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Standard</w:t>
                  </w:r>
                  <w:r w:rsidRPr="00D726AD">
                    <w:rPr>
                      <w:rFonts w:asciiTheme="minorHAnsi" w:hAnsiTheme="minorHAnsi" w:cstheme="minorHAnsi"/>
                      <w:bCs/>
                      <w:sz w:val="22"/>
                      <w:szCs w:val="22"/>
                      <w:lang w:val="en-GB" w:bidi="en-AU"/>
                    </w:rPr>
                    <w:tab/>
                    <w:t>business</w:t>
                  </w:r>
                  <w:r w:rsidRPr="00D726AD">
                    <w:rPr>
                      <w:rFonts w:asciiTheme="minorHAnsi" w:hAnsiTheme="minorHAnsi" w:cstheme="minorHAnsi"/>
                      <w:bCs/>
                      <w:sz w:val="22"/>
                      <w:szCs w:val="22"/>
                      <w:lang w:val="en-GB" w:bidi="en-AU"/>
                    </w:rPr>
                    <w:tab/>
                    <w:t>operations</w:t>
                  </w:r>
                  <w:r w:rsidRPr="00D726AD">
                    <w:rPr>
                      <w:rFonts w:asciiTheme="minorHAnsi" w:hAnsiTheme="minorHAnsi" w:cstheme="minorHAnsi"/>
                      <w:bCs/>
                      <w:sz w:val="22"/>
                      <w:szCs w:val="22"/>
                      <w:lang w:val="en-GB" w:bidi="en-AU"/>
                    </w:rPr>
                    <w:tab/>
                    <w:t>in</w:t>
                  </w:r>
                  <w:r w:rsidRPr="00D726AD">
                    <w:rPr>
                      <w:rFonts w:asciiTheme="minorHAnsi" w:hAnsiTheme="minorHAnsi" w:cstheme="minorHAnsi"/>
                      <w:bCs/>
                      <w:sz w:val="22"/>
                      <w:szCs w:val="22"/>
                      <w:lang w:val="en-GB" w:bidi="en-AU"/>
                    </w:rPr>
                    <w:tab/>
                    <w:t>relation</w:t>
                  </w:r>
                  <w:r w:rsidRPr="00D726AD">
                    <w:rPr>
                      <w:rFonts w:asciiTheme="minorHAnsi" w:hAnsiTheme="minorHAnsi" w:cstheme="minorHAnsi"/>
                      <w:bCs/>
                      <w:sz w:val="22"/>
                      <w:szCs w:val="22"/>
                      <w:lang w:val="en-GB" w:bidi="en-AU"/>
                    </w:rPr>
                    <w:tab/>
                    <w:t>to</w:t>
                  </w:r>
                  <w:r w:rsidRPr="00D726AD">
                    <w:rPr>
                      <w:rFonts w:asciiTheme="minorHAnsi" w:hAnsiTheme="minorHAnsi" w:cstheme="minorHAnsi"/>
                      <w:bCs/>
                      <w:sz w:val="22"/>
                      <w:szCs w:val="22"/>
                      <w:lang w:val="en-GB" w:bidi="en-AU"/>
                    </w:rPr>
                    <w:tab/>
                    <w:t>sales,</w:t>
                  </w:r>
                  <w:r w:rsidRPr="00D726AD">
                    <w:rPr>
                      <w:rFonts w:asciiTheme="minorHAnsi" w:hAnsiTheme="minorHAnsi" w:cstheme="minorHAnsi"/>
                      <w:bCs/>
                      <w:sz w:val="22"/>
                      <w:szCs w:val="22"/>
                      <w:lang w:val="en-GB" w:bidi="en-AU"/>
                    </w:rPr>
                    <w:tab/>
                    <w:t>human</w:t>
                  </w:r>
                  <w:r w:rsidRPr="00D726AD">
                    <w:rPr>
                      <w:rFonts w:asciiTheme="minorHAnsi" w:hAnsiTheme="minorHAnsi" w:cstheme="minorHAnsi"/>
                      <w:bCs/>
                      <w:sz w:val="22"/>
                      <w:szCs w:val="22"/>
                      <w:lang w:val="en-GB" w:bidi="en-AU"/>
                    </w:rPr>
                    <w:tab/>
                    <w:t>resources, management, and administration.</w:t>
                  </w:r>
                </w:p>
                <w:p w14:paraId="4D2F8E80"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Product categories for sale include:</w:t>
                  </w:r>
                </w:p>
                <w:p w14:paraId="347A9F50"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Audio</w:t>
                  </w:r>
                </w:p>
                <w:p w14:paraId="5F3E9F98"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Computers</w:t>
                  </w:r>
                </w:p>
                <w:p w14:paraId="007D7AC4"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Graphics cards</w:t>
                  </w:r>
                </w:p>
                <w:p w14:paraId="68DB5DEF"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Keyboard and mice</w:t>
                  </w:r>
                </w:p>
                <w:p w14:paraId="42AF8486"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Laptops</w:t>
                  </w:r>
                </w:p>
                <w:p w14:paraId="627BE0CB"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Monitors</w:t>
                  </w:r>
                </w:p>
                <w:p w14:paraId="456BBCF6"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Networking</w:t>
                  </w:r>
                </w:p>
                <w:p w14:paraId="513D14D0"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Peripherals</w:t>
                  </w:r>
                </w:p>
                <w:p w14:paraId="2F545B89"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Printing &amp; scanning</w:t>
                  </w:r>
                </w:p>
                <w:p w14:paraId="524866CB"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Software</w:t>
                  </w:r>
                </w:p>
                <w:p w14:paraId="3E9C5349"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Storage</w:t>
                  </w:r>
                </w:p>
                <w:p w14:paraId="0E33F3AF"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rPr>
                    <w:t>Tablets</w:t>
                  </w:r>
                </w:p>
                <w:p w14:paraId="7A184415"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p>
              </w:tc>
            </w:tr>
          </w:tbl>
          <w:p w14:paraId="56D288AF" w14:textId="77777777" w:rsidR="006330C4" w:rsidRPr="00D726AD" w:rsidRDefault="006330C4" w:rsidP="004A6F28">
            <w:pPr>
              <w:spacing w:after="160" w:line="259" w:lineRule="auto"/>
              <w:jc w:val="both"/>
              <w:rPr>
                <w:rFonts w:asciiTheme="minorHAnsi" w:hAnsiTheme="minorHAnsi" w:cstheme="minorHAnsi"/>
                <w:b/>
                <w:bCs/>
                <w:sz w:val="22"/>
                <w:szCs w:val="22"/>
                <w:lang w:val="en-GB"/>
              </w:rPr>
            </w:pPr>
          </w:p>
          <w:p w14:paraId="65D2733E"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You have been tasked by your manager, Olivia Streets</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to develop an e-commerce website for Computer Force </w:t>
            </w:r>
            <w:r>
              <w:rPr>
                <w:rFonts w:asciiTheme="minorHAnsi" w:hAnsiTheme="minorHAnsi" w:cstheme="minorHAnsi"/>
                <w:bCs/>
                <w:sz w:val="22"/>
                <w:szCs w:val="22"/>
                <w:lang w:val="en-GB" w:bidi="en-AU"/>
              </w:rPr>
              <w:t>to</w:t>
            </w:r>
            <w:r w:rsidRPr="00D726AD">
              <w:rPr>
                <w:rFonts w:asciiTheme="minorHAnsi" w:hAnsiTheme="minorHAnsi" w:cstheme="minorHAnsi"/>
                <w:bCs/>
                <w:sz w:val="22"/>
                <w:szCs w:val="22"/>
                <w:lang w:val="en-GB" w:bidi="en-AU"/>
              </w:rPr>
              <w:t xml:space="preserve"> sell and market their products using the following design brief.</w:t>
            </w:r>
          </w:p>
          <w:p w14:paraId="559C1146"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Design brief</w:t>
            </w:r>
          </w:p>
          <w:p w14:paraId="5F4F9F04"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website is to include the following web pages:</w:t>
            </w:r>
          </w:p>
          <w:p w14:paraId="0C944E93"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Home</w:t>
            </w:r>
          </w:p>
          <w:p w14:paraId="30970305"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Products</w:t>
            </w:r>
          </w:p>
          <w:p w14:paraId="2C5B9156"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Register</w:t>
            </w:r>
          </w:p>
          <w:p w14:paraId="4FE364C3"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About</w:t>
            </w:r>
          </w:p>
          <w:p w14:paraId="619D627B"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Layout</w:t>
            </w:r>
          </w:p>
          <w:p w14:paraId="6DD7FA1F"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
                <w:bCs/>
                <w:noProof/>
                <w:sz w:val="22"/>
                <w:szCs w:val="22"/>
                <w:lang w:val="en-GB" w:bidi="en-AU"/>
              </w:rPr>
              <w:drawing>
                <wp:anchor distT="0" distB="0" distL="0" distR="0" simplePos="0" relativeHeight="251659264" behindDoc="1" locked="0" layoutInCell="1" allowOverlap="1" wp14:anchorId="636FC2EE" wp14:editId="519601D2">
                  <wp:simplePos x="0" y="0"/>
                  <wp:positionH relativeFrom="page">
                    <wp:posOffset>373656</wp:posOffset>
                  </wp:positionH>
                  <wp:positionV relativeFrom="paragraph">
                    <wp:posOffset>418079</wp:posOffset>
                  </wp:positionV>
                  <wp:extent cx="5619382" cy="3164395"/>
                  <wp:effectExtent l="0" t="0" r="0" b="0"/>
                  <wp:wrapTopAndBottom/>
                  <wp:docPr id="30" name="image7.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png" descr="Graphical user interface, application&#10;&#10;Description automatically generated"/>
                          <pic:cNvPicPr/>
                        </pic:nvPicPr>
                        <pic:blipFill>
                          <a:blip r:embed="rId11" cstate="print"/>
                          <a:stretch>
                            <a:fillRect/>
                          </a:stretch>
                        </pic:blipFill>
                        <pic:spPr>
                          <a:xfrm>
                            <a:off x="0" y="0"/>
                            <a:ext cx="5619382" cy="3164395"/>
                          </a:xfrm>
                          <a:prstGeom prst="rect">
                            <a:avLst/>
                          </a:prstGeom>
                        </pic:spPr>
                      </pic:pic>
                    </a:graphicData>
                  </a:graphic>
                </wp:anchor>
              </w:drawing>
            </w:r>
            <w:r w:rsidRPr="00D726AD">
              <w:rPr>
                <w:rFonts w:asciiTheme="minorHAnsi" w:hAnsiTheme="minorHAnsi" w:cstheme="minorHAnsi"/>
                <w:bCs/>
                <w:sz w:val="22"/>
                <w:szCs w:val="22"/>
                <w:lang w:val="en-GB" w:bidi="en-AU"/>
              </w:rPr>
              <w:t>For each web page</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the following layout should be used:</w:t>
            </w:r>
          </w:p>
          <w:p w14:paraId="11A3779E" w14:textId="77777777" w:rsidR="006330C4" w:rsidRPr="00D726AD" w:rsidRDefault="006330C4" w:rsidP="004A6F28">
            <w:pPr>
              <w:spacing w:after="160" w:line="259" w:lineRule="auto"/>
              <w:jc w:val="both"/>
              <w:rPr>
                <w:rFonts w:asciiTheme="minorHAnsi" w:hAnsiTheme="minorHAnsi" w:cstheme="minorHAnsi"/>
                <w:b/>
                <w:bCs/>
                <w:sz w:val="22"/>
                <w:szCs w:val="22"/>
                <w:lang w:val="en-GB"/>
              </w:rPr>
            </w:pPr>
          </w:p>
          <w:p w14:paraId="4730A1B8"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Only the content in the main section should be updated for each web page. The content in the other sections</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including the header, menu, aside and footer sections</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should remain the same, no matter what web page the user is currently on.</w:t>
            </w:r>
          </w:p>
          <w:p w14:paraId="2FB8E7F6"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main section should take up to 80% of the available width, while the aside section should take up the remaining 20% of the available width. You should use CSS to achieve this layout, and it needs to be responsive to different screen sizes. It is recommended that you use the CSS Grid and CSS flexible box to achieve the responsive layout. You should also link the CSS file externally from the HTML documents.</w:t>
            </w:r>
          </w:p>
          <w:p w14:paraId="63A79338"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following are requirements for sections within the layout:</w:t>
            </w:r>
          </w:p>
          <w:p w14:paraId="2EC7B6CB"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lastRenderedPageBreak/>
              <w:t>The Header section is to contain only the Computer Force logo centrally positioned.</w:t>
            </w:r>
          </w:p>
          <w:p w14:paraId="3EBC4F5B"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The Menu section </w:t>
            </w:r>
            <w:r>
              <w:rPr>
                <w:rFonts w:asciiTheme="minorHAnsi" w:hAnsiTheme="minorHAnsi" w:cstheme="minorHAnsi"/>
                <w:bCs/>
                <w:sz w:val="22"/>
                <w:szCs w:val="22"/>
                <w:lang w:val="en-GB" w:bidi="en-AU"/>
              </w:rPr>
              <w:t>contains</w:t>
            </w:r>
            <w:r w:rsidRPr="00D726AD">
              <w:rPr>
                <w:rFonts w:asciiTheme="minorHAnsi" w:hAnsiTheme="minorHAnsi" w:cstheme="minorHAnsi"/>
                <w:bCs/>
                <w:sz w:val="22"/>
                <w:szCs w:val="22"/>
                <w:lang w:val="en-GB" w:bidi="en-AU"/>
              </w:rPr>
              <w:t xml:space="preserve"> links to each of the web pages within the website</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which is left aligned.</w:t>
            </w:r>
          </w:p>
          <w:p w14:paraId="593D2615"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The Menu section should contain a search area </w:t>
            </w:r>
            <w:r>
              <w:rPr>
                <w:rFonts w:asciiTheme="minorHAnsi" w:hAnsiTheme="minorHAnsi" w:cstheme="minorHAnsi"/>
                <w:bCs/>
                <w:sz w:val="22"/>
                <w:szCs w:val="22"/>
                <w:lang w:val="en-GB" w:bidi="en-AU"/>
              </w:rPr>
              <w:t>that</w:t>
            </w:r>
            <w:r w:rsidRPr="00D726AD">
              <w:rPr>
                <w:rFonts w:asciiTheme="minorHAnsi" w:hAnsiTheme="minorHAnsi" w:cstheme="minorHAnsi"/>
                <w:bCs/>
                <w:sz w:val="22"/>
                <w:szCs w:val="22"/>
                <w:lang w:val="en-GB" w:bidi="en-AU"/>
              </w:rPr>
              <w:t xml:space="preserve"> is </w:t>
            </w:r>
            <w:proofErr w:type="gramStart"/>
            <w:r w:rsidRPr="00D726AD">
              <w:rPr>
                <w:rFonts w:asciiTheme="minorHAnsi" w:hAnsiTheme="minorHAnsi" w:cstheme="minorHAnsi"/>
                <w:bCs/>
                <w:sz w:val="22"/>
                <w:szCs w:val="22"/>
                <w:lang w:val="en-GB" w:bidi="en-AU"/>
              </w:rPr>
              <w:t>right</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aligned</w:t>
            </w:r>
            <w:proofErr w:type="gramEnd"/>
            <w:r w:rsidRPr="00D726AD">
              <w:rPr>
                <w:rFonts w:asciiTheme="minorHAnsi" w:hAnsiTheme="minorHAnsi" w:cstheme="minorHAnsi"/>
                <w:bCs/>
                <w:sz w:val="22"/>
                <w:szCs w:val="22"/>
                <w:lang w:val="en-GB" w:bidi="en-AU"/>
              </w:rPr>
              <w:t>. This area should contain a text box that the user can enter text for the search term and a button with the text of “Search”.</w:t>
            </w:r>
          </w:p>
          <w:p w14:paraId="19EACD2C"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Aside area should contain an h2 heading with the text of “Purchases”. Under</w:t>
            </w:r>
          </w:p>
          <w:p w14:paraId="5FCDC6C8"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this should contain a small table with the following cells:</w:t>
            </w:r>
          </w:p>
          <w:p w14:paraId="744FD087"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Row 1 </w:t>
            </w:r>
            <w:r>
              <w:rPr>
                <w:rFonts w:asciiTheme="minorHAnsi" w:hAnsiTheme="minorHAnsi" w:cstheme="minorHAnsi"/>
                <w:bCs/>
                <w:sz w:val="22"/>
                <w:szCs w:val="22"/>
                <w:lang w:val="en-GB" w:bidi="en-AU"/>
              </w:rPr>
              <w:t>C</w:t>
            </w:r>
            <w:r w:rsidRPr="00D726AD">
              <w:rPr>
                <w:rFonts w:asciiTheme="minorHAnsi" w:hAnsiTheme="minorHAnsi" w:cstheme="minorHAnsi"/>
                <w:bCs/>
                <w:sz w:val="22"/>
                <w:szCs w:val="22"/>
                <w:lang w:val="en-GB" w:bidi="en-AU"/>
              </w:rPr>
              <w:t>olumn 1: Text of “0 items”</w:t>
            </w:r>
          </w:p>
          <w:p w14:paraId="34FFBE22"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Row 1 </w:t>
            </w:r>
            <w:r>
              <w:rPr>
                <w:rFonts w:asciiTheme="minorHAnsi" w:hAnsiTheme="minorHAnsi" w:cstheme="minorHAnsi"/>
                <w:bCs/>
                <w:sz w:val="22"/>
                <w:szCs w:val="22"/>
                <w:lang w:val="en-GB" w:bidi="en-AU"/>
              </w:rPr>
              <w:t>C</w:t>
            </w:r>
            <w:r w:rsidRPr="00D726AD">
              <w:rPr>
                <w:rFonts w:asciiTheme="minorHAnsi" w:hAnsiTheme="minorHAnsi" w:cstheme="minorHAnsi"/>
                <w:bCs/>
                <w:sz w:val="22"/>
                <w:szCs w:val="22"/>
                <w:lang w:val="en-GB" w:bidi="en-AU"/>
              </w:rPr>
              <w:t>olumn 2: Text of “Cart sub-total: $0”</w:t>
            </w:r>
          </w:p>
          <w:p w14:paraId="522DF831"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Row 2 column</w:t>
            </w:r>
            <w:r>
              <w:rPr>
                <w:rFonts w:asciiTheme="minorHAnsi" w:hAnsiTheme="minorHAnsi" w:cstheme="minorHAnsi"/>
                <w:bCs/>
                <w:sz w:val="22"/>
                <w:szCs w:val="22"/>
                <w:lang w:val="en-GB" w:bidi="en-AU"/>
              </w:rPr>
              <w:t>s</w:t>
            </w:r>
            <w:r w:rsidRPr="00D726AD">
              <w:rPr>
                <w:rFonts w:asciiTheme="minorHAnsi" w:hAnsiTheme="minorHAnsi" w:cstheme="minorHAnsi"/>
                <w:bCs/>
                <w:sz w:val="22"/>
                <w:szCs w:val="22"/>
                <w:lang w:val="en-GB" w:bidi="en-AU"/>
              </w:rPr>
              <w:t xml:space="preserve"> 1 and 2: Button with the text “Go to Checkout”.</w:t>
            </w:r>
          </w:p>
          <w:p w14:paraId="48974179"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Footer section should contain a paragraph element of text containing copyright information. You should specify the copyright symbol followed by the current year and your name within the paragraph.</w:t>
            </w:r>
          </w:p>
          <w:p w14:paraId="6DB79858"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Colour and font scheme</w:t>
            </w:r>
          </w:p>
          <w:p w14:paraId="375C5C8F"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website elements should contain a colour scheme for every element within the website, barring text that appears in paragraphs. Your colour scheme should consider the colours used in the Computer Force logo and should be aesthetically pleasing. Elements such as headings, buttons, links, etc.</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should have a style applied to them specifying the colours (both foreground and background) a</w:t>
            </w:r>
            <w:r>
              <w:rPr>
                <w:rFonts w:asciiTheme="minorHAnsi" w:hAnsiTheme="minorHAnsi" w:cstheme="minorHAnsi"/>
                <w:bCs/>
                <w:sz w:val="22"/>
                <w:szCs w:val="22"/>
                <w:lang w:val="en-GB" w:bidi="en-AU"/>
              </w:rPr>
              <w:t>nd</w:t>
            </w:r>
            <w:r w:rsidRPr="00D726AD">
              <w:rPr>
                <w:rFonts w:asciiTheme="minorHAnsi" w:hAnsiTheme="minorHAnsi" w:cstheme="minorHAnsi"/>
                <w:bCs/>
                <w:sz w:val="22"/>
                <w:szCs w:val="22"/>
                <w:lang w:val="en-GB" w:bidi="en-AU"/>
              </w:rPr>
              <w:t xml:space="preserve"> the fonts that should be applied to those elements.</w:t>
            </w:r>
          </w:p>
          <w:p w14:paraId="6D57A5B3" w14:textId="77777777" w:rsidR="006330C4" w:rsidRPr="00D726AD" w:rsidRDefault="006330C4" w:rsidP="004A6F28">
            <w:pPr>
              <w:spacing w:after="160" w:line="259" w:lineRule="auto"/>
              <w:jc w:val="both"/>
              <w:rPr>
                <w:rFonts w:asciiTheme="minorHAnsi" w:hAnsiTheme="minorHAnsi" w:cstheme="minorHAnsi"/>
                <w:b/>
                <w:sz w:val="22"/>
                <w:szCs w:val="22"/>
                <w:lang w:val="en-GB" w:bidi="en-AU"/>
              </w:rPr>
            </w:pPr>
            <w:r w:rsidRPr="00D726AD">
              <w:rPr>
                <w:rFonts w:asciiTheme="minorHAnsi" w:hAnsiTheme="minorHAnsi" w:cstheme="minorHAnsi"/>
                <w:b/>
                <w:sz w:val="22"/>
                <w:szCs w:val="22"/>
                <w:lang w:val="en-GB" w:bidi="en-AU"/>
              </w:rPr>
              <w:t xml:space="preserve">Legislation, standards and procedures for web page layout </w:t>
            </w:r>
          </w:p>
          <w:p w14:paraId="567CB65E" w14:textId="77777777" w:rsidR="006330C4" w:rsidRPr="00D726AD" w:rsidRDefault="006330C4" w:rsidP="00C30756">
            <w:pPr>
              <w:pStyle w:val="ListParagraph"/>
              <w:numPr>
                <w:ilvl w:val="0"/>
                <w:numId w:val="31"/>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Privacy policy </w:t>
            </w:r>
          </w:p>
          <w:p w14:paraId="096D152F" w14:textId="77777777" w:rsidR="006330C4" w:rsidRPr="00D726AD" w:rsidRDefault="006330C4" w:rsidP="00C30756">
            <w:pPr>
              <w:pStyle w:val="ListParagraph"/>
              <w:numPr>
                <w:ilvl w:val="0"/>
                <w:numId w:val="31"/>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Copyright content </w:t>
            </w:r>
          </w:p>
          <w:p w14:paraId="38D2682B" w14:textId="77777777" w:rsidR="006330C4" w:rsidRPr="00D726AD" w:rsidRDefault="006330C4" w:rsidP="00C30756">
            <w:pPr>
              <w:pStyle w:val="ListParagraph"/>
              <w:numPr>
                <w:ilvl w:val="0"/>
                <w:numId w:val="31"/>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Accessibility </w:t>
            </w:r>
          </w:p>
          <w:p w14:paraId="7AF30705" w14:textId="77777777" w:rsidR="006330C4" w:rsidRPr="00D726AD" w:rsidRDefault="006330C4" w:rsidP="00C30756">
            <w:pPr>
              <w:pStyle w:val="ListParagraph"/>
              <w:numPr>
                <w:ilvl w:val="0"/>
                <w:numId w:val="31"/>
              </w:numPr>
              <w:suppressAutoHyphens w:val="0"/>
              <w:spacing w:before="60" w:after="160" w:line="259" w:lineRule="auto"/>
              <w:contextualSpacing/>
              <w:jc w:val="both"/>
              <w:rPr>
                <w:rFonts w:asciiTheme="minorHAnsi" w:hAnsiTheme="minorHAnsi" w:cstheme="minorHAnsi"/>
                <w:bCs/>
                <w:sz w:val="22"/>
                <w:szCs w:val="22"/>
                <w:lang w:val="en-GB" w:bidi="en-AU"/>
              </w:rPr>
            </w:pPr>
            <w:r>
              <w:rPr>
                <w:rFonts w:asciiTheme="minorHAnsi" w:hAnsiTheme="minorHAnsi" w:cstheme="minorHAnsi"/>
                <w:bCs/>
                <w:sz w:val="22"/>
                <w:szCs w:val="22"/>
                <w:lang w:val="en-GB" w:bidi="en-AU"/>
              </w:rPr>
              <w:t>The w</w:t>
            </w:r>
            <w:r w:rsidRPr="00D726AD">
              <w:rPr>
                <w:rFonts w:asciiTheme="minorHAnsi" w:hAnsiTheme="minorHAnsi" w:cstheme="minorHAnsi"/>
                <w:bCs/>
                <w:sz w:val="22"/>
                <w:szCs w:val="22"/>
                <w:lang w:val="en-GB" w:bidi="en-AU"/>
              </w:rPr>
              <w:t xml:space="preserve">ebsite needs to be interactive </w:t>
            </w:r>
          </w:p>
          <w:p w14:paraId="58613D02" w14:textId="77777777" w:rsidR="006330C4" w:rsidRPr="00D726AD" w:rsidRDefault="006330C4" w:rsidP="00C30756">
            <w:pPr>
              <w:pStyle w:val="ListParagraph"/>
              <w:numPr>
                <w:ilvl w:val="0"/>
                <w:numId w:val="31"/>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Website compatible with different devices </w:t>
            </w:r>
          </w:p>
          <w:p w14:paraId="256E48AD" w14:textId="77777777" w:rsidR="006330C4" w:rsidRPr="00D726AD" w:rsidRDefault="006330C4" w:rsidP="00C30756">
            <w:pPr>
              <w:pStyle w:val="ListParagraph"/>
              <w:numPr>
                <w:ilvl w:val="0"/>
                <w:numId w:val="31"/>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Website can store vast data </w:t>
            </w:r>
          </w:p>
          <w:p w14:paraId="12E6CB40" w14:textId="77777777" w:rsidR="006330C4" w:rsidRPr="00D726AD" w:rsidRDefault="006330C4" w:rsidP="004A6F28">
            <w:pPr>
              <w:spacing w:after="160" w:line="259" w:lineRule="auto"/>
              <w:jc w:val="both"/>
              <w:rPr>
                <w:rFonts w:asciiTheme="minorHAnsi" w:hAnsiTheme="minorHAnsi" w:cstheme="minorHAnsi"/>
                <w:b/>
                <w:sz w:val="22"/>
                <w:szCs w:val="22"/>
                <w:lang w:val="en-GB" w:bidi="en-AU"/>
              </w:rPr>
            </w:pPr>
            <w:r w:rsidRPr="00D726AD">
              <w:rPr>
                <w:rFonts w:asciiTheme="minorHAnsi" w:hAnsiTheme="minorHAnsi" w:cstheme="minorHAnsi"/>
                <w:b/>
                <w:sz w:val="22"/>
                <w:szCs w:val="22"/>
                <w:lang w:val="en-GB" w:bidi="en-AU"/>
              </w:rPr>
              <w:t>Cyber security protocols and procedure</w:t>
            </w:r>
            <w:r>
              <w:rPr>
                <w:rFonts w:asciiTheme="minorHAnsi" w:hAnsiTheme="minorHAnsi" w:cstheme="minorHAnsi"/>
                <w:b/>
                <w:sz w:val="22"/>
                <w:szCs w:val="22"/>
                <w:lang w:val="en-GB" w:bidi="en-AU"/>
              </w:rPr>
              <w:t>s</w:t>
            </w:r>
            <w:r w:rsidRPr="00D726AD">
              <w:rPr>
                <w:rFonts w:asciiTheme="minorHAnsi" w:hAnsiTheme="minorHAnsi" w:cstheme="minorHAnsi"/>
                <w:b/>
                <w:sz w:val="22"/>
                <w:szCs w:val="22"/>
                <w:lang w:val="en-GB" w:bidi="en-AU"/>
              </w:rPr>
              <w:t xml:space="preserve"> for website </w:t>
            </w:r>
          </w:p>
          <w:p w14:paraId="3B1004C8" w14:textId="77777777" w:rsidR="006330C4" w:rsidRPr="00D726AD" w:rsidRDefault="006330C4" w:rsidP="00C30756">
            <w:pPr>
              <w:pStyle w:val="ListParagraph"/>
              <w:numPr>
                <w:ilvl w:val="0"/>
                <w:numId w:val="32"/>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Keep software and plug-in </w:t>
            </w:r>
            <w:proofErr w:type="gramStart"/>
            <w:r w:rsidRPr="00D726AD">
              <w:rPr>
                <w:rFonts w:asciiTheme="minorHAnsi" w:hAnsiTheme="minorHAnsi" w:cstheme="minorHAnsi"/>
                <w:bCs/>
                <w:sz w:val="22"/>
                <w:szCs w:val="22"/>
                <w:lang w:val="en-GB" w:bidi="en-AU"/>
              </w:rPr>
              <w:t>up-to-date</w:t>
            </w:r>
            <w:proofErr w:type="gramEnd"/>
            <w:r w:rsidRPr="00D726AD">
              <w:rPr>
                <w:rFonts w:asciiTheme="minorHAnsi" w:hAnsiTheme="minorHAnsi" w:cstheme="minorHAnsi"/>
                <w:bCs/>
                <w:sz w:val="22"/>
                <w:szCs w:val="22"/>
                <w:lang w:val="en-GB" w:bidi="en-AU"/>
              </w:rPr>
              <w:t xml:space="preserve"> </w:t>
            </w:r>
          </w:p>
          <w:p w14:paraId="70943EC6" w14:textId="77777777" w:rsidR="006330C4" w:rsidRPr="00D726AD" w:rsidRDefault="006330C4" w:rsidP="00C30756">
            <w:pPr>
              <w:pStyle w:val="ListParagraph"/>
              <w:numPr>
                <w:ilvl w:val="0"/>
                <w:numId w:val="32"/>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Add SSL certificate </w:t>
            </w:r>
          </w:p>
          <w:p w14:paraId="02393522" w14:textId="77777777" w:rsidR="006330C4" w:rsidRPr="00D726AD" w:rsidRDefault="006330C4" w:rsidP="00C30756">
            <w:pPr>
              <w:pStyle w:val="ListParagraph"/>
              <w:numPr>
                <w:ilvl w:val="0"/>
                <w:numId w:val="32"/>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Backup website </w:t>
            </w:r>
          </w:p>
          <w:p w14:paraId="67B80EEC" w14:textId="77777777" w:rsidR="006330C4" w:rsidRPr="00D726AD" w:rsidRDefault="006330C4" w:rsidP="00C30756">
            <w:pPr>
              <w:pStyle w:val="ListParagraph"/>
              <w:numPr>
                <w:ilvl w:val="0"/>
                <w:numId w:val="32"/>
              </w:numPr>
              <w:suppressAutoHyphens w:val="0"/>
              <w:spacing w:before="60" w:after="160" w:line="259" w:lineRule="auto"/>
              <w:contextualSpacing/>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Change CMS default setting </w:t>
            </w:r>
          </w:p>
          <w:p w14:paraId="1B216F12"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Page requirements</w:t>
            </w:r>
          </w:p>
          <w:p w14:paraId="6CAECF44"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following specifies the requirements for the main section for each of the web pages.</w:t>
            </w:r>
          </w:p>
          <w:p w14:paraId="095259B8"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Home page</w:t>
            </w:r>
          </w:p>
          <w:p w14:paraId="37489E9E"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The requirements for this page are:</w:t>
            </w:r>
          </w:p>
          <w:p w14:paraId="77F9E4C4"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Must have an h1 element to specify the text “Welcome to Computer Force”.</w:t>
            </w:r>
          </w:p>
          <w:p w14:paraId="48CA3D72"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lastRenderedPageBreak/>
              <w:t>Must contain the following text directly below the header: “Computer Force is your online expert in all things computing</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w:t>
            </w:r>
          </w:p>
          <w:p w14:paraId="11A41D34"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Must contain the below the previous text. An h2 and </w:t>
            </w:r>
            <w:r>
              <w:rPr>
                <w:rFonts w:asciiTheme="minorHAnsi" w:hAnsiTheme="minorHAnsi" w:cstheme="minorHAnsi"/>
                <w:bCs/>
                <w:sz w:val="22"/>
                <w:szCs w:val="22"/>
                <w:lang w:val="en-GB" w:bidi="en-AU"/>
              </w:rPr>
              <w:t>IMG</w:t>
            </w:r>
            <w:r w:rsidRPr="00D726AD">
              <w:rPr>
                <w:rFonts w:asciiTheme="minorHAnsi" w:hAnsiTheme="minorHAnsi" w:cstheme="minorHAnsi"/>
                <w:bCs/>
                <w:sz w:val="22"/>
                <w:szCs w:val="22"/>
                <w:lang w:val="en-GB" w:bidi="en-AU"/>
              </w:rPr>
              <w:t xml:space="preserve"> elements for some of the main products that Computer Force sells:</w:t>
            </w:r>
          </w:p>
          <w:p w14:paraId="6000FEBF"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Computers</w:t>
            </w:r>
          </w:p>
          <w:p w14:paraId="2139E1B2"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Laptops</w:t>
            </w:r>
          </w:p>
          <w:p w14:paraId="44942A41"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Monitors</w:t>
            </w:r>
          </w:p>
          <w:p w14:paraId="0325C91F"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Printing &amp; scanning</w:t>
            </w:r>
          </w:p>
          <w:p w14:paraId="5BA16501"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Software</w:t>
            </w:r>
          </w:p>
          <w:p w14:paraId="59ACC0CA"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Tablets</w:t>
            </w:r>
          </w:p>
          <w:p w14:paraId="536CE5AA"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Each should have a title specified by the h2 element and an </w:t>
            </w:r>
            <w:r>
              <w:rPr>
                <w:rFonts w:asciiTheme="minorHAnsi" w:hAnsiTheme="minorHAnsi" w:cstheme="minorHAnsi"/>
                <w:bCs/>
                <w:sz w:val="22"/>
                <w:szCs w:val="22"/>
                <w:lang w:val="en-GB" w:bidi="en-AU"/>
              </w:rPr>
              <w:t>appropriate imag</w:t>
            </w:r>
            <w:r w:rsidRPr="00D726AD">
              <w:rPr>
                <w:rFonts w:asciiTheme="minorHAnsi" w:hAnsiTheme="minorHAnsi" w:cstheme="minorHAnsi"/>
                <w:bCs/>
                <w:sz w:val="22"/>
                <w:szCs w:val="22"/>
                <w:lang w:val="en-GB" w:bidi="en-AU"/>
              </w:rPr>
              <w:t>e to the product type. You should source relevant creative commons images for each of the products.</w:t>
            </w:r>
          </w:p>
          <w:p w14:paraId="13B39443"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Each of the above images should act as a hyperlink to an anchor for that product category on the Products page.</w:t>
            </w:r>
          </w:p>
          <w:p w14:paraId="6B4B7839"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p>
          <w:p w14:paraId="49501127"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r w:rsidRPr="00D726AD">
              <w:rPr>
                <w:rFonts w:asciiTheme="minorHAnsi" w:hAnsiTheme="minorHAnsi" w:cstheme="minorHAnsi"/>
                <w:b/>
                <w:bCs/>
                <w:sz w:val="22"/>
                <w:szCs w:val="22"/>
                <w:lang w:val="en-GB" w:bidi="en-AU"/>
              </w:rPr>
              <w:t>Products page</w:t>
            </w:r>
          </w:p>
          <w:p w14:paraId="1FAED51E"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requirements for this page are:</w:t>
            </w:r>
          </w:p>
          <w:p w14:paraId="1132B279"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Must have an h1 element to specify the text “Products we sell”.</w:t>
            </w:r>
          </w:p>
          <w:p w14:paraId="60F585E0"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Contain the following text directly below the header: “Computer Force sells products in the following categories:”</w:t>
            </w:r>
          </w:p>
          <w:p w14:paraId="461DCBE0"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Below this should be an h2 and </w:t>
            </w:r>
            <w:r>
              <w:rPr>
                <w:rFonts w:asciiTheme="minorHAnsi" w:hAnsiTheme="minorHAnsi" w:cstheme="minorHAnsi"/>
                <w:bCs/>
                <w:sz w:val="22"/>
                <w:szCs w:val="22"/>
                <w:lang w:val="en-GB" w:bidi="en-AU"/>
              </w:rPr>
              <w:t>IMG</w:t>
            </w:r>
            <w:r w:rsidRPr="00D726AD">
              <w:rPr>
                <w:rFonts w:asciiTheme="minorHAnsi" w:hAnsiTheme="minorHAnsi" w:cstheme="minorHAnsi"/>
                <w:bCs/>
                <w:sz w:val="22"/>
                <w:szCs w:val="22"/>
                <w:lang w:val="en-GB" w:bidi="en-AU"/>
              </w:rPr>
              <w:t xml:space="preserve"> elements for every product category that Computer Force sells</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including:</w:t>
            </w:r>
          </w:p>
          <w:p w14:paraId="002320A1"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Audio</w:t>
            </w:r>
          </w:p>
          <w:p w14:paraId="5EA76234"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Computers</w:t>
            </w:r>
          </w:p>
          <w:p w14:paraId="566F5B0E"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Graphics cards</w:t>
            </w:r>
          </w:p>
          <w:p w14:paraId="0904FB1C"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Keyboard and mice</w:t>
            </w:r>
          </w:p>
          <w:p w14:paraId="1F221E8A"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Laptops</w:t>
            </w:r>
          </w:p>
          <w:p w14:paraId="7AFA64E7"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Monitors</w:t>
            </w:r>
          </w:p>
          <w:p w14:paraId="72FDEAC6"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Networking</w:t>
            </w:r>
          </w:p>
          <w:p w14:paraId="1224ADB0"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Peripherals</w:t>
            </w:r>
          </w:p>
          <w:p w14:paraId="2427E0E0"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Printing &amp; scanning</w:t>
            </w:r>
          </w:p>
          <w:p w14:paraId="28EAC419"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Software</w:t>
            </w:r>
          </w:p>
          <w:p w14:paraId="5171BAF0"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Storage</w:t>
            </w:r>
          </w:p>
          <w:p w14:paraId="131D6A73"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lastRenderedPageBreak/>
              <w:t>Tablets</w:t>
            </w:r>
          </w:p>
          <w:p w14:paraId="6A896869"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Like the home page, each should have a title specified by the h2 element and an </w:t>
            </w:r>
            <w:r>
              <w:rPr>
                <w:rFonts w:asciiTheme="minorHAnsi" w:hAnsiTheme="minorHAnsi" w:cstheme="minorHAnsi"/>
                <w:bCs/>
                <w:sz w:val="22"/>
                <w:szCs w:val="22"/>
                <w:lang w:val="en-GB" w:bidi="en-AU"/>
              </w:rPr>
              <w:t>appropriate imag</w:t>
            </w:r>
            <w:r w:rsidRPr="00D726AD">
              <w:rPr>
                <w:rFonts w:asciiTheme="minorHAnsi" w:hAnsiTheme="minorHAnsi" w:cstheme="minorHAnsi"/>
                <w:bCs/>
                <w:sz w:val="22"/>
                <w:szCs w:val="22"/>
                <w:lang w:val="en-GB" w:bidi="en-AU"/>
              </w:rPr>
              <w:t>e to the product type. You should source relevant creative commons images for each of the products.</w:t>
            </w:r>
          </w:p>
          <w:p w14:paraId="34776B8C" w14:textId="77777777" w:rsidR="006330C4" w:rsidRPr="00D726AD" w:rsidRDefault="006330C4" w:rsidP="004A6F28">
            <w:pPr>
              <w:spacing w:after="160" w:line="259" w:lineRule="auto"/>
              <w:jc w:val="both"/>
              <w:rPr>
                <w:rFonts w:asciiTheme="minorHAnsi" w:hAnsiTheme="minorHAnsi" w:cstheme="minorHAnsi"/>
                <w:b/>
                <w:bCs/>
                <w:sz w:val="22"/>
                <w:szCs w:val="22"/>
                <w:lang w:bidi="en-AU"/>
              </w:rPr>
            </w:pPr>
            <w:r w:rsidRPr="00D726AD">
              <w:rPr>
                <w:rFonts w:asciiTheme="minorHAnsi" w:hAnsiTheme="minorHAnsi" w:cstheme="minorHAnsi"/>
                <w:b/>
                <w:bCs/>
                <w:sz w:val="22"/>
                <w:szCs w:val="22"/>
                <w:lang w:bidi="en-AU"/>
              </w:rPr>
              <w:t>Register page</w:t>
            </w:r>
          </w:p>
          <w:p w14:paraId="6465A6CF" w14:textId="77777777" w:rsidR="006330C4" w:rsidRPr="00D726AD" w:rsidRDefault="006330C4" w:rsidP="004A6F28">
            <w:pPr>
              <w:spacing w:after="160" w:line="259" w:lineRule="auto"/>
              <w:jc w:val="both"/>
              <w:rPr>
                <w:rFonts w:asciiTheme="minorHAnsi" w:hAnsiTheme="minorHAnsi" w:cstheme="minorHAnsi"/>
                <w:bCs/>
                <w:sz w:val="22"/>
                <w:szCs w:val="22"/>
                <w:lang w:bidi="en-AU"/>
              </w:rPr>
            </w:pPr>
            <w:r w:rsidRPr="00D726AD">
              <w:rPr>
                <w:rFonts w:asciiTheme="minorHAnsi" w:hAnsiTheme="minorHAnsi" w:cstheme="minorHAnsi"/>
                <w:bCs/>
                <w:sz w:val="22"/>
                <w:szCs w:val="22"/>
                <w:lang w:bidi="en-AU"/>
              </w:rPr>
              <w:t>The requirements for this page are:</w:t>
            </w:r>
          </w:p>
          <w:p w14:paraId="2ABD41F2"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bidi="en-AU"/>
              </w:rPr>
            </w:pPr>
            <w:r w:rsidRPr="00D726AD">
              <w:rPr>
                <w:rFonts w:asciiTheme="minorHAnsi" w:hAnsiTheme="minorHAnsi" w:cstheme="minorHAnsi"/>
                <w:bCs/>
                <w:sz w:val="22"/>
                <w:szCs w:val="22"/>
                <w:lang w:bidi="en-AU"/>
              </w:rPr>
              <w:t xml:space="preserve">Must have an </w:t>
            </w:r>
            <w:r w:rsidRPr="00D726AD">
              <w:rPr>
                <w:rFonts w:asciiTheme="minorHAnsi" w:hAnsiTheme="minorHAnsi" w:cstheme="minorHAnsi"/>
                <w:b/>
                <w:bCs/>
                <w:sz w:val="22"/>
                <w:szCs w:val="22"/>
                <w:lang w:bidi="en-AU"/>
              </w:rPr>
              <w:t xml:space="preserve">h1 </w:t>
            </w:r>
            <w:r w:rsidRPr="00D726AD">
              <w:rPr>
                <w:rFonts w:asciiTheme="minorHAnsi" w:hAnsiTheme="minorHAnsi" w:cstheme="minorHAnsi"/>
                <w:bCs/>
                <w:sz w:val="22"/>
                <w:szCs w:val="22"/>
                <w:lang w:bidi="en-AU"/>
              </w:rPr>
              <w:t>element to specify the text “Registration Form”.</w:t>
            </w:r>
          </w:p>
          <w:p w14:paraId="3997A639"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bidi="en-AU"/>
              </w:rPr>
            </w:pPr>
            <w:r w:rsidRPr="00D726AD">
              <w:rPr>
                <w:rFonts w:asciiTheme="minorHAnsi" w:hAnsiTheme="minorHAnsi" w:cstheme="minorHAnsi"/>
                <w:bCs/>
                <w:sz w:val="22"/>
                <w:szCs w:val="22"/>
                <w:lang w:bidi="en-AU"/>
              </w:rPr>
              <w:t>Contain the following text directly below the header: “Please complete the following form to register for an account on our website.”</w:t>
            </w:r>
          </w:p>
          <w:p w14:paraId="09D0B339"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bidi="en-AU"/>
              </w:rPr>
            </w:pPr>
            <w:r w:rsidRPr="00D726AD">
              <w:rPr>
                <w:rFonts w:asciiTheme="minorHAnsi" w:hAnsiTheme="minorHAnsi" w:cstheme="minorHAnsi"/>
                <w:bCs/>
                <w:sz w:val="22"/>
                <w:szCs w:val="22"/>
                <w:lang w:bidi="en-AU"/>
              </w:rPr>
              <w:t>The form should implement a post submission and is to contain the following elements:</w:t>
            </w:r>
          </w:p>
          <w:tbl>
            <w:tblPr>
              <w:tblW w:w="9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2547"/>
              <w:gridCol w:w="6522"/>
            </w:tblGrid>
            <w:tr w:rsidR="006330C4" w:rsidRPr="00D726AD" w14:paraId="69D0EA28" w14:textId="77777777" w:rsidTr="004A6F28">
              <w:trPr>
                <w:trHeight w:val="419"/>
              </w:trPr>
              <w:tc>
                <w:tcPr>
                  <w:tcW w:w="2547" w:type="dxa"/>
                  <w:shd w:val="clear" w:color="auto" w:fill="5B9BD4"/>
                </w:tcPr>
                <w:p w14:paraId="2678555F" w14:textId="77777777" w:rsidR="006330C4" w:rsidRPr="00D726AD" w:rsidRDefault="006330C4" w:rsidP="004A6F28">
                  <w:pPr>
                    <w:pStyle w:val="TableParagraph"/>
                    <w:spacing w:before="88"/>
                    <w:rPr>
                      <w:rFonts w:asciiTheme="minorHAnsi" w:hAnsiTheme="minorHAnsi" w:cstheme="minorHAnsi"/>
                      <w:b/>
                    </w:rPr>
                  </w:pPr>
                  <w:r w:rsidRPr="00D726AD">
                    <w:rPr>
                      <w:rFonts w:asciiTheme="minorHAnsi" w:hAnsiTheme="minorHAnsi" w:cstheme="minorHAnsi"/>
                      <w:b/>
                      <w:color w:val="FFFFFF"/>
                      <w:w w:val="110"/>
                    </w:rPr>
                    <w:t>Name</w:t>
                  </w:r>
                </w:p>
              </w:tc>
              <w:tc>
                <w:tcPr>
                  <w:tcW w:w="6522" w:type="dxa"/>
                  <w:shd w:val="clear" w:color="auto" w:fill="5B9BD4"/>
                </w:tcPr>
                <w:p w14:paraId="716FD1CF" w14:textId="77777777" w:rsidR="006330C4" w:rsidRPr="00D726AD" w:rsidRDefault="006330C4" w:rsidP="004A6F28">
                  <w:pPr>
                    <w:pStyle w:val="TableParagraph"/>
                    <w:spacing w:before="88"/>
                    <w:rPr>
                      <w:rFonts w:asciiTheme="minorHAnsi" w:hAnsiTheme="minorHAnsi" w:cstheme="minorHAnsi"/>
                      <w:b/>
                    </w:rPr>
                  </w:pPr>
                  <w:r w:rsidRPr="00D726AD">
                    <w:rPr>
                      <w:rFonts w:asciiTheme="minorHAnsi" w:hAnsiTheme="minorHAnsi" w:cstheme="minorHAnsi"/>
                      <w:b/>
                      <w:color w:val="FFFFFF"/>
                      <w:w w:val="105"/>
                    </w:rPr>
                    <w:t>Notes</w:t>
                  </w:r>
                </w:p>
              </w:tc>
            </w:tr>
            <w:tr w:rsidR="006330C4" w:rsidRPr="00D726AD" w14:paraId="47036333" w14:textId="77777777" w:rsidTr="004A6F28">
              <w:trPr>
                <w:trHeight w:val="419"/>
              </w:trPr>
              <w:tc>
                <w:tcPr>
                  <w:tcW w:w="2547" w:type="dxa"/>
                </w:tcPr>
                <w:p w14:paraId="0EB3F965"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Username*</w:t>
                  </w:r>
                </w:p>
              </w:tc>
              <w:tc>
                <w:tcPr>
                  <w:tcW w:w="6522" w:type="dxa"/>
                </w:tcPr>
                <w:p w14:paraId="29734AA5"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gather a unique account name.</w:t>
                  </w:r>
                </w:p>
              </w:tc>
            </w:tr>
            <w:tr w:rsidR="006330C4" w:rsidRPr="00D726AD" w14:paraId="2F2D1639" w14:textId="77777777" w:rsidTr="004A6F28">
              <w:trPr>
                <w:trHeight w:val="417"/>
              </w:trPr>
              <w:tc>
                <w:tcPr>
                  <w:tcW w:w="2547" w:type="dxa"/>
                  <w:tcBorders>
                    <w:bottom w:val="single" w:sz="6" w:space="0" w:color="000000"/>
                  </w:tcBorders>
                </w:tcPr>
                <w:p w14:paraId="68016B66"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Email Address*</w:t>
                  </w:r>
                </w:p>
              </w:tc>
              <w:tc>
                <w:tcPr>
                  <w:tcW w:w="6522" w:type="dxa"/>
                  <w:tcBorders>
                    <w:bottom w:val="single" w:sz="6" w:space="0" w:color="000000"/>
                  </w:tcBorders>
                </w:tcPr>
                <w:p w14:paraId="19821A06"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gather the users email address.</w:t>
                  </w:r>
                </w:p>
              </w:tc>
            </w:tr>
            <w:tr w:rsidR="006330C4" w:rsidRPr="00D726AD" w14:paraId="3FA9E29F" w14:textId="77777777" w:rsidTr="004A6F28">
              <w:trPr>
                <w:trHeight w:val="417"/>
              </w:trPr>
              <w:tc>
                <w:tcPr>
                  <w:tcW w:w="2547" w:type="dxa"/>
                  <w:tcBorders>
                    <w:top w:val="single" w:sz="6" w:space="0" w:color="000000"/>
                  </w:tcBorders>
                </w:tcPr>
                <w:p w14:paraId="6FBA4B77" w14:textId="77777777" w:rsidR="006330C4" w:rsidRPr="00D726AD" w:rsidRDefault="006330C4" w:rsidP="004A6F28">
                  <w:pPr>
                    <w:pStyle w:val="TableParagraph"/>
                    <w:spacing w:before="57"/>
                    <w:rPr>
                      <w:rFonts w:asciiTheme="minorHAnsi" w:hAnsiTheme="minorHAnsi" w:cstheme="minorHAnsi"/>
                    </w:rPr>
                  </w:pPr>
                  <w:r w:rsidRPr="00D726AD">
                    <w:rPr>
                      <w:rFonts w:asciiTheme="minorHAnsi" w:hAnsiTheme="minorHAnsi" w:cstheme="minorHAnsi"/>
                    </w:rPr>
                    <w:t>Password*</w:t>
                  </w:r>
                </w:p>
              </w:tc>
              <w:tc>
                <w:tcPr>
                  <w:tcW w:w="6522" w:type="dxa"/>
                  <w:tcBorders>
                    <w:top w:val="single" w:sz="6" w:space="0" w:color="000000"/>
                  </w:tcBorders>
                </w:tcPr>
                <w:p w14:paraId="58EE0E5D" w14:textId="77777777" w:rsidR="006330C4" w:rsidRPr="00D726AD" w:rsidRDefault="006330C4" w:rsidP="004A6F28">
                  <w:pPr>
                    <w:pStyle w:val="TableParagraph"/>
                    <w:spacing w:before="57"/>
                    <w:rPr>
                      <w:rFonts w:asciiTheme="minorHAnsi" w:hAnsiTheme="minorHAnsi" w:cstheme="minorHAnsi"/>
                    </w:rPr>
                  </w:pPr>
                  <w:r w:rsidRPr="00D726AD">
                    <w:rPr>
                      <w:rFonts w:asciiTheme="minorHAnsi" w:hAnsiTheme="minorHAnsi" w:cstheme="minorHAnsi"/>
                    </w:rPr>
                    <w:t>Used to set the accounts password.</w:t>
                  </w:r>
                </w:p>
              </w:tc>
            </w:tr>
            <w:tr w:rsidR="006330C4" w:rsidRPr="00D726AD" w14:paraId="200021EA" w14:textId="77777777" w:rsidTr="004A6F28">
              <w:trPr>
                <w:trHeight w:val="419"/>
              </w:trPr>
              <w:tc>
                <w:tcPr>
                  <w:tcW w:w="2547" w:type="dxa"/>
                </w:tcPr>
                <w:p w14:paraId="7367C99F"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Confirm Password*</w:t>
                  </w:r>
                </w:p>
              </w:tc>
              <w:tc>
                <w:tcPr>
                  <w:tcW w:w="6522" w:type="dxa"/>
                </w:tcPr>
                <w:p w14:paraId="6FAECD1F"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confirm the account password.</w:t>
                  </w:r>
                </w:p>
              </w:tc>
            </w:tr>
            <w:tr w:rsidR="006330C4" w:rsidRPr="00D726AD" w14:paraId="440C9F24" w14:textId="77777777" w:rsidTr="004A6F28">
              <w:trPr>
                <w:trHeight w:val="419"/>
              </w:trPr>
              <w:tc>
                <w:tcPr>
                  <w:tcW w:w="2547" w:type="dxa"/>
                </w:tcPr>
                <w:p w14:paraId="4021C707"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 xml:space="preserve">First </w:t>
                  </w:r>
                  <w:r>
                    <w:rPr>
                      <w:rFonts w:asciiTheme="minorHAnsi" w:hAnsiTheme="minorHAnsi" w:cstheme="minorHAnsi"/>
                    </w:rPr>
                    <w:t>n</w:t>
                  </w:r>
                  <w:r w:rsidRPr="00D726AD">
                    <w:rPr>
                      <w:rFonts w:asciiTheme="minorHAnsi" w:hAnsiTheme="minorHAnsi" w:cstheme="minorHAnsi"/>
                    </w:rPr>
                    <w:t>ame*</w:t>
                  </w:r>
                </w:p>
              </w:tc>
              <w:tc>
                <w:tcPr>
                  <w:tcW w:w="6522" w:type="dxa"/>
                </w:tcPr>
                <w:p w14:paraId="6ADD3A25"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set the user first name.</w:t>
                  </w:r>
                </w:p>
              </w:tc>
            </w:tr>
            <w:tr w:rsidR="006330C4" w:rsidRPr="00D726AD" w14:paraId="60D0E5C4" w14:textId="77777777" w:rsidTr="004A6F28">
              <w:trPr>
                <w:trHeight w:val="419"/>
              </w:trPr>
              <w:tc>
                <w:tcPr>
                  <w:tcW w:w="2547" w:type="dxa"/>
                </w:tcPr>
                <w:p w14:paraId="3342121A"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Surname*</w:t>
                  </w:r>
                </w:p>
              </w:tc>
              <w:tc>
                <w:tcPr>
                  <w:tcW w:w="6522" w:type="dxa"/>
                </w:tcPr>
                <w:p w14:paraId="08BD4A1D"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 xml:space="preserve">Used to set the </w:t>
                  </w:r>
                  <w:proofErr w:type="gramStart"/>
                  <w:r w:rsidRPr="00D726AD">
                    <w:rPr>
                      <w:rFonts w:asciiTheme="minorHAnsi" w:hAnsiTheme="minorHAnsi" w:cstheme="minorHAnsi"/>
                    </w:rPr>
                    <w:t>users</w:t>
                  </w:r>
                  <w:proofErr w:type="gramEnd"/>
                  <w:r w:rsidRPr="00D726AD">
                    <w:rPr>
                      <w:rFonts w:asciiTheme="minorHAnsi" w:hAnsiTheme="minorHAnsi" w:cstheme="minorHAnsi"/>
                    </w:rPr>
                    <w:t xml:space="preserve"> surname.</w:t>
                  </w:r>
                </w:p>
              </w:tc>
            </w:tr>
            <w:tr w:rsidR="006330C4" w:rsidRPr="00D726AD" w14:paraId="59E2C35A" w14:textId="77777777" w:rsidTr="004A6F28">
              <w:trPr>
                <w:trHeight w:val="419"/>
              </w:trPr>
              <w:tc>
                <w:tcPr>
                  <w:tcW w:w="2547" w:type="dxa"/>
                </w:tcPr>
                <w:p w14:paraId="490B88FD"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Gender*</w:t>
                  </w:r>
                </w:p>
              </w:tc>
              <w:tc>
                <w:tcPr>
                  <w:tcW w:w="6522" w:type="dxa"/>
                </w:tcPr>
                <w:p w14:paraId="5A932441"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specify whether the user is male or female.</w:t>
                  </w:r>
                </w:p>
              </w:tc>
            </w:tr>
            <w:tr w:rsidR="006330C4" w:rsidRPr="00D726AD" w14:paraId="0A41258D" w14:textId="77777777" w:rsidTr="004A6F28">
              <w:trPr>
                <w:trHeight w:val="419"/>
              </w:trPr>
              <w:tc>
                <w:tcPr>
                  <w:tcW w:w="2547" w:type="dxa"/>
                </w:tcPr>
                <w:p w14:paraId="6B6D498E"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Date of Birth</w:t>
                  </w:r>
                </w:p>
              </w:tc>
              <w:tc>
                <w:tcPr>
                  <w:tcW w:w="6522" w:type="dxa"/>
                </w:tcPr>
                <w:p w14:paraId="5AABC212"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set the users date of birth.</w:t>
                  </w:r>
                </w:p>
              </w:tc>
            </w:tr>
            <w:tr w:rsidR="006330C4" w:rsidRPr="00D726AD" w14:paraId="006377DA" w14:textId="77777777" w:rsidTr="004A6F28">
              <w:trPr>
                <w:trHeight w:val="419"/>
              </w:trPr>
              <w:tc>
                <w:tcPr>
                  <w:tcW w:w="2547" w:type="dxa"/>
                </w:tcPr>
                <w:p w14:paraId="004A531D"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Address*</w:t>
                  </w:r>
                </w:p>
              </w:tc>
              <w:tc>
                <w:tcPr>
                  <w:tcW w:w="6522" w:type="dxa"/>
                </w:tcPr>
                <w:p w14:paraId="3E633E8D"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set the street address where the user lives.</w:t>
                  </w:r>
                </w:p>
              </w:tc>
            </w:tr>
            <w:tr w:rsidR="006330C4" w:rsidRPr="00D726AD" w14:paraId="5448315A" w14:textId="77777777" w:rsidTr="004A6F28">
              <w:trPr>
                <w:trHeight w:val="420"/>
              </w:trPr>
              <w:tc>
                <w:tcPr>
                  <w:tcW w:w="2547" w:type="dxa"/>
                </w:tcPr>
                <w:p w14:paraId="02F992C8"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Suburb*</w:t>
                  </w:r>
                </w:p>
              </w:tc>
              <w:tc>
                <w:tcPr>
                  <w:tcW w:w="6522" w:type="dxa"/>
                </w:tcPr>
                <w:p w14:paraId="3B80B90E"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set the suburb where the user lives.</w:t>
                  </w:r>
                </w:p>
              </w:tc>
            </w:tr>
            <w:tr w:rsidR="006330C4" w:rsidRPr="00D726AD" w14:paraId="4678B69C" w14:textId="77777777" w:rsidTr="004A6F28">
              <w:trPr>
                <w:trHeight w:val="419"/>
              </w:trPr>
              <w:tc>
                <w:tcPr>
                  <w:tcW w:w="2547" w:type="dxa"/>
                </w:tcPr>
                <w:p w14:paraId="709A3D75"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Postcode*</w:t>
                  </w:r>
                </w:p>
              </w:tc>
              <w:tc>
                <w:tcPr>
                  <w:tcW w:w="6522" w:type="dxa"/>
                </w:tcPr>
                <w:p w14:paraId="6834A3B1"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set the postcode where the user lives.</w:t>
                  </w:r>
                </w:p>
              </w:tc>
            </w:tr>
            <w:tr w:rsidR="006330C4" w:rsidRPr="00D726AD" w14:paraId="187BE478" w14:textId="77777777" w:rsidTr="004A6F28">
              <w:trPr>
                <w:trHeight w:val="419"/>
              </w:trPr>
              <w:tc>
                <w:tcPr>
                  <w:tcW w:w="2547" w:type="dxa"/>
                </w:tcPr>
                <w:p w14:paraId="20025B6F"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State*</w:t>
                  </w:r>
                </w:p>
              </w:tc>
              <w:tc>
                <w:tcPr>
                  <w:tcW w:w="6522" w:type="dxa"/>
                </w:tcPr>
                <w:p w14:paraId="157A8639"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set the state where the user lives. Must give the user option one from the following states: ACT, NSW, NT, QLD, SA, TAS, VIC and WA.</w:t>
                  </w:r>
                </w:p>
              </w:tc>
            </w:tr>
            <w:tr w:rsidR="006330C4" w:rsidRPr="00D726AD" w14:paraId="2C264BA2" w14:textId="77777777" w:rsidTr="004A6F28">
              <w:trPr>
                <w:trHeight w:val="419"/>
              </w:trPr>
              <w:tc>
                <w:tcPr>
                  <w:tcW w:w="2547" w:type="dxa"/>
                </w:tcPr>
                <w:p w14:paraId="63F88611"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Phone number</w:t>
                  </w:r>
                </w:p>
              </w:tc>
              <w:tc>
                <w:tcPr>
                  <w:tcW w:w="6522" w:type="dxa"/>
                </w:tcPr>
                <w:p w14:paraId="503C160A"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set the user phone number.</w:t>
                  </w:r>
                </w:p>
              </w:tc>
            </w:tr>
            <w:tr w:rsidR="006330C4" w:rsidRPr="00D726AD" w14:paraId="62E4F8ED" w14:textId="77777777" w:rsidTr="004A6F28">
              <w:trPr>
                <w:trHeight w:val="419"/>
              </w:trPr>
              <w:tc>
                <w:tcPr>
                  <w:tcW w:w="2547" w:type="dxa"/>
                </w:tcPr>
                <w:p w14:paraId="54306310"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Clear</w:t>
                  </w:r>
                </w:p>
              </w:tc>
              <w:tc>
                <w:tcPr>
                  <w:tcW w:w="6522" w:type="dxa"/>
                </w:tcPr>
                <w:p w14:paraId="5F553527"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clear the form data.</w:t>
                  </w:r>
                </w:p>
              </w:tc>
            </w:tr>
            <w:tr w:rsidR="006330C4" w:rsidRPr="00D726AD" w14:paraId="09B24AA9" w14:textId="77777777" w:rsidTr="004A6F28">
              <w:trPr>
                <w:trHeight w:val="419"/>
              </w:trPr>
              <w:tc>
                <w:tcPr>
                  <w:tcW w:w="2547" w:type="dxa"/>
                </w:tcPr>
                <w:p w14:paraId="052E7B30"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Register</w:t>
                  </w:r>
                </w:p>
              </w:tc>
              <w:tc>
                <w:tcPr>
                  <w:tcW w:w="6522" w:type="dxa"/>
                </w:tcPr>
                <w:p w14:paraId="633880CE" w14:textId="77777777" w:rsidR="006330C4" w:rsidRPr="00D726AD" w:rsidRDefault="006330C4" w:rsidP="004A6F28">
                  <w:pPr>
                    <w:pStyle w:val="TableParagraph"/>
                    <w:rPr>
                      <w:rFonts w:asciiTheme="minorHAnsi" w:hAnsiTheme="minorHAnsi" w:cstheme="minorHAnsi"/>
                    </w:rPr>
                  </w:pPr>
                  <w:r w:rsidRPr="00D726AD">
                    <w:rPr>
                      <w:rFonts w:asciiTheme="minorHAnsi" w:hAnsiTheme="minorHAnsi" w:cstheme="minorHAnsi"/>
                    </w:rPr>
                    <w:t>Used to submit the form data.</w:t>
                  </w:r>
                </w:p>
              </w:tc>
            </w:tr>
          </w:tbl>
          <w:p w14:paraId="17E6F77C"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bidi="en-AU"/>
              </w:rPr>
            </w:pPr>
            <w:r w:rsidRPr="00D726AD">
              <w:rPr>
                <w:rFonts w:asciiTheme="minorHAnsi" w:hAnsiTheme="minorHAnsi" w:cstheme="minorHAnsi"/>
                <w:bCs/>
                <w:sz w:val="22"/>
                <w:szCs w:val="22"/>
                <w:lang w:bidi="en-AU"/>
              </w:rPr>
              <w:t xml:space="preserve">Fields </w:t>
            </w:r>
            <w:r>
              <w:rPr>
                <w:rFonts w:asciiTheme="minorHAnsi" w:hAnsiTheme="minorHAnsi" w:cstheme="minorHAnsi"/>
                <w:bCs/>
                <w:sz w:val="22"/>
                <w:szCs w:val="22"/>
                <w:lang w:bidi="en-AU"/>
              </w:rPr>
              <w:t>with</w:t>
            </w:r>
            <w:r w:rsidRPr="00D726AD">
              <w:rPr>
                <w:rFonts w:asciiTheme="minorHAnsi" w:hAnsiTheme="minorHAnsi" w:cstheme="minorHAnsi"/>
                <w:bCs/>
                <w:sz w:val="22"/>
                <w:szCs w:val="22"/>
                <w:lang w:bidi="en-AU"/>
              </w:rPr>
              <w:t xml:space="preserve"> an asterisk next to their name in the previous table are required fields where the user must supply some value.</w:t>
            </w:r>
          </w:p>
          <w:p w14:paraId="12B10B78" w14:textId="77777777" w:rsidR="006330C4" w:rsidRPr="00D726AD" w:rsidRDefault="006330C4" w:rsidP="004A6F28">
            <w:pPr>
              <w:spacing w:after="160" w:line="259" w:lineRule="auto"/>
              <w:jc w:val="both"/>
              <w:rPr>
                <w:rFonts w:asciiTheme="minorHAnsi" w:hAnsiTheme="minorHAnsi" w:cstheme="minorHAnsi"/>
                <w:b/>
                <w:bCs/>
                <w:sz w:val="22"/>
                <w:szCs w:val="22"/>
                <w:lang w:val="en-GB" w:bidi="en-AU"/>
              </w:rPr>
            </w:pPr>
            <w:bookmarkStart w:id="2" w:name="_Hlk521865884"/>
            <w:r w:rsidRPr="00D726AD">
              <w:rPr>
                <w:rFonts w:asciiTheme="minorHAnsi" w:hAnsiTheme="minorHAnsi" w:cstheme="minorHAnsi"/>
                <w:b/>
                <w:bCs/>
                <w:sz w:val="22"/>
                <w:szCs w:val="22"/>
                <w:lang w:val="en-GB" w:bidi="en-AU"/>
              </w:rPr>
              <w:t>About page</w:t>
            </w:r>
          </w:p>
          <w:p w14:paraId="2D11AFA5"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The requirements for this page are:</w:t>
            </w:r>
          </w:p>
          <w:p w14:paraId="1A8C177F"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Must have an h1 element to specify the text “About Computer Force”.</w:t>
            </w:r>
          </w:p>
          <w:p w14:paraId="0B6E32B7"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Must contain the following text directly below the header:</w:t>
            </w:r>
          </w:p>
          <w:p w14:paraId="1D9C4636"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lastRenderedPageBreak/>
              <w:t>Computer Force is a brand-new start-up company designed to provide first-class service to its customers. Based in Parramatta in Sydney, Computer Force provides top</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class computing products at bargain prices throughout Australia.</w:t>
            </w:r>
          </w:p>
          <w:p w14:paraId="0F3E5425"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Our goals are:</w:t>
            </w:r>
          </w:p>
          <w:p w14:paraId="652ED0B4"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To become Australia’s most well-known and respected hardware and software</w:t>
            </w:r>
            <w:r>
              <w:rPr>
                <w:rFonts w:asciiTheme="minorHAnsi" w:hAnsiTheme="minorHAnsi" w:cstheme="minorHAnsi"/>
                <w:bCs/>
                <w:sz w:val="22"/>
                <w:szCs w:val="22"/>
                <w:lang w:val="en-GB" w:bidi="en-AU"/>
              </w:rPr>
              <w:t>,</w:t>
            </w:r>
            <w:r w:rsidRPr="00D726AD">
              <w:rPr>
                <w:rFonts w:asciiTheme="minorHAnsi" w:hAnsiTheme="minorHAnsi" w:cstheme="minorHAnsi"/>
                <w:bCs/>
                <w:sz w:val="22"/>
                <w:szCs w:val="22"/>
                <w:lang w:val="en-GB" w:bidi="en-AU"/>
              </w:rPr>
              <w:t xml:space="preserve"> provider</w:t>
            </w:r>
          </w:p>
          <w:p w14:paraId="50096B3F"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To create a service-based organisation whose goal is to exceed customer's expectations</w:t>
            </w:r>
          </w:p>
          <w:p w14:paraId="14643245"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To provide a smooth, efficient, and transparent sales process</w:t>
            </w:r>
          </w:p>
          <w:p w14:paraId="62E9477F" w14:textId="77777777" w:rsidR="006330C4" w:rsidRPr="00D726AD" w:rsidRDefault="006330C4" w:rsidP="00C30756">
            <w:pPr>
              <w:numPr>
                <w:ilvl w:val="0"/>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Must contain the following text directly below the previous text:</w:t>
            </w:r>
          </w:p>
          <w:p w14:paraId="2A68C973" w14:textId="77777777" w:rsidR="006330C4" w:rsidRPr="00D726AD" w:rsidRDefault="006330C4" w:rsidP="00C30756">
            <w:pPr>
              <w:numPr>
                <w:ilvl w:val="1"/>
                <w:numId w:val="30"/>
              </w:numPr>
              <w:suppressAutoHyphens w:val="0"/>
              <w:spacing w:after="160" w:line="259" w:lineRule="auto"/>
              <w:jc w:val="both"/>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You can contact us using the following methods:</w:t>
            </w:r>
          </w:p>
          <w:p w14:paraId="1105135A" w14:textId="77777777" w:rsidR="006330C4" w:rsidRPr="00D726AD" w:rsidRDefault="006330C4" w:rsidP="00C30756">
            <w:pPr>
              <w:pStyle w:val="ListParagraph"/>
              <w:widowControl w:val="0"/>
              <w:numPr>
                <w:ilvl w:val="2"/>
                <w:numId w:val="30"/>
              </w:numPr>
              <w:tabs>
                <w:tab w:val="left" w:pos="3283"/>
                <w:tab w:val="left" w:pos="3284"/>
              </w:tabs>
              <w:suppressAutoHyphens w:val="0"/>
              <w:autoSpaceDE w:val="0"/>
              <w:autoSpaceDN w:val="0"/>
              <w:spacing w:before="184"/>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Address: 100 Main Road, Parramatta, NSW 20150</w:t>
            </w:r>
          </w:p>
          <w:p w14:paraId="0AC41D9E" w14:textId="77777777" w:rsidR="006330C4" w:rsidRPr="00D726AD" w:rsidRDefault="006330C4" w:rsidP="00C30756">
            <w:pPr>
              <w:pStyle w:val="ListParagraph"/>
              <w:widowControl w:val="0"/>
              <w:numPr>
                <w:ilvl w:val="2"/>
                <w:numId w:val="30"/>
              </w:numPr>
              <w:tabs>
                <w:tab w:val="left" w:pos="3283"/>
                <w:tab w:val="left" w:pos="3284"/>
              </w:tabs>
              <w:suppressAutoHyphens w:val="0"/>
              <w:autoSpaceDE w:val="0"/>
              <w:autoSpaceDN w:val="0"/>
              <w:spacing w:before="181"/>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 xml:space="preserve">Email: </w:t>
            </w:r>
            <w:hyperlink r:id="rId12">
              <w:r w:rsidRPr="00D726AD">
                <w:rPr>
                  <w:rFonts w:asciiTheme="minorHAnsi" w:hAnsiTheme="minorHAnsi" w:cstheme="minorHAnsi"/>
                  <w:bCs/>
                  <w:sz w:val="22"/>
                  <w:szCs w:val="22"/>
                  <w:lang w:val="en-GB" w:bidi="en-AU"/>
                </w:rPr>
                <w:t>info@computerforce.com.au</w:t>
              </w:r>
            </w:hyperlink>
          </w:p>
          <w:p w14:paraId="20B0F989" w14:textId="77777777" w:rsidR="006330C4" w:rsidRPr="00D726AD" w:rsidRDefault="006330C4" w:rsidP="00C30756">
            <w:pPr>
              <w:pStyle w:val="ListParagraph"/>
              <w:widowControl w:val="0"/>
              <w:numPr>
                <w:ilvl w:val="2"/>
                <w:numId w:val="30"/>
              </w:numPr>
              <w:tabs>
                <w:tab w:val="left" w:pos="3283"/>
                <w:tab w:val="left" w:pos="3284"/>
              </w:tabs>
              <w:suppressAutoHyphens w:val="0"/>
              <w:autoSpaceDE w:val="0"/>
              <w:autoSpaceDN w:val="0"/>
              <w:spacing w:before="181"/>
              <w:rPr>
                <w:rFonts w:asciiTheme="minorHAnsi" w:hAnsiTheme="minorHAnsi" w:cstheme="minorHAnsi"/>
                <w:bCs/>
                <w:sz w:val="22"/>
                <w:szCs w:val="22"/>
                <w:lang w:val="en-GB" w:bidi="en-AU"/>
              </w:rPr>
            </w:pPr>
            <w:r w:rsidRPr="00D726AD">
              <w:rPr>
                <w:rFonts w:asciiTheme="minorHAnsi" w:hAnsiTheme="minorHAnsi" w:cstheme="minorHAnsi"/>
                <w:bCs/>
                <w:sz w:val="22"/>
                <w:szCs w:val="22"/>
                <w:lang w:val="en-GB" w:bidi="en-AU"/>
              </w:rPr>
              <w:t>Phone: 02 4444 5555</w:t>
            </w:r>
          </w:p>
          <w:bookmarkEnd w:id="2"/>
          <w:p w14:paraId="4061CD05" w14:textId="77777777" w:rsidR="006330C4" w:rsidRPr="00D726AD" w:rsidRDefault="006330C4" w:rsidP="004A6F28">
            <w:pPr>
              <w:spacing w:after="160" w:line="259" w:lineRule="auto"/>
              <w:jc w:val="both"/>
              <w:rPr>
                <w:rFonts w:asciiTheme="minorHAnsi" w:hAnsiTheme="minorHAnsi" w:cstheme="minorHAnsi"/>
                <w:bCs/>
                <w:sz w:val="22"/>
                <w:szCs w:val="22"/>
                <w:lang w:val="en-GB" w:bidi="en-AU"/>
              </w:rPr>
            </w:pPr>
          </w:p>
          <w:p w14:paraId="0426962C" w14:textId="77777777" w:rsidR="00E51DFF" w:rsidRPr="00E51DFF" w:rsidRDefault="00E51DFF" w:rsidP="00E51DFF">
            <w:pPr>
              <w:rPr>
                <w:rFonts w:asciiTheme="minorHAnsi" w:hAnsiTheme="minorHAnsi" w:cstheme="minorHAnsi"/>
                <w:b/>
                <w:sz w:val="22"/>
                <w:szCs w:val="22"/>
                <w:lang w:val="en-GB"/>
              </w:rPr>
            </w:pPr>
            <w:r w:rsidRPr="00E51DFF">
              <w:rPr>
                <w:rFonts w:asciiTheme="minorHAnsi" w:hAnsiTheme="minorHAnsi" w:cstheme="minorHAnsi"/>
                <w:b/>
                <w:sz w:val="22"/>
                <w:szCs w:val="22"/>
                <w:lang w:val="en-GB"/>
              </w:rPr>
              <w:t>Additional requirements:</w:t>
            </w:r>
          </w:p>
          <w:p w14:paraId="575BBEE5" w14:textId="77777777" w:rsidR="00E51DFF" w:rsidRPr="00E51DFF" w:rsidRDefault="00E51DFF" w:rsidP="00E51DFF">
            <w:pPr>
              <w:rPr>
                <w:rFonts w:asciiTheme="minorHAnsi" w:hAnsiTheme="minorHAnsi" w:cstheme="minorHAnsi"/>
                <w:bCs/>
                <w:sz w:val="22"/>
                <w:szCs w:val="22"/>
                <w:highlight w:val="yellow"/>
                <w:lang w:val="en-GB"/>
              </w:rPr>
            </w:pPr>
            <w:r w:rsidRPr="00E51DFF">
              <w:rPr>
                <w:rFonts w:asciiTheme="minorHAnsi" w:hAnsiTheme="minorHAnsi" w:cstheme="minorHAnsi"/>
                <w:sz w:val="22"/>
                <w:szCs w:val="22"/>
              </w:rPr>
              <w:t>The website description should allow for a multi-dimensional hierarchy, which allows for many ways browsing to the same content.</w:t>
            </w:r>
          </w:p>
          <w:p w14:paraId="75B737C5" w14:textId="67082619" w:rsidR="00E51DFF" w:rsidRPr="00E51DFF" w:rsidRDefault="00E51DFF" w:rsidP="00E51DFF">
            <w:pPr>
              <w:spacing w:before="120" w:after="120"/>
              <w:rPr>
                <w:rFonts w:asciiTheme="minorHAnsi" w:hAnsiTheme="minorHAnsi" w:cstheme="minorHAnsi"/>
                <w:sz w:val="22"/>
                <w:szCs w:val="22"/>
              </w:rPr>
            </w:pPr>
            <w:r w:rsidRPr="00E51DFF">
              <w:rPr>
                <w:rFonts w:asciiTheme="minorHAnsi" w:hAnsiTheme="minorHAnsi" w:cstheme="minorHAnsi"/>
                <w:sz w:val="22"/>
                <w:szCs w:val="22"/>
              </w:rPr>
              <w:t xml:space="preserve">The website </w:t>
            </w:r>
            <w:r w:rsidR="00E032F9">
              <w:rPr>
                <w:rFonts w:asciiTheme="minorHAnsi" w:hAnsiTheme="minorHAnsi" w:cstheme="minorHAnsi"/>
                <w:sz w:val="22"/>
                <w:szCs w:val="22"/>
              </w:rPr>
              <w:t xml:space="preserve">prototype </w:t>
            </w:r>
            <w:r w:rsidRPr="00E51DFF">
              <w:rPr>
                <w:rFonts w:asciiTheme="minorHAnsi" w:hAnsiTheme="minorHAnsi" w:cstheme="minorHAnsi"/>
                <w:sz w:val="22"/>
                <w:szCs w:val="22"/>
              </w:rPr>
              <w:t xml:space="preserve">must include the </w:t>
            </w:r>
            <w:r w:rsidR="00B757E2">
              <w:rPr>
                <w:rFonts w:asciiTheme="minorHAnsi" w:hAnsiTheme="minorHAnsi" w:cstheme="minorHAnsi"/>
                <w:sz w:val="22"/>
                <w:szCs w:val="22"/>
              </w:rPr>
              <w:t xml:space="preserve">following </w:t>
            </w:r>
            <w:r w:rsidRPr="00E51DFF">
              <w:rPr>
                <w:rFonts w:asciiTheme="minorHAnsi" w:hAnsiTheme="minorHAnsi" w:cstheme="minorHAnsi"/>
                <w:sz w:val="22"/>
                <w:szCs w:val="22"/>
              </w:rPr>
              <w:t>information / pages:</w:t>
            </w:r>
          </w:p>
          <w:p w14:paraId="10E385F1" w14:textId="2E740CC8" w:rsid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Home page</w:t>
            </w:r>
            <w:r w:rsidR="00B757E2">
              <w:rPr>
                <w:rFonts w:asciiTheme="minorHAnsi" w:eastAsia="Times New Roman" w:hAnsiTheme="minorHAnsi" w:cstheme="minorHAnsi"/>
                <w:sz w:val="22"/>
                <w:szCs w:val="22"/>
              </w:rPr>
              <w:t xml:space="preserve"> *</w:t>
            </w:r>
          </w:p>
          <w:p w14:paraId="03962E52" w14:textId="6C836A73"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About us</w:t>
            </w:r>
            <w:r w:rsidR="00B757E2">
              <w:rPr>
                <w:rFonts w:asciiTheme="minorHAnsi" w:eastAsia="Times New Roman" w:hAnsiTheme="minorHAnsi" w:cstheme="minorHAnsi"/>
                <w:sz w:val="22"/>
                <w:szCs w:val="22"/>
              </w:rPr>
              <w:t xml:space="preserve"> *</w:t>
            </w:r>
          </w:p>
          <w:p w14:paraId="337BA302"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Board of Directors</w:t>
            </w:r>
          </w:p>
          <w:p w14:paraId="29294571"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Company History</w:t>
            </w:r>
          </w:p>
          <w:p w14:paraId="2F59BEFE"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Company Awards</w:t>
            </w:r>
          </w:p>
          <w:p w14:paraId="2100DFEE" w14:textId="3B4CD263"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Product Categories</w:t>
            </w:r>
            <w:r w:rsidR="00B757E2">
              <w:rPr>
                <w:rFonts w:asciiTheme="minorHAnsi" w:eastAsia="Times New Roman" w:hAnsiTheme="minorHAnsi" w:cstheme="minorHAnsi"/>
                <w:sz w:val="22"/>
                <w:szCs w:val="22"/>
              </w:rPr>
              <w:t xml:space="preserve"> *</w:t>
            </w:r>
          </w:p>
          <w:p w14:paraId="399B7624"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Individual product page (develop at least 4)</w:t>
            </w:r>
          </w:p>
          <w:p w14:paraId="1C102443"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Upcoming Events</w:t>
            </w:r>
          </w:p>
          <w:p w14:paraId="324BE85F"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Gift Vouchers</w:t>
            </w:r>
          </w:p>
          <w:p w14:paraId="251E49AC" w14:textId="46A8C82A" w:rsid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FAQ</w:t>
            </w:r>
          </w:p>
          <w:p w14:paraId="5413BE7C" w14:textId="3BD5E491" w:rsidR="00E032F9" w:rsidRPr="00E51DFF" w:rsidRDefault="00E032F9" w:rsidP="00C30756">
            <w:pPr>
              <w:numPr>
                <w:ilvl w:val="1"/>
                <w:numId w:val="33"/>
              </w:numPr>
              <w:suppressAutoHyphens w:val="0"/>
              <w:rPr>
                <w:rFonts w:asciiTheme="minorHAnsi" w:eastAsia="Times New Roman" w:hAnsiTheme="minorHAnsi" w:cstheme="minorHAnsi"/>
                <w:sz w:val="22"/>
                <w:szCs w:val="22"/>
              </w:rPr>
            </w:pPr>
            <w:r>
              <w:rPr>
                <w:rFonts w:asciiTheme="minorHAnsi" w:eastAsia="Times New Roman" w:hAnsiTheme="minorHAnsi" w:cstheme="minorHAnsi"/>
                <w:sz w:val="22"/>
                <w:szCs w:val="22"/>
              </w:rPr>
              <w:t>Delivery information</w:t>
            </w:r>
          </w:p>
          <w:p w14:paraId="15FD1810"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Click and Collect information</w:t>
            </w:r>
          </w:p>
          <w:p w14:paraId="2990E9B7"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Contact Us</w:t>
            </w:r>
          </w:p>
          <w:p w14:paraId="3762EB65"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Online Enquires</w:t>
            </w:r>
          </w:p>
          <w:p w14:paraId="68ED5A54"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Privacy Policy</w:t>
            </w:r>
          </w:p>
          <w:p w14:paraId="74AF4425"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IT News /Blog</w:t>
            </w:r>
          </w:p>
          <w:p w14:paraId="02D63469" w14:textId="02F9D7BF"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Member Registration</w:t>
            </w:r>
            <w:r w:rsidR="00B757E2">
              <w:rPr>
                <w:rFonts w:asciiTheme="minorHAnsi" w:eastAsia="Times New Roman" w:hAnsiTheme="minorHAnsi" w:cstheme="minorHAnsi"/>
                <w:sz w:val="22"/>
                <w:szCs w:val="22"/>
              </w:rPr>
              <w:t xml:space="preserve"> *</w:t>
            </w:r>
          </w:p>
          <w:p w14:paraId="6EA54216"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Member Benefits</w:t>
            </w:r>
          </w:p>
          <w:p w14:paraId="54E52AB2"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Member Login</w:t>
            </w:r>
          </w:p>
          <w:p w14:paraId="76A3E460"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Shopping cart</w:t>
            </w:r>
          </w:p>
          <w:p w14:paraId="087D1E6E" w14:textId="77777777" w:rsidR="00E51DFF" w:rsidRP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Product Search</w:t>
            </w:r>
          </w:p>
          <w:p w14:paraId="430516A3" w14:textId="3F1CC417" w:rsidR="00E51DFF" w:rsidRDefault="00E51DFF" w:rsidP="00C30756">
            <w:pPr>
              <w:numPr>
                <w:ilvl w:val="1"/>
                <w:numId w:val="33"/>
              </w:numPr>
              <w:suppressAutoHyphens w:val="0"/>
              <w:rPr>
                <w:rFonts w:asciiTheme="minorHAnsi" w:eastAsia="Times New Roman" w:hAnsiTheme="minorHAnsi" w:cstheme="minorHAnsi"/>
                <w:sz w:val="22"/>
                <w:szCs w:val="22"/>
              </w:rPr>
            </w:pPr>
            <w:r w:rsidRPr="00E51DFF">
              <w:rPr>
                <w:rFonts w:asciiTheme="minorHAnsi" w:eastAsia="Times New Roman" w:hAnsiTheme="minorHAnsi" w:cstheme="minorHAnsi"/>
                <w:sz w:val="22"/>
                <w:szCs w:val="22"/>
              </w:rPr>
              <w:t>Wishlist</w:t>
            </w:r>
          </w:p>
          <w:p w14:paraId="4D9B8909" w14:textId="62E50093" w:rsidR="00301547" w:rsidRPr="00E51DFF" w:rsidRDefault="00301547" w:rsidP="00C30756">
            <w:pPr>
              <w:numPr>
                <w:ilvl w:val="1"/>
                <w:numId w:val="33"/>
              </w:numPr>
              <w:suppressAutoHyphens w:val="0"/>
              <w:rPr>
                <w:rFonts w:asciiTheme="minorHAnsi" w:eastAsia="Times New Roman" w:hAnsiTheme="minorHAnsi" w:cstheme="minorHAnsi"/>
                <w:sz w:val="22"/>
                <w:szCs w:val="22"/>
              </w:rPr>
            </w:pPr>
            <w:r w:rsidRPr="00B36B0B">
              <w:rPr>
                <w:rFonts w:asciiTheme="minorHAnsi" w:hAnsiTheme="minorHAnsi" w:cstheme="minorHAnsi"/>
                <w:sz w:val="22"/>
                <w:lang w:val="en-GB"/>
              </w:rPr>
              <w:t>Site map</w:t>
            </w:r>
          </w:p>
          <w:p w14:paraId="030300E7" w14:textId="77777777" w:rsidR="006330C4" w:rsidRPr="00D726AD" w:rsidRDefault="006330C4" w:rsidP="004A6F28">
            <w:pPr>
              <w:rPr>
                <w:rFonts w:asciiTheme="minorHAnsi" w:hAnsiTheme="minorHAnsi" w:cstheme="minorHAnsi"/>
                <w:b/>
                <w:bCs/>
                <w:sz w:val="22"/>
                <w:lang w:val="en-GB"/>
              </w:rPr>
            </w:pPr>
          </w:p>
        </w:tc>
      </w:tr>
    </w:tbl>
    <w:p w14:paraId="142C32B3" w14:textId="77777777" w:rsidR="006330C4" w:rsidRDefault="006330C4" w:rsidP="006330C4">
      <w:pPr>
        <w:rPr>
          <w:rFonts w:asciiTheme="minorHAnsi" w:hAnsiTheme="minorHAnsi" w:cstheme="minorHAnsi"/>
          <w:b/>
          <w:bCs/>
          <w:sz w:val="22"/>
          <w:lang w:val="en-GB"/>
        </w:rPr>
      </w:pPr>
    </w:p>
    <w:p w14:paraId="7EA1AFD3" w14:textId="77777777" w:rsidR="006330C4" w:rsidRDefault="006330C4" w:rsidP="006330C4">
      <w:pPr>
        <w:rPr>
          <w:rFonts w:asciiTheme="minorHAnsi" w:hAnsiTheme="minorHAnsi" w:cstheme="minorHAnsi"/>
          <w:b/>
          <w:bCs/>
          <w:sz w:val="22"/>
          <w:lang w:val="en-GB"/>
        </w:rPr>
      </w:pPr>
    </w:p>
    <w:p w14:paraId="1BE337B4" w14:textId="77777777" w:rsidR="006330C4" w:rsidRDefault="006330C4" w:rsidP="006330C4">
      <w:pPr>
        <w:rPr>
          <w:rFonts w:asciiTheme="minorHAnsi" w:hAnsiTheme="minorHAnsi" w:cstheme="minorHAnsi"/>
          <w:b/>
          <w:bCs/>
          <w:sz w:val="22"/>
          <w:lang w:val="en-GB"/>
        </w:rPr>
      </w:pPr>
    </w:p>
    <w:p w14:paraId="1AF12AD3" w14:textId="77777777" w:rsidR="006330C4" w:rsidRDefault="006330C4" w:rsidP="006330C4">
      <w:pPr>
        <w:spacing w:after="160" w:line="259" w:lineRule="auto"/>
        <w:rPr>
          <w:rFonts w:asciiTheme="minorHAnsi" w:hAnsiTheme="minorHAnsi" w:cstheme="minorHAnsi"/>
          <w:b/>
          <w:bCs/>
          <w:sz w:val="22"/>
          <w:lang w:val="en-GB"/>
        </w:rPr>
      </w:pPr>
      <w:bookmarkStart w:id="3" w:name="_Hlk525115779"/>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7843"/>
      </w:tblGrid>
      <w:tr w:rsidR="006330C4" w14:paraId="02A5E77E" w14:textId="77777777" w:rsidTr="004A6F28">
        <w:tc>
          <w:tcPr>
            <w:tcW w:w="1183" w:type="dxa"/>
          </w:tcPr>
          <w:p w14:paraId="3104A596" w14:textId="77777777" w:rsidR="006330C4" w:rsidRDefault="006330C4" w:rsidP="004A6F28">
            <w:pPr>
              <w:rPr>
                <w:rFonts w:asciiTheme="minorHAnsi" w:hAnsiTheme="minorHAnsi" w:cstheme="minorHAnsi"/>
                <w:b/>
                <w:bCs/>
                <w:sz w:val="22"/>
                <w:lang w:val="en-GB"/>
              </w:rPr>
            </w:pPr>
            <w:r>
              <w:rPr>
                <w:noProof/>
              </w:rPr>
              <w:drawing>
                <wp:inline distT="0" distB="0" distL="0" distR="0" wp14:anchorId="02D0BB92" wp14:editId="1CB88132">
                  <wp:extent cx="614477" cy="614477"/>
                  <wp:effectExtent l="0" t="0" r="0" b="0"/>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15" cy="623415"/>
                          </a:xfrm>
                          <a:prstGeom prst="rect">
                            <a:avLst/>
                          </a:prstGeom>
                          <a:noFill/>
                          <a:ln>
                            <a:noFill/>
                          </a:ln>
                        </pic:spPr>
                      </pic:pic>
                    </a:graphicData>
                  </a:graphic>
                </wp:inline>
              </w:drawing>
            </w:r>
          </w:p>
        </w:tc>
        <w:tc>
          <w:tcPr>
            <w:tcW w:w="7843" w:type="dxa"/>
          </w:tcPr>
          <w:p w14:paraId="1A514988" w14:textId="77777777" w:rsidR="006330C4" w:rsidRDefault="006330C4" w:rsidP="004A6F28">
            <w:pPr>
              <w:rPr>
                <w:rFonts w:asciiTheme="minorHAnsi" w:hAnsiTheme="minorHAnsi" w:cstheme="minorHAnsi"/>
                <w:b/>
                <w:bCs/>
                <w:sz w:val="22"/>
                <w:lang w:val="en-GB"/>
              </w:rPr>
            </w:pPr>
          </w:p>
          <w:p w14:paraId="3B7E984F" w14:textId="77777777" w:rsidR="006330C4" w:rsidRDefault="006330C4" w:rsidP="004A6F28">
            <w:pPr>
              <w:rPr>
                <w:rFonts w:asciiTheme="minorHAnsi" w:hAnsiTheme="minorHAnsi" w:cstheme="minorHAnsi"/>
                <w:b/>
                <w:bCs/>
                <w:sz w:val="22"/>
                <w:lang w:val="en-GB"/>
              </w:rPr>
            </w:pPr>
            <w:r w:rsidRPr="002136D6">
              <w:rPr>
                <w:rFonts w:asciiTheme="minorHAnsi" w:hAnsiTheme="minorHAnsi" w:cstheme="minorHAnsi"/>
                <w:b/>
                <w:bCs/>
                <w:sz w:val="22"/>
                <w:lang w:val="en-GB"/>
              </w:rPr>
              <w:t xml:space="preserve">Activity </w:t>
            </w:r>
            <w:r>
              <w:rPr>
                <w:rFonts w:asciiTheme="minorHAnsi" w:hAnsiTheme="minorHAnsi" w:cstheme="minorHAnsi"/>
                <w:b/>
                <w:bCs/>
                <w:sz w:val="22"/>
                <w:lang w:val="en-GB"/>
              </w:rPr>
              <w:t xml:space="preserve">1: Identify and discuss the content for a website </w:t>
            </w:r>
          </w:p>
        </w:tc>
      </w:tr>
    </w:tbl>
    <w:p w14:paraId="31AE899E" w14:textId="77777777" w:rsidR="006330C4" w:rsidRDefault="006330C4" w:rsidP="006330C4">
      <w:pPr>
        <w:rPr>
          <w:rFonts w:asciiTheme="minorHAnsi" w:hAnsiTheme="minorHAnsi" w:cstheme="minorHAnsi"/>
          <w:b/>
          <w:bCs/>
          <w:sz w:val="22"/>
          <w:lang w:val="en-GB"/>
        </w:rPr>
      </w:pPr>
    </w:p>
    <w:tbl>
      <w:tblPr>
        <w:tblStyle w:val="TableGrid"/>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798"/>
        <w:gridCol w:w="7831"/>
      </w:tblGrid>
      <w:tr w:rsidR="006330C4" w:rsidRPr="009906CE" w14:paraId="326806A0" w14:textId="77777777" w:rsidTr="004A6F28">
        <w:trPr>
          <w:trHeight w:val="2647"/>
        </w:trPr>
        <w:tc>
          <w:tcPr>
            <w:tcW w:w="1838" w:type="dxa"/>
            <w:shd w:val="clear" w:color="auto" w:fill="B8CCE4" w:themeFill="accent1" w:themeFillTint="66"/>
          </w:tcPr>
          <w:p w14:paraId="0FE238C3" w14:textId="77777777" w:rsidR="006330C4" w:rsidRPr="009906CE" w:rsidRDefault="006330C4" w:rsidP="004A6F28">
            <w:pPr>
              <w:rPr>
                <w:rFonts w:asciiTheme="minorHAnsi" w:hAnsiTheme="minorHAnsi" w:cstheme="minorHAnsi"/>
                <w:b/>
                <w:bCs/>
                <w:sz w:val="22"/>
                <w:lang w:val="en-GB"/>
              </w:rPr>
            </w:pPr>
            <w:r w:rsidRPr="009906CE">
              <w:rPr>
                <w:rFonts w:asciiTheme="minorHAnsi" w:hAnsiTheme="minorHAnsi" w:cstheme="minorHAnsi"/>
                <w:b/>
                <w:bCs/>
                <w:sz w:val="22"/>
                <w:lang w:val="en-GB"/>
              </w:rPr>
              <w:t xml:space="preserve">Your task. </w:t>
            </w:r>
          </w:p>
        </w:tc>
        <w:tc>
          <w:tcPr>
            <w:tcW w:w="8222" w:type="dxa"/>
          </w:tcPr>
          <w:p w14:paraId="74A84A75" w14:textId="77777777" w:rsidR="006330C4" w:rsidRDefault="006330C4" w:rsidP="004A6F28">
            <w:pPr>
              <w:spacing w:after="160"/>
              <w:rPr>
                <w:rFonts w:asciiTheme="minorHAnsi" w:hAnsiTheme="minorHAnsi" w:cstheme="minorHAnsi"/>
                <w:bCs/>
                <w:sz w:val="22"/>
                <w:lang w:val="en-GB"/>
              </w:rPr>
            </w:pPr>
            <w:r>
              <w:rPr>
                <w:rFonts w:asciiTheme="minorHAnsi" w:hAnsiTheme="minorHAnsi" w:cstheme="minorHAnsi"/>
                <w:bCs/>
                <w:sz w:val="22"/>
                <w:lang w:val="en-GB"/>
              </w:rPr>
              <w:t xml:space="preserve">In this activity, you need to conduct a meeting with the manager to discuss the business requirements and client expectations from the website, and you also need to discuss the content which will be uploaded on the website and will discuss the target audience and website short and long-term goals. </w:t>
            </w:r>
          </w:p>
          <w:p w14:paraId="773D5E7D" w14:textId="77777777" w:rsidR="006330C4" w:rsidRDefault="006330C4" w:rsidP="004A6F28">
            <w:pPr>
              <w:spacing w:after="160"/>
              <w:rPr>
                <w:rFonts w:asciiTheme="minorHAnsi" w:hAnsiTheme="minorHAnsi" w:cstheme="minorHAnsi"/>
                <w:bCs/>
                <w:sz w:val="22"/>
                <w:lang w:val="en-GB"/>
              </w:rPr>
            </w:pPr>
            <w:r>
              <w:rPr>
                <w:rFonts w:asciiTheme="minorHAnsi" w:hAnsiTheme="minorHAnsi" w:cstheme="minorHAnsi"/>
                <w:bCs/>
                <w:sz w:val="22"/>
                <w:lang w:val="en-GB"/>
              </w:rPr>
              <w:t xml:space="preserve">You will act as the web developer, who will provide information about the strategic intent for the website. You need to ask questions about the business requirements and expectations of the clients from the manager. You also need to highlight the information/content which will be uploaded on the website and highlight the requirements of website content. Apart from this, you also need to discuss the target audience and ways they will interact using the website. You also need to highlight short and long-term goals for the website. </w:t>
            </w:r>
          </w:p>
          <w:p w14:paraId="085EE882" w14:textId="77777777" w:rsidR="006330C4" w:rsidRDefault="006330C4" w:rsidP="004A6F28">
            <w:pPr>
              <w:spacing w:after="160"/>
              <w:rPr>
                <w:rFonts w:asciiTheme="minorHAnsi" w:hAnsiTheme="minorHAnsi" w:cstheme="minorHAnsi"/>
                <w:bCs/>
                <w:sz w:val="22"/>
                <w:lang w:val="en-GB"/>
              </w:rPr>
            </w:pPr>
            <w:r>
              <w:rPr>
                <w:rFonts w:asciiTheme="minorHAnsi" w:hAnsiTheme="minorHAnsi" w:cstheme="minorHAnsi"/>
                <w:bCs/>
                <w:sz w:val="22"/>
                <w:lang w:val="en-GB"/>
              </w:rPr>
              <w:t xml:space="preserve">Moreover, you also need to highlight the business scheme which is applicable to the business structure and process. You need to discuss how the content will be grouped and highlight business structure and processes. You also need to discuss the security requirements for the website and access requirements. </w:t>
            </w:r>
          </w:p>
          <w:p w14:paraId="3C0A89E2" w14:textId="77777777" w:rsidR="006330C4" w:rsidRDefault="006330C4" w:rsidP="004A6F28">
            <w:pPr>
              <w:spacing w:after="160"/>
              <w:rPr>
                <w:rFonts w:asciiTheme="minorHAnsi" w:hAnsiTheme="minorHAnsi" w:cstheme="minorHAnsi"/>
                <w:bCs/>
                <w:sz w:val="22"/>
                <w:lang w:val="en-GB"/>
              </w:rPr>
            </w:pPr>
            <w:r>
              <w:rPr>
                <w:rFonts w:asciiTheme="minorHAnsi" w:hAnsiTheme="minorHAnsi" w:cstheme="minorHAnsi"/>
                <w:bCs/>
                <w:sz w:val="22"/>
                <w:lang w:val="en-GB"/>
              </w:rPr>
              <w:t xml:space="preserve">Your classmates will act as the manager who will participate in the meeting. The person will provide information about the business requirements from the website and information about the client expectations. The person will ask questions about the target audience and what are the short and long-term goals set for the website. The person will also provide information about the security requirements for the website. </w:t>
            </w:r>
          </w:p>
          <w:p w14:paraId="7B5887F4" w14:textId="77777777" w:rsidR="006330C4" w:rsidRDefault="006330C4" w:rsidP="004A6F28">
            <w:pPr>
              <w:spacing w:after="160"/>
              <w:rPr>
                <w:rFonts w:asciiTheme="minorHAnsi" w:hAnsiTheme="minorHAnsi" w:cstheme="minorHAnsi"/>
                <w:bCs/>
                <w:sz w:val="22"/>
                <w:lang w:val="en-GB"/>
              </w:rPr>
            </w:pPr>
            <w:r>
              <w:rPr>
                <w:rFonts w:asciiTheme="minorHAnsi" w:hAnsiTheme="minorHAnsi" w:cstheme="minorHAnsi"/>
                <w:bCs/>
                <w:sz w:val="22"/>
                <w:lang w:val="en-GB"/>
              </w:rPr>
              <w:t xml:space="preserve">In the meeting, you need to cover the following: </w:t>
            </w:r>
          </w:p>
          <w:p w14:paraId="0E648837"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Purpose of the website </w:t>
            </w:r>
          </w:p>
          <w:p w14:paraId="41CA6119"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Business requirements f</w:t>
            </w:r>
            <w:r>
              <w:rPr>
                <w:rFonts w:asciiTheme="minorHAnsi" w:hAnsiTheme="minorHAnsi" w:cstheme="minorHAnsi"/>
                <w:bCs/>
                <w:sz w:val="22"/>
                <w:lang w:val="en-GB"/>
              </w:rPr>
              <w:t>ro</w:t>
            </w:r>
            <w:r w:rsidRPr="00ED555F">
              <w:rPr>
                <w:rFonts w:asciiTheme="minorHAnsi" w:hAnsiTheme="minorHAnsi" w:cstheme="minorHAnsi"/>
                <w:bCs/>
                <w:sz w:val="22"/>
                <w:lang w:val="en-GB"/>
              </w:rPr>
              <w:t xml:space="preserve">m the website </w:t>
            </w:r>
          </w:p>
          <w:p w14:paraId="0BFBE1FD"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Client expectations f</w:t>
            </w:r>
            <w:r>
              <w:rPr>
                <w:rFonts w:asciiTheme="minorHAnsi" w:hAnsiTheme="minorHAnsi" w:cstheme="minorHAnsi"/>
                <w:bCs/>
                <w:sz w:val="22"/>
                <w:lang w:val="en-GB"/>
              </w:rPr>
              <w:t>ro</w:t>
            </w:r>
            <w:r w:rsidRPr="00ED555F">
              <w:rPr>
                <w:rFonts w:asciiTheme="minorHAnsi" w:hAnsiTheme="minorHAnsi" w:cstheme="minorHAnsi"/>
                <w:bCs/>
                <w:sz w:val="22"/>
                <w:lang w:val="en-GB"/>
              </w:rPr>
              <w:t xml:space="preserve">m the website </w:t>
            </w:r>
          </w:p>
          <w:p w14:paraId="59195B95"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Discuss content for different pages </w:t>
            </w:r>
          </w:p>
          <w:p w14:paraId="3CDB5791"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Outline information which will be shared as per web intent </w:t>
            </w:r>
          </w:p>
          <w:p w14:paraId="45BB39DB"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Discuss target audience </w:t>
            </w:r>
          </w:p>
          <w:p w14:paraId="3AA75AC7"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Highlight ways to interact with the audience</w:t>
            </w:r>
          </w:p>
          <w:p w14:paraId="4152646D"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Discuss short-term and long-term goals for the website </w:t>
            </w:r>
          </w:p>
          <w:p w14:paraId="10E3852A"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Discuss business structure and process </w:t>
            </w:r>
          </w:p>
          <w:p w14:paraId="03784E64" w14:textId="77777777" w:rsidR="006330C4" w:rsidRPr="00ED555F"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Highlight how the information will be grouped </w:t>
            </w:r>
          </w:p>
          <w:p w14:paraId="3963F34C" w14:textId="77777777" w:rsidR="006330C4" w:rsidRDefault="006330C4" w:rsidP="00C30756">
            <w:pPr>
              <w:pStyle w:val="ListParagraph"/>
              <w:numPr>
                <w:ilvl w:val="0"/>
                <w:numId w:val="3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 xml:space="preserve">Discuss security access requirements </w:t>
            </w:r>
          </w:p>
          <w:p w14:paraId="4A798173" w14:textId="77777777" w:rsidR="006330C4" w:rsidRPr="008239A4" w:rsidRDefault="006330C4" w:rsidP="00C30756">
            <w:pPr>
              <w:pStyle w:val="ListParagraph"/>
              <w:numPr>
                <w:ilvl w:val="0"/>
                <w:numId w:val="34"/>
              </w:numPr>
              <w:suppressAutoHyphens w:val="0"/>
              <w:spacing w:line="288" w:lineRule="auto"/>
              <w:contextualSpacing/>
              <w:rPr>
                <w:rFonts w:asciiTheme="minorHAnsi" w:eastAsia="Times New Roman" w:hAnsiTheme="minorHAnsi" w:cstheme="minorHAnsi"/>
                <w:sz w:val="22"/>
                <w:szCs w:val="22"/>
                <w:lang w:bidi="hi-IN"/>
              </w:rPr>
            </w:pPr>
            <w:r>
              <w:rPr>
                <w:rFonts w:asciiTheme="minorHAnsi" w:hAnsiTheme="minorHAnsi" w:cstheme="minorHAnsi"/>
                <w:sz w:val="22"/>
                <w:szCs w:val="22"/>
              </w:rPr>
              <w:t xml:space="preserve">Discuss how the information will be clustered and grouped into the right topics </w:t>
            </w:r>
          </w:p>
        </w:tc>
      </w:tr>
      <w:tr w:rsidR="006330C4" w:rsidRPr="009906CE" w14:paraId="764F9335" w14:textId="77777777" w:rsidTr="004A6F28">
        <w:tc>
          <w:tcPr>
            <w:tcW w:w="1838" w:type="dxa"/>
            <w:shd w:val="clear" w:color="auto" w:fill="B8CCE4" w:themeFill="accent1" w:themeFillTint="66"/>
          </w:tcPr>
          <w:p w14:paraId="5BD2E68A" w14:textId="77777777" w:rsidR="006330C4" w:rsidRPr="009906CE" w:rsidRDefault="006330C4" w:rsidP="004A6F28">
            <w:pPr>
              <w:rPr>
                <w:rFonts w:asciiTheme="minorHAnsi" w:hAnsiTheme="minorHAnsi" w:cstheme="minorHAnsi"/>
                <w:b/>
                <w:bCs/>
                <w:sz w:val="22"/>
                <w:lang w:val="en-GB"/>
              </w:rPr>
            </w:pPr>
            <w:r w:rsidRPr="009906CE">
              <w:rPr>
                <w:rFonts w:asciiTheme="minorHAnsi" w:hAnsiTheme="minorHAnsi" w:cstheme="minorHAnsi"/>
                <w:b/>
                <w:bCs/>
                <w:sz w:val="22"/>
                <w:lang w:val="en-GB"/>
              </w:rPr>
              <w:t xml:space="preserve">You will be required to complete. </w:t>
            </w:r>
          </w:p>
        </w:tc>
        <w:tc>
          <w:tcPr>
            <w:tcW w:w="8222" w:type="dxa"/>
          </w:tcPr>
          <w:p w14:paraId="44E321BC" w14:textId="77777777" w:rsidR="006330C4" w:rsidRPr="009906CE" w:rsidRDefault="006330C4" w:rsidP="004A6F28">
            <w:pPr>
              <w:spacing w:after="160"/>
              <w:rPr>
                <w:rFonts w:asciiTheme="minorHAnsi" w:hAnsiTheme="minorHAnsi" w:cstheme="minorHAnsi"/>
                <w:bCs/>
                <w:sz w:val="22"/>
                <w:lang w:val="en-GB"/>
              </w:rPr>
            </w:pPr>
            <w:r w:rsidRPr="009906CE">
              <w:rPr>
                <w:rFonts w:asciiTheme="minorHAnsi" w:hAnsiTheme="minorHAnsi" w:cstheme="minorHAnsi"/>
                <w:bCs/>
                <w:sz w:val="22"/>
                <w:lang w:val="en-GB"/>
              </w:rPr>
              <w:t>You are required to conduct the meeting and submit the minutes of the meeting</w:t>
            </w:r>
            <w:r>
              <w:rPr>
                <w:rFonts w:asciiTheme="minorHAnsi" w:hAnsiTheme="minorHAnsi" w:cstheme="minorHAnsi"/>
                <w:bCs/>
                <w:sz w:val="22"/>
                <w:lang w:val="en-GB"/>
              </w:rPr>
              <w:t>,</w:t>
            </w:r>
            <w:r w:rsidRPr="009906CE">
              <w:rPr>
                <w:rFonts w:asciiTheme="minorHAnsi" w:hAnsiTheme="minorHAnsi" w:cstheme="minorHAnsi"/>
                <w:bCs/>
                <w:sz w:val="22"/>
                <w:lang w:val="en-GB"/>
              </w:rPr>
              <w:t xml:space="preserve"> including the discussion held on agenda topics and conclusions arrived. (Template given).</w:t>
            </w:r>
          </w:p>
          <w:p w14:paraId="58920ED3" w14:textId="77777777" w:rsidR="006330C4" w:rsidRPr="009906CE" w:rsidRDefault="006330C4" w:rsidP="004A6F28">
            <w:pPr>
              <w:spacing w:after="160"/>
              <w:rPr>
                <w:rFonts w:asciiTheme="minorHAnsi" w:hAnsiTheme="minorHAnsi" w:cstheme="minorHAnsi"/>
                <w:bCs/>
                <w:sz w:val="22"/>
                <w:lang w:val="en-GB"/>
              </w:rPr>
            </w:pPr>
            <w:r w:rsidRPr="009906CE">
              <w:rPr>
                <w:rFonts w:asciiTheme="minorHAnsi" w:hAnsiTheme="minorHAnsi" w:cstheme="minorHAnsi"/>
                <w:bCs/>
                <w:sz w:val="22"/>
                <w:lang w:val="en-GB"/>
              </w:rPr>
              <w:lastRenderedPageBreak/>
              <w:t xml:space="preserve">Your trainer will observe your performance and complete the following performance criteria checklist. </w:t>
            </w:r>
          </w:p>
        </w:tc>
      </w:tr>
      <w:tr w:rsidR="006330C4" w14:paraId="76B210B4" w14:textId="77777777" w:rsidTr="004A6F28">
        <w:tc>
          <w:tcPr>
            <w:tcW w:w="1838" w:type="dxa"/>
            <w:shd w:val="clear" w:color="auto" w:fill="B8CCE4" w:themeFill="accent1" w:themeFillTint="66"/>
          </w:tcPr>
          <w:p w14:paraId="65CF614C" w14:textId="77777777" w:rsidR="006330C4" w:rsidRPr="009906CE" w:rsidRDefault="006330C4" w:rsidP="004A6F28">
            <w:pPr>
              <w:rPr>
                <w:rFonts w:asciiTheme="minorHAnsi" w:hAnsiTheme="minorHAnsi" w:cstheme="minorHAnsi"/>
                <w:b/>
                <w:bCs/>
                <w:sz w:val="22"/>
                <w:lang w:val="en-GB"/>
              </w:rPr>
            </w:pPr>
            <w:r w:rsidRPr="009906CE">
              <w:rPr>
                <w:rFonts w:asciiTheme="minorHAnsi" w:hAnsiTheme="minorHAnsi" w:cstheme="minorHAnsi"/>
                <w:b/>
                <w:bCs/>
                <w:sz w:val="22"/>
                <w:lang w:val="en-GB"/>
              </w:rPr>
              <w:lastRenderedPageBreak/>
              <w:t xml:space="preserve">Timeframe </w:t>
            </w:r>
          </w:p>
        </w:tc>
        <w:tc>
          <w:tcPr>
            <w:tcW w:w="8222" w:type="dxa"/>
          </w:tcPr>
          <w:p w14:paraId="5FD482FD" w14:textId="77777777" w:rsidR="006330C4" w:rsidRPr="009906CE" w:rsidRDefault="006330C4" w:rsidP="004A6F28">
            <w:pPr>
              <w:spacing w:after="160"/>
              <w:rPr>
                <w:rFonts w:asciiTheme="minorHAnsi" w:hAnsiTheme="minorHAnsi" w:cstheme="minorHAnsi"/>
                <w:bCs/>
                <w:sz w:val="22"/>
                <w:lang w:val="en-GB"/>
              </w:rPr>
            </w:pPr>
            <w:r w:rsidRPr="009906CE">
              <w:rPr>
                <w:rFonts w:asciiTheme="minorHAnsi" w:hAnsiTheme="minorHAnsi" w:cstheme="minorHAnsi"/>
                <w:bCs/>
                <w:sz w:val="22"/>
                <w:lang w:val="en-GB"/>
              </w:rPr>
              <w:t>You need to complete this meeting in 10-15 minutes</w:t>
            </w:r>
            <w:r>
              <w:rPr>
                <w:rFonts w:asciiTheme="minorHAnsi" w:hAnsiTheme="minorHAnsi" w:cstheme="minorHAnsi"/>
                <w:bCs/>
                <w:sz w:val="22"/>
                <w:lang w:val="en-GB"/>
              </w:rPr>
              <w:t>,</w:t>
            </w:r>
            <w:r w:rsidRPr="009906CE">
              <w:rPr>
                <w:rFonts w:asciiTheme="minorHAnsi" w:hAnsiTheme="minorHAnsi" w:cstheme="minorHAnsi"/>
                <w:bCs/>
                <w:sz w:val="22"/>
                <w:lang w:val="en-GB"/>
              </w:rPr>
              <w:t xml:space="preserve"> and your trainer will provide you additional time to complete </w:t>
            </w:r>
            <w:r>
              <w:rPr>
                <w:rFonts w:asciiTheme="minorHAnsi" w:hAnsiTheme="minorHAnsi" w:cstheme="minorHAnsi"/>
                <w:bCs/>
                <w:sz w:val="22"/>
                <w:lang w:val="en-GB"/>
              </w:rPr>
              <w:t xml:space="preserve">the </w:t>
            </w:r>
            <w:r w:rsidRPr="009906CE">
              <w:rPr>
                <w:rFonts w:asciiTheme="minorHAnsi" w:hAnsiTheme="minorHAnsi" w:cstheme="minorHAnsi"/>
                <w:bCs/>
                <w:sz w:val="22"/>
                <w:lang w:val="en-GB"/>
              </w:rPr>
              <w:t xml:space="preserve">minute of the meeting template. </w:t>
            </w:r>
          </w:p>
        </w:tc>
      </w:tr>
    </w:tbl>
    <w:p w14:paraId="2837BFB4" w14:textId="77777777" w:rsidR="006330C4" w:rsidRPr="00BA272B" w:rsidRDefault="006330C4" w:rsidP="006330C4">
      <w:pPr>
        <w:shd w:val="clear" w:color="auto" w:fill="FFFFFF" w:themeFill="background1"/>
        <w:rPr>
          <w:rFonts w:asciiTheme="minorHAnsi" w:hAnsiTheme="minorHAnsi" w:cstheme="minorHAnsi"/>
          <w:b/>
          <w:bCs/>
          <w:sz w:val="28"/>
          <w:szCs w:val="28"/>
        </w:rPr>
      </w:pPr>
    </w:p>
    <w:tbl>
      <w:tblPr>
        <w:tblStyle w:val="FedUTableGrid4"/>
        <w:tblW w:w="10060" w:type="dxa"/>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0060"/>
      </w:tblGrid>
      <w:tr w:rsidR="006330C4" w:rsidRPr="00ED555F" w14:paraId="1D935386" w14:textId="77777777" w:rsidTr="004A6F28">
        <w:trPr>
          <w:trHeight w:val="599"/>
        </w:trPr>
        <w:tc>
          <w:tcPr>
            <w:tcW w:w="10060" w:type="dxa"/>
            <w:shd w:val="clear" w:color="auto" w:fill="DBE5F1" w:themeFill="accent1" w:themeFillTint="33"/>
          </w:tcPr>
          <w:p w14:paraId="7DC22F08" w14:textId="77777777" w:rsidR="006330C4" w:rsidRPr="00ED555F" w:rsidRDefault="006330C4" w:rsidP="004A6F28">
            <w:pPr>
              <w:spacing w:before="240"/>
              <w:rPr>
                <w:rFonts w:asciiTheme="minorHAnsi" w:hAnsiTheme="minorHAnsi" w:cstheme="minorHAnsi"/>
                <w:b/>
                <w:bCs/>
                <w:sz w:val="28"/>
                <w:szCs w:val="28"/>
              </w:rPr>
            </w:pPr>
            <w:r w:rsidRPr="00ED555F">
              <w:rPr>
                <w:rFonts w:asciiTheme="minorHAnsi" w:hAnsiTheme="minorHAnsi" w:cstheme="minorHAnsi"/>
                <w:b/>
                <w:bCs/>
                <w:sz w:val="28"/>
                <w:szCs w:val="28"/>
              </w:rPr>
              <w:t>Template -</w:t>
            </w:r>
            <w:r w:rsidRPr="00ED555F">
              <w:rPr>
                <w:rFonts w:asciiTheme="minorHAnsi" w:hAnsiTheme="minorHAnsi" w:cstheme="minorHAnsi"/>
                <w:b/>
                <w:bCs/>
              </w:rPr>
              <w:t>Minutes</w:t>
            </w:r>
            <w:r w:rsidRPr="00ED555F">
              <w:rPr>
                <w:rFonts w:asciiTheme="minorHAnsi" w:hAnsiTheme="minorHAnsi" w:cstheme="minorHAnsi"/>
                <w:b/>
                <w:bCs/>
                <w:sz w:val="28"/>
                <w:szCs w:val="28"/>
              </w:rPr>
              <w:t xml:space="preserve"> of Meeting</w:t>
            </w:r>
          </w:p>
        </w:tc>
      </w:tr>
      <w:tr w:rsidR="006330C4" w:rsidRPr="00BA272B" w14:paraId="00BC0314" w14:textId="77777777" w:rsidTr="004A6F28">
        <w:trPr>
          <w:trHeight w:val="2418"/>
        </w:trPr>
        <w:tc>
          <w:tcPr>
            <w:tcW w:w="10060" w:type="dxa"/>
          </w:tcPr>
          <w:p w14:paraId="3F5F0F07" w14:textId="6B2D6415" w:rsidR="006330C4" w:rsidRPr="00E51DFF" w:rsidRDefault="006330C4" w:rsidP="004A6F28">
            <w:pPr>
              <w:spacing w:before="240"/>
              <w:rPr>
                <w:rFonts w:asciiTheme="minorHAnsi" w:hAnsiTheme="minorHAnsi" w:cstheme="minorHAnsi"/>
                <w:b/>
                <w:sz w:val="22"/>
                <w:szCs w:val="22"/>
                <w:lang w:eastAsia="en-AU"/>
              </w:rPr>
            </w:pPr>
            <w:r w:rsidRPr="00E51DFF">
              <w:rPr>
                <w:rFonts w:asciiTheme="minorHAnsi" w:hAnsiTheme="minorHAnsi" w:cstheme="minorHAnsi"/>
                <w:b/>
                <w:sz w:val="22"/>
                <w:szCs w:val="22"/>
                <w:lang w:eastAsia="en-AU"/>
              </w:rPr>
              <w:t xml:space="preserve">Meeting Objective: </w:t>
            </w:r>
            <w:r w:rsidR="00EA6758" w:rsidRPr="00EA6758">
              <w:rPr>
                <w:rFonts w:asciiTheme="minorHAnsi" w:hAnsiTheme="minorHAnsi" w:cstheme="minorHAnsi"/>
                <w:b/>
                <w:sz w:val="22"/>
                <w:szCs w:val="22"/>
                <w:lang w:eastAsia="en-AU"/>
              </w:rPr>
              <w:t>Identify and discuss the content for a website</w:t>
            </w:r>
          </w:p>
          <w:p w14:paraId="21550704" w14:textId="0E773D91" w:rsidR="006330C4" w:rsidRPr="00E51DFF" w:rsidRDefault="006330C4" w:rsidP="004A6F28">
            <w:pPr>
              <w:spacing w:before="240"/>
              <w:rPr>
                <w:rFonts w:asciiTheme="minorHAnsi" w:hAnsiTheme="minorHAnsi" w:cstheme="minorHAnsi"/>
                <w:b/>
                <w:sz w:val="22"/>
                <w:szCs w:val="22"/>
                <w:lang w:eastAsia="en-AU"/>
              </w:rPr>
            </w:pPr>
            <w:r w:rsidRPr="00E51DFF">
              <w:rPr>
                <w:rFonts w:asciiTheme="minorHAnsi" w:hAnsiTheme="minorHAnsi" w:cstheme="minorHAnsi"/>
                <w:b/>
                <w:sz w:val="22"/>
                <w:szCs w:val="22"/>
                <w:lang w:eastAsia="en-AU"/>
              </w:rPr>
              <w:t xml:space="preserve">Attendees: </w:t>
            </w:r>
            <w:r w:rsidR="00EA6758">
              <w:rPr>
                <w:rFonts w:asciiTheme="minorHAnsi" w:hAnsiTheme="minorHAnsi" w:cstheme="minorHAnsi"/>
                <w:b/>
                <w:sz w:val="22"/>
                <w:szCs w:val="22"/>
                <w:lang w:eastAsia="en-AU"/>
              </w:rPr>
              <w:t xml:space="preserve">Olivia Streets (IT manager) and </w:t>
            </w:r>
            <w:proofErr w:type="spellStart"/>
            <w:r w:rsidR="00EA6758">
              <w:rPr>
                <w:rFonts w:asciiTheme="minorHAnsi" w:hAnsiTheme="minorHAnsi" w:cstheme="minorHAnsi"/>
                <w:b/>
                <w:sz w:val="22"/>
                <w:szCs w:val="22"/>
                <w:lang w:eastAsia="en-AU"/>
              </w:rPr>
              <w:t>Yiren</w:t>
            </w:r>
            <w:proofErr w:type="spellEnd"/>
            <w:r w:rsidR="00EA6758">
              <w:rPr>
                <w:rFonts w:asciiTheme="minorHAnsi" w:hAnsiTheme="minorHAnsi" w:cstheme="minorHAnsi"/>
                <w:b/>
                <w:sz w:val="22"/>
                <w:szCs w:val="22"/>
                <w:lang w:eastAsia="en-AU"/>
              </w:rPr>
              <w:t xml:space="preserve"> </w:t>
            </w:r>
          </w:p>
          <w:p w14:paraId="15068272" w14:textId="0368F6C8" w:rsidR="006330C4" w:rsidRPr="00E51DFF" w:rsidRDefault="006330C4" w:rsidP="00E51DFF">
            <w:pPr>
              <w:spacing w:before="240"/>
              <w:rPr>
                <w:rFonts w:asciiTheme="minorHAnsi" w:hAnsiTheme="minorHAnsi" w:cstheme="minorHAnsi"/>
                <w:b/>
                <w:sz w:val="22"/>
                <w:szCs w:val="22"/>
                <w:lang w:eastAsia="en-AU"/>
              </w:rPr>
            </w:pPr>
            <w:r w:rsidRPr="00E51DFF">
              <w:rPr>
                <w:rFonts w:asciiTheme="minorHAnsi" w:hAnsiTheme="minorHAnsi" w:cstheme="minorHAnsi"/>
                <w:b/>
                <w:sz w:val="22"/>
                <w:szCs w:val="22"/>
                <w:lang w:eastAsia="en-AU"/>
              </w:rPr>
              <w:t xml:space="preserve">Venue:   </w:t>
            </w:r>
            <w:r w:rsidR="00EA6758">
              <w:rPr>
                <w:rFonts w:asciiTheme="minorHAnsi" w:hAnsiTheme="minorHAnsi" w:cstheme="minorHAnsi"/>
                <w:b/>
                <w:sz w:val="22"/>
                <w:szCs w:val="22"/>
                <w:lang w:eastAsia="en-AU"/>
              </w:rPr>
              <w:t xml:space="preserve">Zoom Meeting </w:t>
            </w:r>
          </w:p>
          <w:p w14:paraId="2DA183B1" w14:textId="703056F0" w:rsidR="006330C4" w:rsidRPr="00E51DFF" w:rsidRDefault="006330C4" w:rsidP="004A6F28">
            <w:pPr>
              <w:spacing w:before="240"/>
              <w:rPr>
                <w:rFonts w:asciiTheme="minorHAnsi" w:hAnsiTheme="minorHAnsi" w:cstheme="minorHAnsi"/>
                <w:b/>
                <w:sz w:val="22"/>
                <w:szCs w:val="22"/>
                <w:lang w:eastAsia="en-AU"/>
              </w:rPr>
            </w:pPr>
            <w:r w:rsidRPr="00E51DFF">
              <w:rPr>
                <w:rFonts w:asciiTheme="minorHAnsi" w:hAnsiTheme="minorHAnsi" w:cstheme="minorHAnsi"/>
                <w:b/>
                <w:sz w:val="22"/>
                <w:szCs w:val="22"/>
                <w:lang w:eastAsia="en-AU"/>
              </w:rPr>
              <w:t xml:space="preserve">Date:  </w:t>
            </w:r>
            <w:r w:rsidR="00EA6758">
              <w:rPr>
                <w:rFonts w:asciiTheme="minorHAnsi" w:hAnsiTheme="minorHAnsi" w:cstheme="minorHAnsi"/>
                <w:b/>
                <w:sz w:val="22"/>
                <w:szCs w:val="22"/>
                <w:lang w:eastAsia="en-AU"/>
              </w:rPr>
              <w:t xml:space="preserve">7/3/2022 </w:t>
            </w:r>
          </w:p>
          <w:p w14:paraId="2845F50B" w14:textId="77777777" w:rsidR="006330C4" w:rsidRPr="00E51DFF" w:rsidRDefault="006330C4" w:rsidP="004A6F28">
            <w:pPr>
              <w:spacing w:before="240"/>
              <w:rPr>
                <w:rFonts w:asciiTheme="minorHAnsi" w:hAnsiTheme="minorHAnsi" w:cstheme="minorHAnsi"/>
                <w:b/>
                <w:sz w:val="22"/>
                <w:szCs w:val="22"/>
                <w:lang w:eastAsia="en-AU"/>
              </w:rPr>
            </w:pPr>
            <w:r w:rsidRPr="00E51DFF">
              <w:rPr>
                <w:rFonts w:asciiTheme="minorHAnsi" w:hAnsiTheme="minorHAnsi" w:cstheme="minorHAnsi"/>
                <w:b/>
                <w:sz w:val="22"/>
                <w:szCs w:val="22"/>
                <w:lang w:eastAsia="en-AU"/>
              </w:rPr>
              <w:t xml:space="preserve">Discussion held: </w:t>
            </w:r>
          </w:p>
          <w:p w14:paraId="1ED67560" w14:textId="77777777" w:rsidR="006330C4" w:rsidRPr="00ED555F" w:rsidRDefault="006330C4" w:rsidP="004A6F28">
            <w:pPr>
              <w:spacing w:after="160"/>
              <w:rPr>
                <w:rFonts w:asciiTheme="minorHAnsi" w:hAnsiTheme="minorHAnsi" w:cstheme="minorHAnsi"/>
                <w:b/>
                <w:i/>
                <w:iCs/>
                <w:color w:val="FF0000"/>
                <w:sz w:val="22"/>
                <w:lang w:val="en-GB"/>
              </w:rPr>
            </w:pPr>
          </w:p>
          <w:tbl>
            <w:tblPr>
              <w:tblStyle w:val="TableGrid"/>
              <w:tblW w:w="0" w:type="auto"/>
              <w:tblInd w:w="3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410"/>
              <w:gridCol w:w="3819"/>
              <w:gridCol w:w="4394"/>
            </w:tblGrid>
            <w:tr w:rsidR="006330C4" w:rsidRPr="00ED555F" w14:paraId="3AE8DFF4" w14:textId="77777777" w:rsidTr="004A6F28">
              <w:trPr>
                <w:trHeight w:val="265"/>
              </w:trPr>
              <w:tc>
                <w:tcPr>
                  <w:tcW w:w="1410" w:type="dxa"/>
                  <w:shd w:val="clear" w:color="auto" w:fill="DBE5F1" w:themeFill="accent1" w:themeFillTint="33"/>
                </w:tcPr>
                <w:p w14:paraId="24619734" w14:textId="77777777" w:rsidR="006330C4" w:rsidRPr="00ED555F" w:rsidRDefault="006330C4" w:rsidP="004A6F28">
                  <w:pPr>
                    <w:spacing w:before="240"/>
                    <w:rPr>
                      <w:rFonts w:asciiTheme="minorHAnsi" w:hAnsiTheme="minorHAnsi" w:cstheme="minorHAnsi"/>
                      <w:b/>
                      <w:i/>
                      <w:iCs/>
                      <w:sz w:val="22"/>
                      <w:szCs w:val="22"/>
                      <w:u w:val="single"/>
                    </w:rPr>
                  </w:pPr>
                  <w:r w:rsidRPr="00ED555F">
                    <w:rPr>
                      <w:rFonts w:asciiTheme="minorHAnsi" w:hAnsiTheme="minorHAnsi" w:cstheme="minorHAnsi"/>
                      <w:b/>
                      <w:i/>
                      <w:iCs/>
                      <w:sz w:val="22"/>
                      <w:szCs w:val="22"/>
                      <w:u w:val="single"/>
                    </w:rPr>
                    <w:t>Sr no</w:t>
                  </w:r>
                </w:p>
              </w:tc>
              <w:tc>
                <w:tcPr>
                  <w:tcW w:w="3819" w:type="dxa"/>
                  <w:shd w:val="clear" w:color="auto" w:fill="DBE5F1" w:themeFill="accent1" w:themeFillTint="33"/>
                </w:tcPr>
                <w:p w14:paraId="4EF269A0" w14:textId="77777777" w:rsidR="006330C4" w:rsidRPr="00ED555F" w:rsidRDefault="006330C4" w:rsidP="004A6F28">
                  <w:pPr>
                    <w:spacing w:before="240"/>
                    <w:rPr>
                      <w:rFonts w:asciiTheme="minorHAnsi" w:hAnsiTheme="minorHAnsi" w:cstheme="minorHAnsi"/>
                      <w:b/>
                      <w:i/>
                      <w:iCs/>
                      <w:sz w:val="22"/>
                      <w:szCs w:val="22"/>
                      <w:u w:val="single"/>
                    </w:rPr>
                  </w:pPr>
                  <w:r w:rsidRPr="00ED555F">
                    <w:rPr>
                      <w:rFonts w:asciiTheme="minorHAnsi" w:hAnsiTheme="minorHAnsi" w:cstheme="minorHAnsi"/>
                      <w:b/>
                      <w:i/>
                      <w:iCs/>
                      <w:sz w:val="22"/>
                      <w:szCs w:val="22"/>
                      <w:u w:val="single"/>
                    </w:rPr>
                    <w:t>Topics discussed</w:t>
                  </w:r>
                </w:p>
              </w:tc>
              <w:tc>
                <w:tcPr>
                  <w:tcW w:w="4394" w:type="dxa"/>
                  <w:shd w:val="clear" w:color="auto" w:fill="DBE5F1" w:themeFill="accent1" w:themeFillTint="33"/>
                </w:tcPr>
                <w:p w14:paraId="44CB00C2" w14:textId="77777777" w:rsidR="006330C4" w:rsidRPr="00ED555F" w:rsidRDefault="006330C4" w:rsidP="004A6F28">
                  <w:pPr>
                    <w:spacing w:before="240"/>
                    <w:rPr>
                      <w:rFonts w:asciiTheme="minorHAnsi" w:hAnsiTheme="minorHAnsi" w:cstheme="minorHAnsi"/>
                      <w:b/>
                      <w:i/>
                      <w:iCs/>
                      <w:sz w:val="22"/>
                      <w:szCs w:val="22"/>
                      <w:u w:val="single"/>
                    </w:rPr>
                  </w:pPr>
                  <w:r w:rsidRPr="00ED555F">
                    <w:rPr>
                      <w:rFonts w:asciiTheme="minorHAnsi" w:hAnsiTheme="minorHAnsi" w:cstheme="minorHAnsi"/>
                      <w:b/>
                      <w:i/>
                      <w:iCs/>
                      <w:sz w:val="22"/>
                      <w:szCs w:val="22"/>
                      <w:u w:val="single"/>
                    </w:rPr>
                    <w:t>Discussion held</w:t>
                  </w:r>
                </w:p>
              </w:tc>
            </w:tr>
            <w:tr w:rsidR="00E51DFF" w:rsidRPr="00ED555F" w14:paraId="748703F1" w14:textId="77777777" w:rsidTr="004A6F28">
              <w:trPr>
                <w:trHeight w:val="251"/>
              </w:trPr>
              <w:tc>
                <w:tcPr>
                  <w:tcW w:w="1410" w:type="dxa"/>
                </w:tcPr>
                <w:p w14:paraId="12E46671" w14:textId="1ECD3CD7"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1</w:t>
                  </w:r>
                </w:p>
              </w:tc>
              <w:tc>
                <w:tcPr>
                  <w:tcW w:w="3819" w:type="dxa"/>
                </w:tcPr>
                <w:p w14:paraId="5F3AA583" w14:textId="18308C61"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Purpose of the website </w:t>
                  </w:r>
                </w:p>
              </w:tc>
              <w:tc>
                <w:tcPr>
                  <w:tcW w:w="4394" w:type="dxa"/>
                </w:tcPr>
                <w:p w14:paraId="67EC6FB9" w14:textId="2F8EAF4D" w:rsidR="00E51DFF" w:rsidRPr="00EA6758" w:rsidRDefault="00EA6758" w:rsidP="00E51DFF">
                  <w:pPr>
                    <w:spacing w:after="160"/>
                    <w:rPr>
                      <w:rFonts w:asciiTheme="minorHAnsi" w:hAnsiTheme="minorHAnsi" w:cstheme="minorHAnsi"/>
                      <w:bCs/>
                      <w:sz w:val="22"/>
                      <w:lang w:val="en-GB" w:eastAsia="en-US"/>
                    </w:rPr>
                  </w:pPr>
                  <w:r w:rsidRPr="00EA6758">
                    <w:rPr>
                      <w:rFonts w:asciiTheme="minorHAnsi" w:hAnsiTheme="minorHAnsi" w:cstheme="minorHAnsi"/>
                      <w:bCs/>
                      <w:sz w:val="22"/>
                      <w:lang w:val="en-GB" w:eastAsia="en-US"/>
                    </w:rPr>
                    <w:t xml:space="preserve">for </w:t>
                  </w:r>
                  <w:r>
                    <w:rPr>
                      <w:rFonts w:asciiTheme="minorHAnsi" w:hAnsiTheme="minorHAnsi" w:cstheme="minorHAnsi"/>
                      <w:bCs/>
                      <w:sz w:val="22"/>
                      <w:lang w:val="en-GB" w:eastAsia="en-US"/>
                    </w:rPr>
                    <w:t xml:space="preserve">the company </w:t>
                  </w:r>
                  <w:r w:rsidRPr="00EA6758">
                    <w:rPr>
                      <w:rFonts w:asciiTheme="minorHAnsi" w:hAnsiTheme="minorHAnsi" w:cstheme="minorHAnsi"/>
                      <w:bCs/>
                      <w:sz w:val="22"/>
                      <w:lang w:val="en-GB" w:eastAsia="en-US"/>
                    </w:rPr>
                    <w:t>Computer Force to sell and market their products</w:t>
                  </w:r>
                  <w:r w:rsidR="00443B47">
                    <w:rPr>
                      <w:rFonts w:asciiTheme="minorHAnsi" w:hAnsiTheme="minorHAnsi" w:cstheme="minorHAnsi"/>
                      <w:bCs/>
                      <w:sz w:val="22"/>
                      <w:lang w:val="en-GB" w:eastAsia="en-US"/>
                    </w:rPr>
                    <w:t xml:space="preserve"> online </w:t>
                  </w:r>
                </w:p>
              </w:tc>
            </w:tr>
            <w:tr w:rsidR="00E51DFF" w:rsidRPr="00ED555F" w14:paraId="7297138C" w14:textId="77777777" w:rsidTr="00E51DFF">
              <w:trPr>
                <w:trHeight w:val="491"/>
              </w:trPr>
              <w:tc>
                <w:tcPr>
                  <w:tcW w:w="1410" w:type="dxa"/>
                </w:tcPr>
                <w:p w14:paraId="20D38E25" w14:textId="42A3CDFC"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2</w:t>
                  </w:r>
                </w:p>
              </w:tc>
              <w:tc>
                <w:tcPr>
                  <w:tcW w:w="3819" w:type="dxa"/>
                </w:tcPr>
                <w:p w14:paraId="6F00E208" w14:textId="51D27B57"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Business requirements from the website </w:t>
                  </w:r>
                </w:p>
              </w:tc>
              <w:tc>
                <w:tcPr>
                  <w:tcW w:w="4394" w:type="dxa"/>
                </w:tcPr>
                <w:p w14:paraId="0FEC2D6B" w14:textId="0544F08A" w:rsidR="00E51DFF" w:rsidRPr="006A2D6D" w:rsidRDefault="006F3330" w:rsidP="00E51DFF">
                  <w:pPr>
                    <w:spacing w:after="160"/>
                    <w:rPr>
                      <w:rFonts w:asciiTheme="minorHAnsi" w:hAnsiTheme="minorHAnsi" w:cstheme="minorHAnsi"/>
                      <w:bCs/>
                      <w:sz w:val="22"/>
                      <w:lang w:val="en-GB"/>
                    </w:rPr>
                  </w:pPr>
                  <w:r w:rsidRPr="00D726AD">
                    <w:rPr>
                      <w:rFonts w:asciiTheme="minorHAnsi" w:hAnsiTheme="minorHAnsi" w:cstheme="minorHAnsi"/>
                      <w:sz w:val="22"/>
                      <w:szCs w:val="22"/>
                      <w:lang w:val="en-GB" w:bidi="en-AU"/>
                    </w:rPr>
                    <w:t xml:space="preserve">Sales will be undertaken purely online through </w:t>
                  </w:r>
                  <w:r>
                    <w:rPr>
                      <w:rFonts w:asciiTheme="minorHAnsi" w:hAnsiTheme="minorHAnsi" w:cstheme="minorHAnsi"/>
                      <w:sz w:val="22"/>
                      <w:szCs w:val="22"/>
                      <w:lang w:val="en-GB" w:bidi="en-AU"/>
                    </w:rPr>
                    <w:t xml:space="preserve">the </w:t>
                  </w:r>
                  <w:r w:rsidRPr="00D726AD">
                    <w:rPr>
                      <w:rFonts w:asciiTheme="minorHAnsi" w:hAnsiTheme="minorHAnsi" w:cstheme="minorHAnsi"/>
                      <w:sz w:val="22"/>
                      <w:szCs w:val="22"/>
                      <w:lang w:val="en-GB" w:bidi="en-AU"/>
                    </w:rPr>
                    <w:t>website</w:t>
                  </w:r>
                  <w:r w:rsidR="00443B47">
                    <w:rPr>
                      <w:rFonts w:asciiTheme="minorHAnsi" w:hAnsiTheme="minorHAnsi" w:cstheme="minorHAnsi"/>
                      <w:sz w:val="22"/>
                      <w:szCs w:val="22"/>
                      <w:lang w:val="en-GB" w:bidi="en-AU"/>
                    </w:rPr>
                    <w:t xml:space="preserve">. The website should be easy to navigate for customers and be accessible for a wide range of customers with different needs. </w:t>
                  </w:r>
                </w:p>
              </w:tc>
            </w:tr>
            <w:tr w:rsidR="00E51DFF" w:rsidRPr="00ED555F" w14:paraId="7C4D49C7" w14:textId="77777777" w:rsidTr="00E51DFF">
              <w:trPr>
                <w:trHeight w:val="491"/>
              </w:trPr>
              <w:tc>
                <w:tcPr>
                  <w:tcW w:w="1410" w:type="dxa"/>
                </w:tcPr>
                <w:p w14:paraId="768FFEAB" w14:textId="21221A22"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3</w:t>
                  </w:r>
                </w:p>
              </w:tc>
              <w:tc>
                <w:tcPr>
                  <w:tcW w:w="3819" w:type="dxa"/>
                </w:tcPr>
                <w:p w14:paraId="0D29DC23" w14:textId="12D2973E"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Client expectations from the website </w:t>
                  </w:r>
                </w:p>
              </w:tc>
              <w:tc>
                <w:tcPr>
                  <w:tcW w:w="4394" w:type="dxa"/>
                </w:tcPr>
                <w:p w14:paraId="3DE357DC" w14:textId="77777777" w:rsidR="00E51DFF" w:rsidRDefault="006F3330" w:rsidP="00E51DFF">
                  <w:pPr>
                    <w:spacing w:after="160"/>
                    <w:rPr>
                      <w:rFonts w:asciiTheme="minorHAnsi" w:hAnsiTheme="minorHAnsi" w:cstheme="minorHAnsi"/>
                      <w:bCs/>
                      <w:sz w:val="22"/>
                      <w:lang w:val="en-GB"/>
                    </w:rPr>
                  </w:pPr>
                  <w:r>
                    <w:rPr>
                      <w:rFonts w:asciiTheme="minorHAnsi" w:hAnsiTheme="minorHAnsi" w:cstheme="minorHAnsi"/>
                      <w:bCs/>
                      <w:sz w:val="22"/>
                      <w:lang w:val="en-GB"/>
                    </w:rPr>
                    <w:t>To browse all products and able to purchase the product online</w:t>
                  </w:r>
                </w:p>
                <w:p w14:paraId="02E3E062" w14:textId="77777777" w:rsidR="006F3330" w:rsidRDefault="006F3330" w:rsidP="00E51DFF">
                  <w:pPr>
                    <w:spacing w:after="160"/>
                    <w:rPr>
                      <w:rFonts w:asciiTheme="minorHAnsi" w:hAnsiTheme="minorHAnsi" w:cstheme="minorHAnsi"/>
                      <w:bCs/>
                      <w:sz w:val="22"/>
                      <w:lang w:val="en-GB"/>
                    </w:rPr>
                  </w:pPr>
                  <w:r>
                    <w:rPr>
                      <w:rFonts w:asciiTheme="minorHAnsi" w:hAnsiTheme="minorHAnsi" w:cstheme="minorHAnsi"/>
                      <w:bCs/>
                      <w:sz w:val="22"/>
                      <w:lang w:val="en-GB"/>
                    </w:rPr>
                    <w:t>Be able to interact with the website through asking questions.</w:t>
                  </w:r>
                </w:p>
                <w:p w14:paraId="19EEE17D" w14:textId="35DB03EC" w:rsidR="00443B47" w:rsidRPr="006A2D6D" w:rsidRDefault="00443B47" w:rsidP="00E51DFF">
                  <w:pPr>
                    <w:spacing w:after="160"/>
                    <w:rPr>
                      <w:rFonts w:asciiTheme="minorHAnsi" w:hAnsiTheme="minorHAnsi" w:cstheme="minorHAnsi"/>
                      <w:bCs/>
                      <w:sz w:val="22"/>
                      <w:lang w:val="en-GB"/>
                    </w:rPr>
                  </w:pPr>
                  <w:r>
                    <w:rPr>
                      <w:rFonts w:asciiTheme="minorHAnsi" w:hAnsiTheme="minorHAnsi" w:cstheme="minorHAnsi"/>
                      <w:bCs/>
                      <w:sz w:val="22"/>
                      <w:lang w:val="en-GB"/>
                    </w:rPr>
                    <w:t>Easy to navigate.</w:t>
                  </w:r>
                </w:p>
              </w:tc>
            </w:tr>
            <w:tr w:rsidR="00E51DFF" w:rsidRPr="00ED555F" w14:paraId="48745EFC" w14:textId="77777777" w:rsidTr="00E51DFF">
              <w:trPr>
                <w:trHeight w:val="491"/>
              </w:trPr>
              <w:tc>
                <w:tcPr>
                  <w:tcW w:w="1410" w:type="dxa"/>
                </w:tcPr>
                <w:p w14:paraId="7AAF186D" w14:textId="34515F2C"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4</w:t>
                  </w:r>
                </w:p>
              </w:tc>
              <w:tc>
                <w:tcPr>
                  <w:tcW w:w="3819" w:type="dxa"/>
                </w:tcPr>
                <w:p w14:paraId="2A4912BF" w14:textId="3400E8CF"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Discuss content for different pages </w:t>
                  </w:r>
                </w:p>
              </w:tc>
              <w:tc>
                <w:tcPr>
                  <w:tcW w:w="4394" w:type="dxa"/>
                </w:tcPr>
                <w:p w14:paraId="1B69E49F" w14:textId="7DB488A6" w:rsidR="00E51DFF" w:rsidRPr="00E80204" w:rsidRDefault="006F3330" w:rsidP="00E51DFF">
                  <w:pPr>
                    <w:spacing w:after="160"/>
                    <w:rPr>
                      <w:rFonts w:ascii="Microsoft YaHei" w:eastAsia="Microsoft YaHei" w:hAnsi="Microsoft YaHei" w:cs="Microsoft YaHei"/>
                      <w:bCs/>
                      <w:sz w:val="22"/>
                      <w:lang w:eastAsia="ja-JP"/>
                    </w:rPr>
                  </w:pPr>
                  <w:r>
                    <w:rPr>
                      <w:rFonts w:asciiTheme="minorHAnsi" w:hAnsiTheme="minorHAnsi" w:cstheme="minorHAnsi"/>
                      <w:bCs/>
                      <w:sz w:val="22"/>
                      <w:lang w:val="en-GB"/>
                    </w:rPr>
                    <w:t xml:space="preserve">The main layout </w:t>
                  </w:r>
                  <w:r w:rsidR="00E80204">
                    <w:rPr>
                      <w:rFonts w:asciiTheme="minorHAnsi" w:hAnsiTheme="minorHAnsi" w:cstheme="minorHAnsi"/>
                      <w:bCs/>
                      <w:sz w:val="22"/>
                      <w:lang w:val="en-GB"/>
                    </w:rPr>
                    <w:t>remains</w:t>
                  </w:r>
                  <w:r>
                    <w:rPr>
                      <w:rFonts w:asciiTheme="minorHAnsi" w:hAnsiTheme="minorHAnsi" w:cstheme="minorHAnsi"/>
                      <w:bCs/>
                      <w:sz w:val="22"/>
                      <w:lang w:val="en-GB"/>
                    </w:rPr>
                    <w:t xml:space="preserve"> the same </w:t>
                  </w:r>
                  <w:r w:rsidR="00443B47">
                    <w:rPr>
                      <w:rFonts w:asciiTheme="minorHAnsi" w:hAnsiTheme="minorHAnsi" w:cstheme="minorHAnsi"/>
                      <w:bCs/>
                      <w:sz w:val="22"/>
                      <w:lang w:val="en-GB"/>
                    </w:rPr>
                    <w:t xml:space="preserve">including header, menu, aside and footer, </w:t>
                  </w:r>
                  <w:r>
                    <w:rPr>
                      <w:rFonts w:asciiTheme="minorHAnsi" w:hAnsiTheme="minorHAnsi" w:cstheme="minorHAnsi"/>
                      <w:bCs/>
                      <w:sz w:val="22"/>
                      <w:lang w:val="en-GB"/>
                    </w:rPr>
                    <w:t xml:space="preserve">while the main section of each page change according to </w:t>
                  </w:r>
                  <w:r w:rsidR="00443B47">
                    <w:rPr>
                      <w:rFonts w:asciiTheme="minorHAnsi" w:hAnsiTheme="minorHAnsi" w:cstheme="minorHAnsi"/>
                      <w:bCs/>
                      <w:sz w:val="22"/>
                      <w:lang w:val="en-GB"/>
                    </w:rPr>
                    <w:t>different c</w:t>
                  </w:r>
                  <w:r>
                    <w:rPr>
                      <w:rFonts w:asciiTheme="minorHAnsi" w:hAnsiTheme="minorHAnsi" w:cstheme="minorHAnsi"/>
                      <w:bCs/>
                      <w:sz w:val="22"/>
                      <w:lang w:val="en-GB"/>
                    </w:rPr>
                    <w:t>ontent</w:t>
                  </w:r>
                  <w:r w:rsidR="00443B47">
                    <w:rPr>
                      <w:rFonts w:asciiTheme="minorHAnsi" w:hAnsiTheme="minorHAnsi" w:cstheme="minorHAnsi"/>
                      <w:bCs/>
                      <w:sz w:val="22"/>
                      <w:lang w:val="en-GB"/>
                    </w:rPr>
                    <w:t xml:space="preserve">. </w:t>
                  </w:r>
                  <w:r w:rsidR="00E80204">
                    <w:rPr>
                      <w:rFonts w:asciiTheme="minorHAnsi" w:hAnsiTheme="minorHAnsi" w:cstheme="minorHAnsi"/>
                      <w:bCs/>
                      <w:sz w:val="22"/>
                      <w:lang w:val="en-GB"/>
                    </w:rPr>
                    <w:t xml:space="preserve">For example, the home page will include the main slogan and product categories. There will be about 20 pages within the website. </w:t>
                  </w:r>
                </w:p>
              </w:tc>
            </w:tr>
            <w:tr w:rsidR="00E51DFF" w:rsidRPr="00ED555F" w14:paraId="165C00A1" w14:textId="77777777" w:rsidTr="004A6F28">
              <w:trPr>
                <w:trHeight w:val="265"/>
              </w:trPr>
              <w:tc>
                <w:tcPr>
                  <w:tcW w:w="1410" w:type="dxa"/>
                </w:tcPr>
                <w:p w14:paraId="336CCCC1" w14:textId="30BCE624"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5</w:t>
                  </w:r>
                </w:p>
              </w:tc>
              <w:tc>
                <w:tcPr>
                  <w:tcW w:w="3819" w:type="dxa"/>
                </w:tcPr>
                <w:p w14:paraId="6FF7CE78" w14:textId="21F02B63"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Outline information which will be shared as per web intent </w:t>
                  </w:r>
                </w:p>
              </w:tc>
              <w:tc>
                <w:tcPr>
                  <w:tcW w:w="4394" w:type="dxa"/>
                </w:tcPr>
                <w:p w14:paraId="559CE85E" w14:textId="77777777" w:rsidR="00E80204" w:rsidRDefault="00E80204" w:rsidP="00E51DFF">
                  <w:pPr>
                    <w:spacing w:after="160"/>
                    <w:rPr>
                      <w:rFonts w:asciiTheme="minorHAnsi" w:hAnsiTheme="minorHAnsi" w:cstheme="minorHAnsi"/>
                      <w:bCs/>
                      <w:sz w:val="22"/>
                      <w:lang w:val="en-GB"/>
                    </w:rPr>
                  </w:pPr>
                  <w:r>
                    <w:rPr>
                      <w:rFonts w:asciiTheme="minorHAnsi" w:hAnsiTheme="minorHAnsi" w:cstheme="minorHAnsi"/>
                      <w:bCs/>
                      <w:sz w:val="22"/>
                      <w:lang w:val="en-GB"/>
                    </w:rPr>
                    <w:t xml:space="preserve">Customers can search what they want to buy in the Search Box. </w:t>
                  </w:r>
                </w:p>
                <w:p w14:paraId="7F4F0ABD" w14:textId="6C631141" w:rsidR="00E51DFF" w:rsidRPr="006A2D6D" w:rsidRDefault="00E80204" w:rsidP="00E51DFF">
                  <w:pPr>
                    <w:spacing w:after="160"/>
                    <w:rPr>
                      <w:rFonts w:asciiTheme="minorHAnsi" w:hAnsiTheme="minorHAnsi" w:cstheme="minorHAnsi"/>
                      <w:bCs/>
                      <w:sz w:val="22"/>
                      <w:lang w:val="en-GB"/>
                    </w:rPr>
                  </w:pPr>
                  <w:r>
                    <w:rPr>
                      <w:rFonts w:asciiTheme="minorHAnsi" w:hAnsiTheme="minorHAnsi" w:cstheme="minorHAnsi"/>
                      <w:bCs/>
                      <w:sz w:val="22"/>
                      <w:lang w:val="en-GB"/>
                    </w:rPr>
                    <w:t xml:space="preserve">Pages like </w:t>
                  </w:r>
                  <w:r w:rsidR="006A2D6D" w:rsidRPr="006A2D6D">
                    <w:rPr>
                      <w:rFonts w:asciiTheme="minorHAnsi" w:hAnsiTheme="minorHAnsi" w:cstheme="minorHAnsi"/>
                      <w:bCs/>
                      <w:sz w:val="22"/>
                      <w:lang w:val="en-GB"/>
                    </w:rPr>
                    <w:t xml:space="preserve">About us; FAQ; </w:t>
                  </w:r>
                  <w:r w:rsidR="006F3330">
                    <w:rPr>
                      <w:rFonts w:asciiTheme="minorHAnsi" w:hAnsiTheme="minorHAnsi" w:cstheme="minorHAnsi"/>
                      <w:bCs/>
                      <w:sz w:val="22"/>
                      <w:lang w:val="en-GB"/>
                    </w:rPr>
                    <w:t>Gift Vouchers; IT news/Blog; Member Benefits</w:t>
                  </w:r>
                  <w:r>
                    <w:rPr>
                      <w:rFonts w:asciiTheme="minorHAnsi" w:hAnsiTheme="minorHAnsi" w:cstheme="minorHAnsi"/>
                      <w:bCs/>
                      <w:sz w:val="22"/>
                      <w:lang w:val="en-GB"/>
                    </w:rPr>
                    <w:t xml:space="preserve"> can also be shared as per web intent. </w:t>
                  </w:r>
                </w:p>
              </w:tc>
            </w:tr>
            <w:tr w:rsidR="00E51DFF" w:rsidRPr="00ED555F" w14:paraId="54BFB45D" w14:textId="77777777" w:rsidTr="004A6F28">
              <w:trPr>
                <w:trHeight w:val="265"/>
              </w:trPr>
              <w:tc>
                <w:tcPr>
                  <w:tcW w:w="1410" w:type="dxa"/>
                </w:tcPr>
                <w:p w14:paraId="645C2E48" w14:textId="59D5ADAC"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6</w:t>
                  </w:r>
                </w:p>
              </w:tc>
              <w:tc>
                <w:tcPr>
                  <w:tcW w:w="3819" w:type="dxa"/>
                </w:tcPr>
                <w:p w14:paraId="3F686F0D" w14:textId="15BD34CF"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Discuss target audience </w:t>
                  </w:r>
                </w:p>
              </w:tc>
              <w:tc>
                <w:tcPr>
                  <w:tcW w:w="4394" w:type="dxa"/>
                </w:tcPr>
                <w:p w14:paraId="247918F8" w14:textId="7FC07B7B" w:rsidR="00E51DFF" w:rsidRPr="006F3330" w:rsidRDefault="006F3330" w:rsidP="00E51DFF">
                  <w:pPr>
                    <w:spacing w:after="160"/>
                    <w:rPr>
                      <w:rFonts w:asciiTheme="minorHAnsi" w:hAnsiTheme="minorHAnsi" w:cstheme="minorHAnsi"/>
                      <w:bCs/>
                      <w:sz w:val="22"/>
                      <w:lang w:val="en-GB"/>
                    </w:rPr>
                  </w:pPr>
                  <w:r>
                    <w:rPr>
                      <w:rFonts w:asciiTheme="minorHAnsi" w:hAnsiTheme="minorHAnsi" w:cstheme="minorHAnsi"/>
                      <w:bCs/>
                      <w:sz w:val="22"/>
                      <w:lang w:val="en-GB"/>
                    </w:rPr>
                    <w:t xml:space="preserve">Anyone wants to buy technical hardware and software online </w:t>
                  </w:r>
                </w:p>
              </w:tc>
            </w:tr>
            <w:tr w:rsidR="00E51DFF" w:rsidRPr="00ED555F" w14:paraId="3564ED8D" w14:textId="77777777" w:rsidTr="004A6F28">
              <w:trPr>
                <w:trHeight w:val="265"/>
              </w:trPr>
              <w:tc>
                <w:tcPr>
                  <w:tcW w:w="1410" w:type="dxa"/>
                </w:tcPr>
                <w:p w14:paraId="59773E8F" w14:textId="75747AF8"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lastRenderedPageBreak/>
                    <w:t>7</w:t>
                  </w:r>
                </w:p>
              </w:tc>
              <w:tc>
                <w:tcPr>
                  <w:tcW w:w="3819" w:type="dxa"/>
                </w:tcPr>
                <w:p w14:paraId="4EA7C792" w14:textId="169F9363"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Highlight ways to interact with the audience</w:t>
                  </w:r>
                </w:p>
              </w:tc>
              <w:tc>
                <w:tcPr>
                  <w:tcW w:w="4394" w:type="dxa"/>
                </w:tcPr>
                <w:p w14:paraId="63F542F4" w14:textId="119D45CD" w:rsidR="00E51DFF" w:rsidRDefault="006A2D6D" w:rsidP="00E51DFF">
                  <w:pPr>
                    <w:spacing w:after="160"/>
                    <w:rPr>
                      <w:rFonts w:asciiTheme="minorHAnsi" w:hAnsiTheme="minorHAnsi" w:cstheme="minorHAnsi"/>
                      <w:bCs/>
                      <w:sz w:val="22"/>
                      <w:lang w:val="en-GB"/>
                    </w:rPr>
                  </w:pPr>
                  <w:r w:rsidRPr="006A2D6D">
                    <w:rPr>
                      <w:rFonts w:asciiTheme="minorHAnsi" w:hAnsiTheme="minorHAnsi" w:cstheme="minorHAnsi"/>
                      <w:bCs/>
                      <w:sz w:val="22"/>
                      <w:lang w:val="en-GB"/>
                    </w:rPr>
                    <w:t>Online enquires</w:t>
                  </w:r>
                  <w:r w:rsidR="00443B47">
                    <w:rPr>
                      <w:rFonts w:asciiTheme="minorHAnsi" w:hAnsiTheme="minorHAnsi" w:cstheme="minorHAnsi"/>
                      <w:bCs/>
                      <w:sz w:val="22"/>
                      <w:lang w:val="en-GB"/>
                    </w:rPr>
                    <w:t xml:space="preserve"> (FAQ)</w:t>
                  </w:r>
                  <w:r w:rsidR="00E80204">
                    <w:rPr>
                      <w:rFonts w:asciiTheme="minorHAnsi" w:hAnsiTheme="minorHAnsi" w:cstheme="minorHAnsi"/>
                      <w:bCs/>
                      <w:sz w:val="22"/>
                      <w:lang w:val="en-GB"/>
                    </w:rPr>
                    <w:t xml:space="preserve"> such as </w:t>
                  </w:r>
                  <w:proofErr w:type="spellStart"/>
                  <w:r w:rsidR="00E80204">
                    <w:rPr>
                      <w:rFonts w:asciiTheme="minorHAnsi" w:hAnsiTheme="minorHAnsi" w:cstheme="minorHAnsi"/>
                      <w:bCs/>
                      <w:sz w:val="22"/>
                      <w:lang w:val="en-GB"/>
                    </w:rPr>
                    <w:t>Chatbox</w:t>
                  </w:r>
                  <w:proofErr w:type="spellEnd"/>
                  <w:r w:rsidR="00E80204">
                    <w:rPr>
                      <w:rFonts w:asciiTheme="minorHAnsi" w:hAnsiTheme="minorHAnsi" w:cstheme="minorHAnsi"/>
                      <w:bCs/>
                      <w:sz w:val="22"/>
                      <w:lang w:val="en-GB"/>
                    </w:rPr>
                    <w:t xml:space="preserve">, </w:t>
                  </w:r>
                  <w:proofErr w:type="spellStart"/>
                  <w:r w:rsidR="00E80204">
                    <w:rPr>
                      <w:rFonts w:asciiTheme="minorHAnsi" w:hAnsiTheme="minorHAnsi" w:cstheme="minorHAnsi"/>
                      <w:bCs/>
                      <w:sz w:val="22"/>
                      <w:lang w:val="en-GB"/>
                    </w:rPr>
                    <w:t>Livechat</w:t>
                  </w:r>
                  <w:proofErr w:type="spellEnd"/>
                  <w:r w:rsidR="00E80204">
                    <w:rPr>
                      <w:rFonts w:asciiTheme="minorHAnsi" w:hAnsiTheme="minorHAnsi" w:cstheme="minorHAnsi"/>
                      <w:bCs/>
                      <w:sz w:val="22"/>
                      <w:lang w:val="en-GB"/>
                    </w:rPr>
                    <w:t xml:space="preserve"> and </w:t>
                  </w:r>
                  <w:proofErr w:type="spellStart"/>
                  <w:r w:rsidR="00E80204">
                    <w:rPr>
                      <w:rFonts w:asciiTheme="minorHAnsi" w:hAnsiTheme="minorHAnsi" w:cstheme="minorHAnsi"/>
                      <w:bCs/>
                      <w:sz w:val="22"/>
                      <w:lang w:val="en-GB"/>
                    </w:rPr>
                    <w:t>Whatsapp</w:t>
                  </w:r>
                  <w:proofErr w:type="spellEnd"/>
                  <w:r w:rsidR="00E80204">
                    <w:rPr>
                      <w:rFonts w:asciiTheme="minorHAnsi" w:hAnsiTheme="minorHAnsi" w:cstheme="minorHAnsi"/>
                      <w:bCs/>
                      <w:sz w:val="22"/>
                      <w:lang w:val="en-GB"/>
                    </w:rPr>
                    <w:t xml:space="preserve"> messaging</w:t>
                  </w:r>
                  <w:r w:rsidRPr="006A2D6D">
                    <w:rPr>
                      <w:rFonts w:asciiTheme="minorHAnsi" w:hAnsiTheme="minorHAnsi" w:cstheme="minorHAnsi"/>
                      <w:bCs/>
                      <w:sz w:val="22"/>
                      <w:lang w:val="en-GB"/>
                    </w:rPr>
                    <w:t>; Member Login; Product Search; Member registration</w:t>
                  </w:r>
                  <w:r w:rsidR="00E80204">
                    <w:rPr>
                      <w:rFonts w:asciiTheme="minorHAnsi" w:hAnsiTheme="minorHAnsi" w:cstheme="minorHAnsi"/>
                      <w:bCs/>
                      <w:sz w:val="22"/>
                      <w:lang w:val="en-GB"/>
                    </w:rPr>
                    <w:t>.</w:t>
                  </w:r>
                </w:p>
                <w:p w14:paraId="159FFACB" w14:textId="587036DB" w:rsidR="00E80204" w:rsidRPr="006A2D6D" w:rsidRDefault="00E80204" w:rsidP="00E51DFF">
                  <w:pPr>
                    <w:spacing w:after="160"/>
                    <w:rPr>
                      <w:rFonts w:asciiTheme="minorHAnsi" w:hAnsiTheme="minorHAnsi" w:cstheme="minorHAnsi"/>
                      <w:bCs/>
                      <w:sz w:val="22"/>
                      <w:lang w:val="en-GB"/>
                    </w:rPr>
                  </w:pPr>
                </w:p>
              </w:tc>
            </w:tr>
            <w:tr w:rsidR="00E51DFF" w:rsidRPr="00ED555F" w14:paraId="2BA1F427" w14:textId="77777777" w:rsidTr="004A6F28">
              <w:trPr>
                <w:trHeight w:val="265"/>
              </w:trPr>
              <w:tc>
                <w:tcPr>
                  <w:tcW w:w="1410" w:type="dxa"/>
                </w:tcPr>
                <w:p w14:paraId="7BFA0FB6" w14:textId="109E73FB"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8</w:t>
                  </w:r>
                </w:p>
              </w:tc>
              <w:tc>
                <w:tcPr>
                  <w:tcW w:w="3819" w:type="dxa"/>
                </w:tcPr>
                <w:p w14:paraId="4339C2FC" w14:textId="02E5FA8F"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Discuss short-term and long-term goals for the website </w:t>
                  </w:r>
                </w:p>
              </w:tc>
              <w:tc>
                <w:tcPr>
                  <w:tcW w:w="4394" w:type="dxa"/>
                </w:tcPr>
                <w:p w14:paraId="44FBDBBD" w14:textId="61F9878F" w:rsidR="00E51DFF" w:rsidRDefault="006A2D6D" w:rsidP="00E51DFF">
                  <w:pPr>
                    <w:spacing w:after="160"/>
                    <w:rPr>
                      <w:rFonts w:asciiTheme="minorHAnsi" w:hAnsiTheme="minorHAnsi" w:cstheme="minorHAnsi"/>
                      <w:bCs/>
                      <w:sz w:val="22"/>
                      <w:lang w:val="en-GB"/>
                    </w:rPr>
                  </w:pPr>
                  <w:r>
                    <w:rPr>
                      <w:rFonts w:asciiTheme="minorHAnsi" w:hAnsiTheme="minorHAnsi" w:cstheme="minorHAnsi"/>
                      <w:bCs/>
                      <w:sz w:val="22"/>
                      <w:lang w:val="en-GB"/>
                    </w:rPr>
                    <w:t>The short-term goal is to develop the four pages required and the other pages as prototype</w:t>
                  </w:r>
                  <w:r w:rsidR="00E80204">
                    <w:rPr>
                      <w:rFonts w:asciiTheme="minorHAnsi" w:hAnsiTheme="minorHAnsi" w:cstheme="minorHAnsi"/>
                      <w:bCs/>
                      <w:sz w:val="22"/>
                      <w:lang w:val="en-GB"/>
                    </w:rPr>
                    <w:t xml:space="preserve"> based on current business and customer requirements. </w:t>
                  </w:r>
                </w:p>
                <w:p w14:paraId="19FA1FC8" w14:textId="0F69B0D6" w:rsidR="006A2D6D" w:rsidRPr="006A2D6D" w:rsidRDefault="006A2D6D" w:rsidP="00E51DFF">
                  <w:pPr>
                    <w:spacing w:after="160"/>
                    <w:rPr>
                      <w:rFonts w:asciiTheme="minorHAnsi" w:hAnsiTheme="minorHAnsi" w:cstheme="minorHAnsi"/>
                      <w:bCs/>
                      <w:sz w:val="22"/>
                      <w:lang w:val="en-GB"/>
                    </w:rPr>
                  </w:pPr>
                  <w:r>
                    <w:rPr>
                      <w:rFonts w:asciiTheme="minorHAnsi" w:hAnsiTheme="minorHAnsi" w:cstheme="minorHAnsi"/>
                      <w:bCs/>
                      <w:sz w:val="22"/>
                      <w:lang w:val="en-GB"/>
                    </w:rPr>
                    <w:t>The long-term goal is to develop all the webpages in the prototype</w:t>
                  </w:r>
                  <w:r w:rsidR="00E80204">
                    <w:rPr>
                      <w:rFonts w:asciiTheme="minorHAnsi" w:hAnsiTheme="minorHAnsi" w:cstheme="minorHAnsi"/>
                      <w:bCs/>
                      <w:sz w:val="22"/>
                      <w:lang w:val="en-GB"/>
                    </w:rPr>
                    <w:t xml:space="preserve"> and finish the website to achieve good customer </w:t>
                  </w:r>
                  <w:proofErr w:type="gramStart"/>
                  <w:r w:rsidR="00E80204">
                    <w:rPr>
                      <w:rFonts w:asciiTheme="minorHAnsi" w:hAnsiTheme="minorHAnsi" w:cstheme="minorHAnsi"/>
                      <w:bCs/>
                      <w:sz w:val="22"/>
                      <w:lang w:val="en-GB"/>
                    </w:rPr>
                    <w:t>service,  employee</w:t>
                  </w:r>
                  <w:proofErr w:type="gramEnd"/>
                  <w:r w:rsidR="00E80204">
                    <w:rPr>
                      <w:rFonts w:asciiTheme="minorHAnsi" w:hAnsiTheme="minorHAnsi" w:cstheme="minorHAnsi"/>
                      <w:bCs/>
                      <w:sz w:val="22"/>
                      <w:lang w:val="en-GB"/>
                    </w:rPr>
                    <w:t xml:space="preserve"> appreciation, more website traffic and wider range of potential customers. </w:t>
                  </w:r>
                  <w:r>
                    <w:rPr>
                      <w:rFonts w:asciiTheme="minorHAnsi" w:hAnsiTheme="minorHAnsi" w:cstheme="minorHAnsi"/>
                      <w:bCs/>
                      <w:sz w:val="22"/>
                      <w:lang w:val="en-GB"/>
                    </w:rPr>
                    <w:t xml:space="preserve"> </w:t>
                  </w:r>
                </w:p>
              </w:tc>
            </w:tr>
            <w:tr w:rsidR="00E51DFF" w:rsidRPr="00ED555F" w14:paraId="4817952E" w14:textId="77777777" w:rsidTr="004A6F28">
              <w:trPr>
                <w:trHeight w:val="265"/>
              </w:trPr>
              <w:tc>
                <w:tcPr>
                  <w:tcW w:w="1410" w:type="dxa"/>
                </w:tcPr>
                <w:p w14:paraId="7F20545B" w14:textId="29D42FA3"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9</w:t>
                  </w:r>
                </w:p>
              </w:tc>
              <w:tc>
                <w:tcPr>
                  <w:tcW w:w="3819" w:type="dxa"/>
                </w:tcPr>
                <w:p w14:paraId="16511F3F" w14:textId="4BC9FF43"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Discuss business structure and process </w:t>
                  </w:r>
                </w:p>
              </w:tc>
              <w:tc>
                <w:tcPr>
                  <w:tcW w:w="4394" w:type="dxa"/>
                </w:tcPr>
                <w:p w14:paraId="4DCE8FAD" w14:textId="77777777" w:rsidR="00E51DFF" w:rsidRDefault="0042066B" w:rsidP="00E51DFF">
                  <w:pPr>
                    <w:spacing w:after="160"/>
                    <w:rPr>
                      <w:rFonts w:asciiTheme="minorHAnsi" w:hAnsiTheme="minorHAnsi" w:cstheme="minorHAnsi"/>
                      <w:bCs/>
                      <w:sz w:val="22"/>
                      <w:lang w:val="en-GB"/>
                    </w:rPr>
                  </w:pPr>
                  <w:r>
                    <w:rPr>
                      <w:rFonts w:asciiTheme="minorHAnsi" w:hAnsiTheme="minorHAnsi" w:cstheme="minorHAnsi"/>
                      <w:bCs/>
                      <w:sz w:val="22"/>
                      <w:lang w:val="en-GB"/>
                    </w:rPr>
                    <w:t>The organisation structure consists of Marketing, IT, Warehous</w:t>
                  </w:r>
                  <w:r w:rsidR="00443B47">
                    <w:rPr>
                      <w:rFonts w:asciiTheme="minorHAnsi" w:hAnsiTheme="minorHAnsi" w:cstheme="minorHAnsi"/>
                      <w:bCs/>
                      <w:sz w:val="22"/>
                      <w:lang w:val="en-GB"/>
                    </w:rPr>
                    <w:t xml:space="preserve">e, Logistics, Human Resources and Sales. </w:t>
                  </w:r>
                </w:p>
                <w:p w14:paraId="412874DA" w14:textId="4D806D5D" w:rsidR="00443B47" w:rsidRPr="0042066B" w:rsidRDefault="00443B47" w:rsidP="00E51DFF">
                  <w:pPr>
                    <w:spacing w:after="160"/>
                    <w:rPr>
                      <w:rFonts w:asciiTheme="minorHAnsi" w:hAnsiTheme="minorHAnsi" w:cstheme="minorHAnsi"/>
                      <w:bCs/>
                      <w:sz w:val="22"/>
                      <w:lang w:val="en-GB"/>
                    </w:rPr>
                  </w:pPr>
                  <w:r>
                    <w:rPr>
                      <w:rFonts w:asciiTheme="minorHAnsi" w:hAnsiTheme="minorHAnsi" w:cstheme="minorHAnsi"/>
                      <w:bCs/>
                      <w:sz w:val="22"/>
                      <w:lang w:val="en-GB"/>
                    </w:rPr>
                    <w:t>The managing director will coordinate all information and resources across different department within the company.</w:t>
                  </w:r>
                </w:p>
              </w:tc>
            </w:tr>
            <w:tr w:rsidR="00E51DFF" w:rsidRPr="00ED555F" w14:paraId="5350D185" w14:textId="77777777" w:rsidTr="004A6F28">
              <w:trPr>
                <w:trHeight w:val="265"/>
              </w:trPr>
              <w:tc>
                <w:tcPr>
                  <w:tcW w:w="1410" w:type="dxa"/>
                </w:tcPr>
                <w:p w14:paraId="21C8FD44" w14:textId="0EEE4295"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10</w:t>
                  </w:r>
                </w:p>
              </w:tc>
              <w:tc>
                <w:tcPr>
                  <w:tcW w:w="3819" w:type="dxa"/>
                </w:tcPr>
                <w:p w14:paraId="36A8CC21" w14:textId="1F5299D7"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Highlight how the information will be grouped </w:t>
                  </w:r>
                </w:p>
              </w:tc>
              <w:tc>
                <w:tcPr>
                  <w:tcW w:w="4394" w:type="dxa"/>
                </w:tcPr>
                <w:p w14:paraId="04ABF133" w14:textId="6A0DD87D" w:rsidR="00E51DFF" w:rsidRPr="0042066B" w:rsidRDefault="0042066B" w:rsidP="00E51DFF">
                  <w:pPr>
                    <w:spacing w:after="160"/>
                    <w:rPr>
                      <w:rFonts w:asciiTheme="minorHAnsi" w:hAnsiTheme="minorHAnsi" w:cstheme="minorHAnsi"/>
                      <w:bCs/>
                      <w:sz w:val="22"/>
                      <w:lang w:val="en-GB"/>
                    </w:rPr>
                  </w:pPr>
                  <w:r>
                    <w:rPr>
                      <w:rFonts w:asciiTheme="minorHAnsi" w:hAnsiTheme="minorHAnsi" w:cstheme="minorHAnsi"/>
                      <w:bCs/>
                      <w:sz w:val="22"/>
                      <w:lang w:val="en-GB"/>
                    </w:rPr>
                    <w:t xml:space="preserve">Factors including easy to find, customers’ experience, industry website norms, competitors’ websites, logical grouping of information </w:t>
                  </w:r>
                </w:p>
              </w:tc>
            </w:tr>
            <w:tr w:rsidR="00E51DFF" w:rsidRPr="00ED555F" w14:paraId="2EC7EF94" w14:textId="77777777" w:rsidTr="004A6F28">
              <w:trPr>
                <w:trHeight w:val="265"/>
              </w:trPr>
              <w:tc>
                <w:tcPr>
                  <w:tcW w:w="1410" w:type="dxa"/>
                </w:tcPr>
                <w:p w14:paraId="5E82CAA9" w14:textId="06ADD4C1" w:rsidR="00E51DFF" w:rsidRPr="00E51DFF" w:rsidRDefault="00E51DFF" w:rsidP="00E51DFF">
                  <w:pPr>
                    <w:spacing w:after="160"/>
                    <w:rPr>
                      <w:rFonts w:asciiTheme="minorHAnsi" w:hAnsiTheme="minorHAnsi" w:cstheme="minorHAnsi"/>
                      <w:bCs/>
                      <w:sz w:val="22"/>
                      <w:lang w:val="en-GB"/>
                    </w:rPr>
                  </w:pPr>
                  <w:r w:rsidRPr="00E51DFF">
                    <w:rPr>
                      <w:rFonts w:asciiTheme="minorHAnsi" w:hAnsiTheme="minorHAnsi" w:cstheme="minorHAnsi"/>
                      <w:bCs/>
                      <w:sz w:val="22"/>
                      <w:lang w:val="en-GB"/>
                    </w:rPr>
                    <w:t>11</w:t>
                  </w:r>
                </w:p>
              </w:tc>
              <w:tc>
                <w:tcPr>
                  <w:tcW w:w="3819" w:type="dxa"/>
                </w:tcPr>
                <w:p w14:paraId="5AA58C16" w14:textId="3EE4982F" w:rsidR="00E51DFF" w:rsidRPr="00ED555F" w:rsidRDefault="00E51DFF" w:rsidP="00E51DFF">
                  <w:pPr>
                    <w:spacing w:after="160"/>
                    <w:rPr>
                      <w:rFonts w:asciiTheme="minorHAnsi" w:hAnsiTheme="minorHAnsi" w:cstheme="minorHAnsi"/>
                      <w:b/>
                      <w:i/>
                      <w:iCs/>
                      <w:color w:val="FF0000"/>
                      <w:sz w:val="22"/>
                      <w:lang w:val="en-GB" w:eastAsia="en-US"/>
                    </w:rPr>
                  </w:pPr>
                  <w:r w:rsidRPr="008914AB">
                    <w:rPr>
                      <w:rFonts w:asciiTheme="minorHAnsi" w:hAnsiTheme="minorHAnsi" w:cstheme="minorHAnsi"/>
                      <w:bCs/>
                      <w:sz w:val="22"/>
                      <w:lang w:val="en-GB"/>
                    </w:rPr>
                    <w:t xml:space="preserve">Discuss security access requirements </w:t>
                  </w:r>
                </w:p>
              </w:tc>
              <w:tc>
                <w:tcPr>
                  <w:tcW w:w="4394" w:type="dxa"/>
                </w:tcPr>
                <w:p w14:paraId="1BFC07E7" w14:textId="53926ABE" w:rsidR="00E51DFF" w:rsidRPr="00766DF0" w:rsidRDefault="00766DF0" w:rsidP="00E51DFF">
                  <w:pPr>
                    <w:spacing w:after="160"/>
                    <w:rPr>
                      <w:rFonts w:asciiTheme="minorHAnsi" w:hAnsiTheme="minorHAnsi" w:cstheme="minorHAnsi"/>
                      <w:bCs/>
                      <w:sz w:val="22"/>
                      <w:lang w:val="en-GB"/>
                    </w:rPr>
                  </w:pPr>
                  <w:r>
                    <w:rPr>
                      <w:rFonts w:asciiTheme="minorHAnsi" w:hAnsiTheme="minorHAnsi" w:cstheme="minorHAnsi"/>
                      <w:bCs/>
                      <w:sz w:val="22"/>
                      <w:lang w:val="en-GB"/>
                    </w:rPr>
                    <w:t>Implement HTTPS and member login with password</w:t>
                  </w:r>
                </w:p>
              </w:tc>
            </w:tr>
            <w:tr w:rsidR="00766DF0" w:rsidRPr="00ED555F" w14:paraId="13233E9F" w14:textId="77777777" w:rsidTr="004A6F28">
              <w:trPr>
                <w:trHeight w:val="265"/>
              </w:trPr>
              <w:tc>
                <w:tcPr>
                  <w:tcW w:w="1410" w:type="dxa"/>
                </w:tcPr>
                <w:p w14:paraId="473EBF41" w14:textId="657FD92C" w:rsidR="00766DF0" w:rsidRPr="00E51DFF" w:rsidRDefault="00766DF0" w:rsidP="00766DF0">
                  <w:pPr>
                    <w:spacing w:after="160"/>
                    <w:rPr>
                      <w:rFonts w:asciiTheme="minorHAnsi" w:hAnsiTheme="minorHAnsi" w:cstheme="minorHAnsi"/>
                      <w:bCs/>
                      <w:sz w:val="22"/>
                      <w:lang w:val="en-GB"/>
                    </w:rPr>
                  </w:pPr>
                  <w:r w:rsidRPr="00E51DFF">
                    <w:rPr>
                      <w:rFonts w:asciiTheme="minorHAnsi" w:hAnsiTheme="minorHAnsi" w:cstheme="minorHAnsi"/>
                      <w:bCs/>
                      <w:sz w:val="22"/>
                      <w:lang w:val="en-GB"/>
                    </w:rPr>
                    <w:t>12</w:t>
                  </w:r>
                </w:p>
              </w:tc>
              <w:tc>
                <w:tcPr>
                  <w:tcW w:w="3819" w:type="dxa"/>
                </w:tcPr>
                <w:p w14:paraId="4D3C0D2F" w14:textId="62AF1D10" w:rsidR="00766DF0" w:rsidRPr="00ED555F" w:rsidRDefault="00766DF0" w:rsidP="00766DF0">
                  <w:pPr>
                    <w:spacing w:after="160"/>
                    <w:rPr>
                      <w:rFonts w:asciiTheme="minorHAnsi" w:hAnsiTheme="minorHAnsi" w:cstheme="minorHAnsi"/>
                      <w:b/>
                      <w:i/>
                      <w:iCs/>
                      <w:color w:val="FF0000"/>
                      <w:sz w:val="22"/>
                      <w:lang w:val="en-GB" w:eastAsia="en-US"/>
                    </w:rPr>
                  </w:pPr>
                  <w:r w:rsidRPr="008914AB">
                    <w:rPr>
                      <w:rFonts w:asciiTheme="minorHAnsi" w:hAnsiTheme="minorHAnsi" w:cstheme="minorHAnsi"/>
                      <w:sz w:val="22"/>
                      <w:szCs w:val="22"/>
                    </w:rPr>
                    <w:t xml:space="preserve">Discuss how the information will be clustered and grouped into the right topics </w:t>
                  </w:r>
                </w:p>
              </w:tc>
              <w:tc>
                <w:tcPr>
                  <w:tcW w:w="4394" w:type="dxa"/>
                </w:tcPr>
                <w:p w14:paraId="13D2A57C" w14:textId="7412E787" w:rsidR="00766DF0" w:rsidRPr="00766DF0" w:rsidRDefault="00766DF0" w:rsidP="00766DF0">
                  <w:pPr>
                    <w:spacing w:after="160"/>
                    <w:rPr>
                      <w:rFonts w:asciiTheme="minorHAnsi" w:hAnsiTheme="minorHAnsi" w:cstheme="minorHAnsi"/>
                      <w:bCs/>
                      <w:sz w:val="22"/>
                      <w:lang w:val="en-GB"/>
                    </w:rPr>
                  </w:pPr>
                  <w:r>
                    <w:rPr>
                      <w:rFonts w:asciiTheme="minorHAnsi" w:hAnsiTheme="minorHAnsi" w:cstheme="minorHAnsi"/>
                      <w:bCs/>
                      <w:sz w:val="22"/>
                      <w:lang w:val="en-GB"/>
                    </w:rPr>
                    <w:t xml:space="preserve">Factors including easy to find, customers’ experience, industry website norms, competitors’ websites, logical grouping of information </w:t>
                  </w:r>
                </w:p>
              </w:tc>
            </w:tr>
          </w:tbl>
          <w:p w14:paraId="093BC9FC" w14:textId="77777777" w:rsidR="006330C4" w:rsidRDefault="006330C4" w:rsidP="004A6F28">
            <w:pPr>
              <w:rPr>
                <w:rFonts w:asciiTheme="minorHAnsi" w:hAnsiTheme="minorHAnsi" w:cstheme="minorHAnsi"/>
                <w:b/>
                <w:i/>
                <w:iCs/>
                <w:sz w:val="22"/>
                <w:szCs w:val="22"/>
                <w:u w:val="single"/>
                <w:lang w:eastAsia="en-AU"/>
              </w:rPr>
            </w:pPr>
          </w:p>
          <w:p w14:paraId="543A85A9" w14:textId="77777777" w:rsidR="00822F88" w:rsidRDefault="00822F88" w:rsidP="004A6F28">
            <w:pPr>
              <w:rPr>
                <w:rFonts w:asciiTheme="minorHAnsi" w:hAnsiTheme="minorHAnsi" w:cstheme="minorHAnsi"/>
                <w:b/>
                <w:i/>
                <w:iCs/>
                <w:sz w:val="22"/>
                <w:szCs w:val="22"/>
                <w:u w:val="single"/>
                <w:lang w:eastAsia="en-AU"/>
              </w:rPr>
            </w:pPr>
          </w:p>
          <w:p w14:paraId="17570734" w14:textId="55C07AF9" w:rsidR="00822F88" w:rsidRPr="00BA272B" w:rsidRDefault="00822F88" w:rsidP="004A6F28">
            <w:pPr>
              <w:rPr>
                <w:rFonts w:asciiTheme="minorHAnsi" w:hAnsiTheme="minorHAnsi" w:cstheme="minorHAnsi"/>
                <w:b/>
                <w:i/>
                <w:iCs/>
                <w:sz w:val="22"/>
                <w:szCs w:val="22"/>
                <w:u w:val="single"/>
                <w:lang w:eastAsia="en-AU"/>
              </w:rPr>
            </w:pPr>
          </w:p>
        </w:tc>
      </w:tr>
    </w:tbl>
    <w:p w14:paraId="4C9A94DE" w14:textId="77777777" w:rsidR="006330C4" w:rsidRDefault="006330C4" w:rsidP="006330C4">
      <w:pPr>
        <w:rPr>
          <w:rFonts w:asciiTheme="minorHAnsi" w:hAnsiTheme="minorHAnsi" w:cstheme="minorHAnsi"/>
          <w:bCs/>
          <w:sz w:val="22"/>
          <w:lang w:val="en-GB"/>
        </w:rPr>
      </w:pPr>
    </w:p>
    <w:p w14:paraId="614DE7A8" w14:textId="77777777" w:rsidR="006330C4" w:rsidRDefault="006330C4" w:rsidP="006330C4">
      <w:pPr>
        <w:rPr>
          <w:rFonts w:asciiTheme="minorHAnsi" w:hAnsiTheme="minorHAnsi" w:cstheme="minorHAnsi"/>
          <w:bCs/>
          <w:sz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2750"/>
        <w:gridCol w:w="716"/>
        <w:gridCol w:w="789"/>
        <w:gridCol w:w="3303"/>
        <w:gridCol w:w="951"/>
      </w:tblGrid>
      <w:tr w:rsidR="006330C4" w14:paraId="76848E35" w14:textId="77777777" w:rsidTr="004576F9">
        <w:trPr>
          <w:gridAfter w:val="1"/>
          <w:wAfter w:w="951" w:type="dxa"/>
        </w:trPr>
        <w:tc>
          <w:tcPr>
            <w:tcW w:w="1130" w:type="dxa"/>
          </w:tcPr>
          <w:p w14:paraId="04BCFE2A" w14:textId="77777777" w:rsidR="006330C4" w:rsidRDefault="006330C4" w:rsidP="004A6F28">
            <w:pPr>
              <w:rPr>
                <w:rFonts w:asciiTheme="minorHAnsi" w:hAnsiTheme="minorHAnsi" w:cstheme="minorHAnsi"/>
                <w:bCs/>
                <w:sz w:val="22"/>
                <w:lang w:val="en-GB"/>
              </w:rPr>
            </w:pPr>
            <w:r>
              <w:rPr>
                <w:noProof/>
              </w:rPr>
              <w:drawing>
                <wp:inline distT="0" distB="0" distL="0" distR="0" wp14:anchorId="6D4114A2" wp14:editId="74C187E7">
                  <wp:extent cx="570586" cy="570586"/>
                  <wp:effectExtent l="0" t="0" r="1270" b="1270"/>
                  <wp:docPr id="13" name="Picture 1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32" cy="581832"/>
                          </a:xfrm>
                          <a:prstGeom prst="rect">
                            <a:avLst/>
                          </a:prstGeom>
                          <a:noFill/>
                          <a:ln>
                            <a:noFill/>
                          </a:ln>
                        </pic:spPr>
                      </pic:pic>
                    </a:graphicData>
                  </a:graphic>
                </wp:inline>
              </w:drawing>
            </w:r>
          </w:p>
        </w:tc>
        <w:tc>
          <w:tcPr>
            <w:tcW w:w="7558" w:type="dxa"/>
            <w:gridSpan w:val="4"/>
          </w:tcPr>
          <w:p w14:paraId="616F3479" w14:textId="77777777" w:rsidR="006330C4" w:rsidRDefault="006330C4" w:rsidP="004A6F28">
            <w:pPr>
              <w:spacing w:before="240"/>
              <w:rPr>
                <w:rFonts w:asciiTheme="minorHAnsi" w:hAnsiTheme="minorHAnsi" w:cstheme="minorHAnsi"/>
                <w:b/>
                <w:sz w:val="32"/>
                <w:lang w:val="nl-NL"/>
              </w:rPr>
            </w:pPr>
            <w:r w:rsidRPr="00C67ED1">
              <w:rPr>
                <w:rFonts w:asciiTheme="minorHAnsi" w:hAnsiTheme="minorHAnsi" w:cstheme="minorHAnsi"/>
                <w:b/>
                <w:sz w:val="32"/>
                <w:lang w:val="nl-NL"/>
              </w:rPr>
              <w:t xml:space="preserve">Performance criteria checklist </w:t>
            </w:r>
            <w:proofErr w:type="spellStart"/>
            <w:r w:rsidRPr="00C67ED1">
              <w:rPr>
                <w:rFonts w:asciiTheme="minorHAnsi" w:hAnsiTheme="minorHAnsi" w:cstheme="minorHAnsi"/>
                <w:b/>
                <w:sz w:val="32"/>
                <w:lang w:val="nl-NL"/>
              </w:rPr>
              <w:t>for</w:t>
            </w:r>
            <w:proofErr w:type="spellEnd"/>
            <w:r w:rsidRPr="00C67ED1">
              <w:rPr>
                <w:rFonts w:asciiTheme="minorHAnsi" w:hAnsiTheme="minorHAnsi" w:cstheme="minorHAnsi"/>
                <w:b/>
                <w:sz w:val="32"/>
                <w:lang w:val="nl-NL"/>
              </w:rPr>
              <w:t xml:space="preserve"> unit assessment </w:t>
            </w:r>
            <w:proofErr w:type="spellStart"/>
            <w:r w:rsidRPr="00C67ED1">
              <w:rPr>
                <w:rFonts w:asciiTheme="minorHAnsi" w:hAnsiTheme="minorHAnsi" w:cstheme="minorHAnsi"/>
                <w:b/>
                <w:sz w:val="32"/>
                <w:lang w:val="nl-NL"/>
              </w:rPr>
              <w:t>task</w:t>
            </w:r>
            <w:proofErr w:type="spellEnd"/>
            <w:r w:rsidRPr="00C67ED1">
              <w:rPr>
                <w:rFonts w:asciiTheme="minorHAnsi" w:hAnsiTheme="minorHAnsi" w:cstheme="minorHAnsi"/>
                <w:b/>
                <w:sz w:val="32"/>
                <w:lang w:val="nl-NL"/>
              </w:rPr>
              <w:t>:</w:t>
            </w:r>
          </w:p>
          <w:p w14:paraId="023CEE09" w14:textId="77777777" w:rsidR="006330C4" w:rsidRDefault="006330C4" w:rsidP="004A6F28">
            <w:pPr>
              <w:rPr>
                <w:rFonts w:asciiTheme="minorHAnsi" w:hAnsiTheme="minorHAnsi" w:cstheme="minorHAnsi"/>
                <w:bCs/>
                <w:sz w:val="22"/>
                <w:lang w:val="en-GB"/>
              </w:rPr>
            </w:pPr>
          </w:p>
        </w:tc>
      </w:tr>
      <w:tr w:rsidR="006330C4" w:rsidRPr="00DA7928" w14:paraId="67FC981C" w14:textId="77777777" w:rsidTr="004576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9" w:type="dxa"/>
            <w:gridSpan w:val="6"/>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56507746" w14:textId="77777777" w:rsidR="006330C4" w:rsidRPr="00DA7928" w:rsidRDefault="006330C4" w:rsidP="004A6F28">
            <w:pPr>
              <w:spacing w:before="240" w:line="276" w:lineRule="auto"/>
              <w:rPr>
                <w:rFonts w:asciiTheme="minorHAnsi" w:eastAsia="Times New Roman" w:hAnsiTheme="minorHAnsi" w:cstheme="minorHAnsi"/>
                <w:b/>
                <w:color w:val="222222"/>
                <w:sz w:val="22"/>
                <w:szCs w:val="22"/>
                <w:highlight w:val="yellow"/>
              </w:rPr>
            </w:pPr>
            <w:r w:rsidRPr="00AB5040">
              <w:rPr>
                <w:rFonts w:asciiTheme="minorHAnsi" w:eastAsia="Times New Roman" w:hAnsiTheme="minorHAnsi" w:cstheme="minorHAnsi"/>
                <w:b/>
                <w:color w:val="222222"/>
                <w:sz w:val="22"/>
                <w:szCs w:val="22"/>
              </w:rPr>
              <w:t>Trainer/ Assessor to complete</w:t>
            </w:r>
          </w:p>
        </w:tc>
      </w:tr>
      <w:tr w:rsidR="006330C4" w:rsidRPr="00DA7928" w14:paraId="1CA86DAA" w14:textId="77777777" w:rsidTr="004576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80"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606468A6" w14:textId="77777777" w:rsidR="006330C4" w:rsidRPr="00AB5040" w:rsidRDefault="006330C4" w:rsidP="004A6F28">
            <w:pPr>
              <w:spacing w:before="240" w:line="276" w:lineRule="auto"/>
              <w:rPr>
                <w:rFonts w:asciiTheme="minorHAnsi" w:hAnsiTheme="minorHAnsi" w:cstheme="minorHAnsi"/>
                <w:b/>
                <w:w w:val="105"/>
                <w:sz w:val="22"/>
                <w:szCs w:val="22"/>
              </w:rPr>
            </w:pPr>
            <w:r w:rsidRPr="00AB5040">
              <w:rPr>
                <w:rFonts w:asciiTheme="minorHAnsi" w:hAnsiTheme="minorHAnsi" w:cstheme="minorHAnsi"/>
                <w:b/>
                <w:w w:val="105"/>
                <w:sz w:val="22"/>
                <w:szCs w:val="22"/>
              </w:rPr>
              <w:t>Does the candidate meet the following criteria</w:t>
            </w:r>
          </w:p>
        </w:tc>
        <w:tc>
          <w:tcPr>
            <w:tcW w:w="71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070F9986"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Yes</w:t>
            </w:r>
          </w:p>
        </w:tc>
        <w:tc>
          <w:tcPr>
            <w:tcW w:w="789"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7C816EC3"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No</w:t>
            </w:r>
          </w:p>
        </w:tc>
        <w:tc>
          <w:tcPr>
            <w:tcW w:w="4254"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0C831AD1"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 xml:space="preserve">Trainer/Assessor Comments </w:t>
            </w:r>
          </w:p>
        </w:tc>
      </w:tr>
      <w:tr w:rsidR="004576F9" w:rsidRPr="00DA7928" w14:paraId="1E0C1B2A" w14:textId="77777777" w:rsidTr="004576F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80"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483CCE8" w14:textId="77777777" w:rsidR="004576F9" w:rsidRPr="00ED555F" w:rsidRDefault="004576F9" w:rsidP="004576F9">
            <w:pPr>
              <w:spacing w:after="160"/>
              <w:rPr>
                <w:rFonts w:asciiTheme="minorHAnsi" w:hAnsiTheme="minorHAnsi" w:cstheme="minorHAnsi"/>
                <w:bCs/>
                <w:sz w:val="22"/>
                <w:lang w:val="en-GB"/>
              </w:rPr>
            </w:pPr>
            <w:r w:rsidRPr="00ED555F">
              <w:rPr>
                <w:rFonts w:asciiTheme="minorHAnsi" w:hAnsiTheme="minorHAnsi" w:cstheme="minorHAnsi"/>
                <w:bCs/>
                <w:sz w:val="22"/>
                <w:lang w:val="en-GB"/>
              </w:rPr>
              <w:t>Conducted the meeting:</w:t>
            </w:r>
          </w:p>
          <w:p w14:paraId="4F5891F5" w14:textId="77777777" w:rsidR="004576F9"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lastRenderedPageBreak/>
              <w:t>Discussed p</w:t>
            </w:r>
            <w:r w:rsidRPr="00ED555F">
              <w:rPr>
                <w:rFonts w:asciiTheme="minorHAnsi" w:hAnsiTheme="minorHAnsi" w:cstheme="minorHAnsi"/>
                <w:bCs/>
                <w:sz w:val="22"/>
                <w:lang w:val="en-GB"/>
              </w:rPr>
              <w:t xml:space="preserve">urpose of the website </w:t>
            </w:r>
          </w:p>
          <w:p w14:paraId="13E44E41" w14:textId="77777777" w:rsidR="004576F9"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Highlighted why we need a website </w:t>
            </w:r>
          </w:p>
          <w:p w14:paraId="389ADCD2" w14:textId="77777777" w:rsidR="004576F9" w:rsidRPr="00ED555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Highlighted services and products which will be displayed on the website </w:t>
            </w:r>
          </w:p>
          <w:p w14:paraId="28162986" w14:textId="77777777" w:rsidR="004576F9"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Highlighted b</w:t>
            </w:r>
            <w:r w:rsidRPr="00ED555F">
              <w:rPr>
                <w:rFonts w:asciiTheme="minorHAnsi" w:hAnsiTheme="minorHAnsi" w:cstheme="minorHAnsi"/>
                <w:bCs/>
                <w:sz w:val="22"/>
                <w:lang w:val="en-GB"/>
              </w:rPr>
              <w:t>usiness requirements f</w:t>
            </w:r>
            <w:r>
              <w:rPr>
                <w:rFonts w:asciiTheme="minorHAnsi" w:hAnsiTheme="minorHAnsi" w:cstheme="minorHAnsi"/>
                <w:bCs/>
                <w:sz w:val="22"/>
                <w:lang w:val="en-GB"/>
              </w:rPr>
              <w:t>ro</w:t>
            </w:r>
            <w:r w:rsidRPr="00ED555F">
              <w:rPr>
                <w:rFonts w:asciiTheme="minorHAnsi" w:hAnsiTheme="minorHAnsi" w:cstheme="minorHAnsi"/>
                <w:bCs/>
                <w:sz w:val="22"/>
                <w:lang w:val="en-GB"/>
              </w:rPr>
              <w:t>m the website</w:t>
            </w:r>
          </w:p>
          <w:p w14:paraId="7543CD39" w14:textId="77777777" w:rsidR="004576F9"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Discussed what business needs from website </w:t>
            </w:r>
          </w:p>
          <w:p w14:paraId="4524F1DA" w14:textId="77777777" w:rsidR="004576F9" w:rsidRDefault="004576F9" w:rsidP="00C30756">
            <w:pPr>
              <w:pStyle w:val="ListParagraph"/>
              <w:numPr>
                <w:ilvl w:val="2"/>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Accessible website </w:t>
            </w:r>
          </w:p>
          <w:p w14:paraId="355F12A2" w14:textId="77777777" w:rsidR="004576F9" w:rsidRPr="00ED555F" w:rsidRDefault="004576F9" w:rsidP="00C30756">
            <w:pPr>
              <w:pStyle w:val="ListParagraph"/>
              <w:numPr>
                <w:ilvl w:val="2"/>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Easy to navigate </w:t>
            </w:r>
          </w:p>
          <w:p w14:paraId="1B5AB3E9" w14:textId="77777777" w:rsidR="004576F9"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Discussed c</w:t>
            </w:r>
            <w:r w:rsidRPr="00ED555F">
              <w:rPr>
                <w:rFonts w:asciiTheme="minorHAnsi" w:hAnsiTheme="minorHAnsi" w:cstheme="minorHAnsi"/>
                <w:bCs/>
                <w:sz w:val="22"/>
                <w:lang w:val="en-GB"/>
              </w:rPr>
              <w:t>lient expectations f</w:t>
            </w:r>
            <w:r>
              <w:rPr>
                <w:rFonts w:asciiTheme="minorHAnsi" w:hAnsiTheme="minorHAnsi" w:cstheme="minorHAnsi"/>
                <w:bCs/>
                <w:sz w:val="22"/>
                <w:lang w:val="en-GB"/>
              </w:rPr>
              <w:t>ro</w:t>
            </w:r>
            <w:r w:rsidRPr="00ED555F">
              <w:rPr>
                <w:rFonts w:asciiTheme="minorHAnsi" w:hAnsiTheme="minorHAnsi" w:cstheme="minorHAnsi"/>
                <w:bCs/>
                <w:sz w:val="22"/>
                <w:lang w:val="en-GB"/>
              </w:rPr>
              <w:t>m the website</w:t>
            </w:r>
          </w:p>
          <w:p w14:paraId="01B4AA12" w14:textId="77777777" w:rsidR="004576F9" w:rsidRPr="00ED555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Highlighted what client needs from the website design </w:t>
            </w:r>
          </w:p>
          <w:p w14:paraId="0AED1F67" w14:textId="77777777" w:rsidR="004576F9"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Discuss</w:t>
            </w:r>
            <w:r>
              <w:rPr>
                <w:rFonts w:asciiTheme="minorHAnsi" w:hAnsiTheme="minorHAnsi" w:cstheme="minorHAnsi"/>
                <w:bCs/>
                <w:sz w:val="22"/>
                <w:lang w:val="en-GB"/>
              </w:rPr>
              <w:t>ed</w:t>
            </w:r>
            <w:r w:rsidRPr="00ED555F">
              <w:rPr>
                <w:rFonts w:asciiTheme="minorHAnsi" w:hAnsiTheme="minorHAnsi" w:cstheme="minorHAnsi"/>
                <w:bCs/>
                <w:sz w:val="22"/>
                <w:lang w:val="en-GB"/>
              </w:rPr>
              <w:t xml:space="preserve"> content for different pages </w:t>
            </w:r>
          </w:p>
          <w:p w14:paraId="45DA6200" w14:textId="77777777" w:rsidR="004576F9"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Outlined the content for the homepage</w:t>
            </w:r>
          </w:p>
          <w:p w14:paraId="65EE7194" w14:textId="77777777" w:rsidR="004576F9"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Discussed what will be product description </w:t>
            </w:r>
          </w:p>
          <w:p w14:paraId="078838A6" w14:textId="77777777" w:rsidR="004576F9"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Highlighted the page description</w:t>
            </w:r>
          </w:p>
          <w:p w14:paraId="0FF1F1C7" w14:textId="77777777" w:rsidR="004576F9" w:rsidRPr="00ED555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Highlighted the number of pages that will be added to the website  </w:t>
            </w:r>
          </w:p>
          <w:p w14:paraId="4FD51EFB" w14:textId="77777777" w:rsidR="004576F9" w:rsidRPr="004619FA"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sidRPr="004619FA">
              <w:rPr>
                <w:rFonts w:asciiTheme="minorHAnsi" w:hAnsiTheme="minorHAnsi" w:cstheme="minorHAnsi"/>
                <w:bCs/>
                <w:sz w:val="22"/>
                <w:lang w:val="en-GB"/>
              </w:rPr>
              <w:t>Outlined information which will be shared as per web intent</w:t>
            </w:r>
          </w:p>
          <w:p w14:paraId="3E126C29"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Highlighted what searching algorithm will be used so that client can search the information  </w:t>
            </w:r>
          </w:p>
          <w:p w14:paraId="63CC26BA" w14:textId="77777777" w:rsidR="004576F9" w:rsidRPr="00E51DFF"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Discussed target audience </w:t>
            </w:r>
          </w:p>
          <w:p w14:paraId="29F69280"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Highlighted who is the target audience for the website </w:t>
            </w:r>
          </w:p>
          <w:p w14:paraId="735F05AC" w14:textId="77777777" w:rsidR="004576F9" w:rsidRPr="00E51DFF"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lastRenderedPageBreak/>
              <w:t>Highlighted ways to interact with the audience</w:t>
            </w:r>
          </w:p>
          <w:p w14:paraId="1F699B23"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proofErr w:type="spellStart"/>
            <w:r w:rsidRPr="00E51DFF">
              <w:rPr>
                <w:rFonts w:asciiTheme="minorHAnsi" w:hAnsiTheme="minorHAnsi" w:cstheme="minorHAnsi"/>
                <w:bCs/>
                <w:sz w:val="22"/>
                <w:lang w:val="en-GB"/>
              </w:rPr>
              <w:t>Chatbox</w:t>
            </w:r>
            <w:proofErr w:type="spellEnd"/>
            <w:r w:rsidRPr="00E51DFF">
              <w:rPr>
                <w:rFonts w:asciiTheme="minorHAnsi" w:hAnsiTheme="minorHAnsi" w:cstheme="minorHAnsi"/>
                <w:bCs/>
                <w:sz w:val="22"/>
                <w:lang w:val="en-GB"/>
              </w:rPr>
              <w:t xml:space="preserve"> </w:t>
            </w:r>
          </w:p>
          <w:p w14:paraId="317146BD"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proofErr w:type="spellStart"/>
            <w:r w:rsidRPr="00E51DFF">
              <w:rPr>
                <w:rFonts w:asciiTheme="minorHAnsi" w:hAnsiTheme="minorHAnsi" w:cstheme="minorHAnsi"/>
                <w:bCs/>
                <w:sz w:val="22"/>
                <w:lang w:val="en-GB"/>
              </w:rPr>
              <w:t>Livechat</w:t>
            </w:r>
            <w:proofErr w:type="spellEnd"/>
            <w:r w:rsidRPr="00E51DFF">
              <w:rPr>
                <w:rFonts w:asciiTheme="minorHAnsi" w:hAnsiTheme="minorHAnsi" w:cstheme="minorHAnsi"/>
                <w:bCs/>
                <w:sz w:val="22"/>
                <w:lang w:val="en-GB"/>
              </w:rPr>
              <w:t xml:space="preserve"> </w:t>
            </w:r>
          </w:p>
          <w:p w14:paraId="61B37CE7"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proofErr w:type="spellStart"/>
            <w:r w:rsidRPr="00E51DFF">
              <w:rPr>
                <w:rFonts w:asciiTheme="minorHAnsi" w:hAnsiTheme="minorHAnsi" w:cstheme="minorHAnsi"/>
                <w:bCs/>
                <w:sz w:val="22"/>
                <w:lang w:val="en-GB"/>
              </w:rPr>
              <w:t>Whatsapp</w:t>
            </w:r>
            <w:proofErr w:type="spellEnd"/>
            <w:r w:rsidRPr="00E51DFF">
              <w:rPr>
                <w:rFonts w:asciiTheme="minorHAnsi" w:hAnsiTheme="minorHAnsi" w:cstheme="minorHAnsi"/>
                <w:bCs/>
                <w:sz w:val="22"/>
                <w:lang w:val="en-GB"/>
              </w:rPr>
              <w:t xml:space="preserve"> messaging</w:t>
            </w:r>
          </w:p>
          <w:p w14:paraId="3DCB8542" w14:textId="77777777" w:rsidR="004576F9" w:rsidRPr="00E51DFF"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Discussed short-term and long-term goals for the website </w:t>
            </w:r>
          </w:p>
          <w:p w14:paraId="43C3F890"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Good customer service </w:t>
            </w:r>
          </w:p>
          <w:p w14:paraId="50238002"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Employee appreciation </w:t>
            </w:r>
          </w:p>
          <w:p w14:paraId="7CF2A271"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Website traffic increase </w:t>
            </w:r>
          </w:p>
          <w:p w14:paraId="034EC177"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Community </w:t>
            </w:r>
            <w:proofErr w:type="gramStart"/>
            <w:r w:rsidRPr="00E51DFF">
              <w:rPr>
                <w:rFonts w:asciiTheme="minorHAnsi" w:hAnsiTheme="minorHAnsi" w:cstheme="minorHAnsi"/>
                <w:bCs/>
                <w:sz w:val="22"/>
                <w:lang w:val="en-GB"/>
              </w:rPr>
              <w:t>reach</w:t>
            </w:r>
            <w:proofErr w:type="gramEnd"/>
            <w:r w:rsidRPr="00E51DFF">
              <w:rPr>
                <w:rFonts w:asciiTheme="minorHAnsi" w:hAnsiTheme="minorHAnsi" w:cstheme="minorHAnsi"/>
                <w:bCs/>
                <w:sz w:val="22"/>
                <w:lang w:val="en-GB"/>
              </w:rPr>
              <w:t xml:space="preserve"> out </w:t>
            </w:r>
          </w:p>
          <w:p w14:paraId="7F60A1CE" w14:textId="77777777" w:rsidR="004576F9" w:rsidRPr="00E51DFF"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Discussed business structure and process</w:t>
            </w:r>
          </w:p>
          <w:p w14:paraId="392C6927" w14:textId="77777777" w:rsidR="004576F9" w:rsidRPr="00E51DFF" w:rsidRDefault="004576F9" w:rsidP="00C30756">
            <w:pPr>
              <w:pStyle w:val="ListParagraph"/>
              <w:numPr>
                <w:ilvl w:val="1"/>
                <w:numId w:val="24"/>
              </w:numPr>
              <w:suppressAutoHyphens w:val="0"/>
              <w:spacing w:before="60" w:after="160" w:line="288" w:lineRule="auto"/>
              <w:contextualSpacing/>
              <w:rPr>
                <w:rFonts w:asciiTheme="minorHAnsi" w:hAnsiTheme="minorHAnsi" w:cstheme="minorHAnsi"/>
                <w:bCs/>
                <w:sz w:val="22"/>
                <w:lang w:val="en-GB"/>
              </w:rPr>
            </w:pPr>
            <w:r w:rsidRPr="00E51DFF">
              <w:rPr>
                <w:rFonts w:asciiTheme="minorHAnsi" w:hAnsiTheme="minorHAnsi" w:cstheme="minorHAnsi"/>
                <w:bCs/>
                <w:sz w:val="22"/>
                <w:lang w:val="en-GB"/>
              </w:rPr>
              <w:t xml:space="preserve">Highlighted different business processes and structures of the business operations </w:t>
            </w:r>
          </w:p>
          <w:p w14:paraId="77CADDBF" w14:textId="77777777" w:rsidR="004576F9" w:rsidRPr="00ED555F" w:rsidRDefault="004576F9" w:rsidP="00C30756">
            <w:pPr>
              <w:pStyle w:val="ListParagraph"/>
              <w:numPr>
                <w:ilvl w:val="0"/>
                <w:numId w:val="24"/>
              </w:numPr>
              <w:suppressAutoHyphens w:val="0"/>
              <w:spacing w:before="60" w:after="160" w:line="288" w:lineRule="auto"/>
              <w:contextualSpacing/>
              <w:rPr>
                <w:rFonts w:asciiTheme="minorHAnsi" w:hAnsiTheme="minorHAnsi" w:cstheme="minorHAnsi"/>
                <w:bCs/>
                <w:sz w:val="22"/>
                <w:lang w:val="en-GB"/>
              </w:rPr>
            </w:pPr>
            <w:r w:rsidRPr="00ED555F">
              <w:rPr>
                <w:rFonts w:asciiTheme="minorHAnsi" w:hAnsiTheme="minorHAnsi" w:cstheme="minorHAnsi"/>
                <w:bCs/>
                <w:sz w:val="22"/>
                <w:lang w:val="en-GB"/>
              </w:rPr>
              <w:t>Highlight</w:t>
            </w:r>
            <w:r>
              <w:rPr>
                <w:rFonts w:asciiTheme="minorHAnsi" w:hAnsiTheme="minorHAnsi" w:cstheme="minorHAnsi"/>
                <w:bCs/>
                <w:sz w:val="22"/>
                <w:lang w:val="en-GB"/>
              </w:rPr>
              <w:t>ed</w:t>
            </w:r>
            <w:r w:rsidRPr="00ED555F">
              <w:rPr>
                <w:rFonts w:asciiTheme="minorHAnsi" w:hAnsiTheme="minorHAnsi" w:cstheme="minorHAnsi"/>
                <w:bCs/>
                <w:sz w:val="22"/>
                <w:lang w:val="en-GB"/>
              </w:rPr>
              <w:t xml:space="preserve"> how the information will be grouped </w:t>
            </w:r>
          </w:p>
          <w:p w14:paraId="3CA9EDC2" w14:textId="77777777" w:rsidR="004576F9" w:rsidRPr="0014047D" w:rsidRDefault="004576F9"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14047D">
              <w:rPr>
                <w:rFonts w:asciiTheme="minorHAnsi" w:hAnsiTheme="minorHAnsi" w:cstheme="minorHAnsi"/>
                <w:bCs/>
                <w:sz w:val="22"/>
                <w:lang w:val="en-GB"/>
              </w:rPr>
              <w:t xml:space="preserve">Discuss security access requirements </w:t>
            </w:r>
          </w:p>
          <w:p w14:paraId="5E13119A" w14:textId="77777777" w:rsidR="004576F9" w:rsidRPr="0014047D" w:rsidRDefault="004576F9" w:rsidP="00C30756">
            <w:pPr>
              <w:pStyle w:val="ListParagraph"/>
              <w:numPr>
                <w:ilvl w:val="1"/>
                <w:numId w:val="24"/>
              </w:numPr>
              <w:suppressAutoHyphens w:val="0"/>
              <w:spacing w:line="288" w:lineRule="auto"/>
              <w:contextualSpacing/>
              <w:rPr>
                <w:rFonts w:asciiTheme="minorHAnsi" w:eastAsia="Times New Roman" w:hAnsiTheme="minorHAnsi" w:cstheme="minorHAnsi"/>
                <w:sz w:val="22"/>
                <w:szCs w:val="22"/>
                <w:lang w:bidi="hi-IN"/>
              </w:rPr>
            </w:pPr>
            <w:r w:rsidRPr="0014047D">
              <w:rPr>
                <w:rFonts w:asciiTheme="minorHAnsi" w:hAnsiTheme="minorHAnsi" w:cstheme="minorHAnsi"/>
                <w:sz w:val="22"/>
                <w:szCs w:val="22"/>
              </w:rPr>
              <w:t xml:space="preserve">Highlighted importance of security </w:t>
            </w:r>
          </w:p>
          <w:p w14:paraId="1C9730E4" w14:textId="77777777" w:rsidR="004576F9" w:rsidRPr="0014047D" w:rsidRDefault="004576F9" w:rsidP="00C30756">
            <w:pPr>
              <w:pStyle w:val="ListParagraph"/>
              <w:numPr>
                <w:ilvl w:val="1"/>
                <w:numId w:val="24"/>
              </w:numPr>
              <w:suppressAutoHyphens w:val="0"/>
              <w:spacing w:line="288" w:lineRule="auto"/>
              <w:contextualSpacing/>
              <w:rPr>
                <w:rFonts w:asciiTheme="minorHAnsi" w:eastAsia="Times New Roman" w:hAnsiTheme="minorHAnsi" w:cstheme="minorHAnsi"/>
                <w:sz w:val="22"/>
                <w:szCs w:val="22"/>
                <w:lang w:bidi="hi-IN"/>
              </w:rPr>
            </w:pPr>
            <w:r w:rsidRPr="0014047D">
              <w:rPr>
                <w:rFonts w:asciiTheme="minorHAnsi" w:hAnsiTheme="minorHAnsi" w:cstheme="minorHAnsi"/>
                <w:sz w:val="22"/>
                <w:szCs w:val="22"/>
              </w:rPr>
              <w:t xml:space="preserve">Discussed what security will be implemented </w:t>
            </w:r>
          </w:p>
          <w:p w14:paraId="6F3B5C8A" w14:textId="77777777" w:rsidR="004576F9" w:rsidRPr="0014047D" w:rsidRDefault="004576F9" w:rsidP="00C30756">
            <w:pPr>
              <w:pStyle w:val="ListParagraph"/>
              <w:numPr>
                <w:ilvl w:val="1"/>
                <w:numId w:val="24"/>
              </w:numPr>
              <w:suppressAutoHyphens w:val="0"/>
              <w:spacing w:line="288" w:lineRule="auto"/>
              <w:contextualSpacing/>
              <w:rPr>
                <w:rFonts w:asciiTheme="minorHAnsi" w:eastAsia="Times New Roman" w:hAnsiTheme="minorHAnsi" w:cstheme="minorHAnsi"/>
                <w:sz w:val="22"/>
                <w:szCs w:val="22"/>
                <w:lang w:bidi="hi-IN"/>
              </w:rPr>
            </w:pPr>
            <w:r w:rsidRPr="0014047D">
              <w:rPr>
                <w:rFonts w:asciiTheme="minorHAnsi" w:hAnsiTheme="minorHAnsi" w:cstheme="minorHAnsi"/>
                <w:sz w:val="22"/>
                <w:szCs w:val="22"/>
              </w:rPr>
              <w:t xml:space="preserve">Discussed access which will be given to the users </w:t>
            </w:r>
          </w:p>
          <w:p w14:paraId="5359FF6F" w14:textId="77777777" w:rsidR="004576F9" w:rsidRPr="00A25CEF" w:rsidRDefault="004576F9"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Pr>
                <w:rFonts w:asciiTheme="minorHAnsi" w:hAnsiTheme="minorHAnsi" w:cstheme="minorHAnsi"/>
                <w:sz w:val="22"/>
                <w:szCs w:val="22"/>
              </w:rPr>
              <w:t xml:space="preserve">Discussed how the information will be clustered and grouped into the right topics </w:t>
            </w:r>
          </w:p>
          <w:p w14:paraId="3EA93558" w14:textId="77777777" w:rsidR="004576F9" w:rsidRPr="00ED555F" w:rsidRDefault="004576F9"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ED555F">
              <w:rPr>
                <w:rFonts w:asciiTheme="minorHAnsi" w:eastAsia="Times New Roman" w:hAnsiTheme="minorHAnsi" w:cstheme="minorHAnsi"/>
                <w:sz w:val="22"/>
                <w:szCs w:val="22"/>
                <w:lang w:bidi="hi-IN"/>
              </w:rPr>
              <w:t xml:space="preserve">Completed the given meeting minutes template </w:t>
            </w:r>
          </w:p>
          <w:p w14:paraId="7C7039A5" w14:textId="77777777" w:rsidR="004576F9" w:rsidRPr="00ED555F" w:rsidRDefault="004576F9"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ED555F">
              <w:rPr>
                <w:rFonts w:asciiTheme="minorHAnsi" w:eastAsia="Times New Roman" w:hAnsiTheme="minorHAnsi" w:cstheme="minorHAnsi"/>
                <w:sz w:val="22"/>
                <w:szCs w:val="22"/>
                <w:lang w:bidi="hi-IN"/>
              </w:rPr>
              <w:t xml:space="preserve">Completed the meeting in the given timeframe </w:t>
            </w:r>
          </w:p>
          <w:p w14:paraId="7860767C" w14:textId="77777777" w:rsidR="004576F9" w:rsidRPr="00ED555F" w:rsidRDefault="004576F9" w:rsidP="004576F9">
            <w:pPr>
              <w:pStyle w:val="ListParagraph"/>
              <w:ind w:left="338"/>
              <w:rPr>
                <w:rFonts w:asciiTheme="minorHAnsi" w:hAnsiTheme="minorHAnsi" w:cstheme="minorHAnsi"/>
                <w:bCs/>
                <w:sz w:val="22"/>
                <w:lang w:val="en-GB"/>
              </w:rPr>
            </w:pPr>
          </w:p>
        </w:tc>
        <w:tc>
          <w:tcPr>
            <w:tcW w:w="716"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7AE6384" w14:textId="55D14887" w:rsidR="004576F9" w:rsidRPr="00DA7928" w:rsidRDefault="00965A93" w:rsidP="004576F9">
            <w:pPr>
              <w:spacing w:line="276" w:lineRule="auto"/>
              <w:rPr>
                <w:rFonts w:asciiTheme="minorHAnsi" w:eastAsia="Times New Roman" w:hAnsiTheme="minorHAnsi" w:cstheme="minorHAnsi"/>
                <w:color w:val="222222"/>
                <w:sz w:val="22"/>
                <w:szCs w:val="22"/>
                <w:highlight w:val="yellow"/>
              </w:rPr>
            </w:pPr>
            <w:sdt>
              <w:sdtPr>
                <w:rPr>
                  <w:rFonts w:asciiTheme="minorHAnsi" w:hAnsiTheme="minorHAnsi" w:cstheme="minorHAnsi"/>
                  <w:bCs/>
                  <w:sz w:val="21"/>
                  <w:szCs w:val="28"/>
                </w:rPr>
                <w:id w:val="-639188580"/>
                <w14:checkbox>
                  <w14:checked w14:val="0"/>
                  <w14:checkedState w14:val="2612" w14:font="MS Gothic"/>
                  <w14:uncheckedState w14:val="2610" w14:font="MS Gothic"/>
                </w14:checkbox>
              </w:sdtPr>
              <w:sdtEndPr/>
              <w:sdtContent>
                <w:r w:rsidR="004576F9" w:rsidRPr="00FB4B85">
                  <w:rPr>
                    <w:rFonts w:ascii="Segoe UI Symbol" w:eastAsia="MS Gothic" w:hAnsi="Segoe UI Symbol" w:cs="Segoe UI Symbol"/>
                    <w:bCs/>
                    <w:sz w:val="21"/>
                    <w:szCs w:val="28"/>
                  </w:rPr>
                  <w:t>☐</w:t>
                </w:r>
              </w:sdtContent>
            </w:sdt>
          </w:p>
        </w:tc>
        <w:tc>
          <w:tcPr>
            <w:tcW w:w="789"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682C8B27" w14:textId="075BEF31" w:rsidR="004576F9" w:rsidRPr="00DA7928" w:rsidRDefault="00965A93" w:rsidP="004576F9">
            <w:pPr>
              <w:spacing w:line="276" w:lineRule="auto"/>
              <w:rPr>
                <w:rFonts w:asciiTheme="minorHAnsi" w:eastAsia="Times New Roman" w:hAnsiTheme="minorHAnsi" w:cstheme="minorHAnsi"/>
                <w:color w:val="222222"/>
                <w:sz w:val="22"/>
                <w:szCs w:val="22"/>
                <w:highlight w:val="yellow"/>
              </w:rPr>
            </w:pPr>
            <w:sdt>
              <w:sdtPr>
                <w:rPr>
                  <w:rFonts w:asciiTheme="minorHAnsi" w:hAnsiTheme="minorHAnsi" w:cstheme="minorHAnsi"/>
                  <w:bCs/>
                  <w:sz w:val="21"/>
                  <w:szCs w:val="28"/>
                </w:rPr>
                <w:id w:val="-552085744"/>
                <w14:checkbox>
                  <w14:checked w14:val="0"/>
                  <w14:checkedState w14:val="2612" w14:font="MS Gothic"/>
                  <w14:uncheckedState w14:val="2610" w14:font="MS Gothic"/>
                </w14:checkbox>
              </w:sdtPr>
              <w:sdtEndPr/>
              <w:sdtContent>
                <w:r w:rsidR="004576F9" w:rsidRPr="00FB4B85">
                  <w:rPr>
                    <w:rFonts w:ascii="Segoe UI Symbol" w:eastAsia="MS Gothic" w:hAnsi="Segoe UI Symbol" w:cs="Segoe UI Symbol"/>
                    <w:bCs/>
                    <w:sz w:val="21"/>
                    <w:szCs w:val="28"/>
                  </w:rPr>
                  <w:t>☐</w:t>
                </w:r>
              </w:sdtContent>
            </w:sdt>
          </w:p>
        </w:tc>
        <w:tc>
          <w:tcPr>
            <w:tcW w:w="4254"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FE34CF5" w14:textId="77777777" w:rsidR="004576F9" w:rsidRPr="00DA7928" w:rsidRDefault="004576F9" w:rsidP="004576F9">
            <w:pPr>
              <w:spacing w:line="276" w:lineRule="auto"/>
              <w:rPr>
                <w:rFonts w:asciiTheme="minorHAnsi" w:eastAsia="Times New Roman" w:hAnsiTheme="minorHAnsi" w:cstheme="minorHAnsi"/>
                <w:color w:val="222222"/>
                <w:sz w:val="22"/>
                <w:szCs w:val="22"/>
                <w:highlight w:val="yellow"/>
              </w:rPr>
            </w:pPr>
          </w:p>
        </w:tc>
      </w:tr>
    </w:tbl>
    <w:p w14:paraId="517ACAA9" w14:textId="77777777" w:rsidR="006330C4" w:rsidRDefault="006330C4" w:rsidP="006330C4">
      <w:pPr>
        <w:rPr>
          <w:rFonts w:asciiTheme="minorHAnsi" w:hAnsiTheme="minorHAnsi" w:cstheme="minorHAnsi"/>
          <w:bCs/>
          <w:sz w:val="22"/>
          <w:lang w:val="en-GB"/>
        </w:rPr>
      </w:pPr>
    </w:p>
    <w:p w14:paraId="6EBD9C45" w14:textId="77777777" w:rsidR="006330C4" w:rsidRDefault="006330C4" w:rsidP="006330C4">
      <w:pPr>
        <w:spacing w:after="160" w:line="259" w:lineRule="auto"/>
        <w:rPr>
          <w:rFonts w:asciiTheme="minorHAnsi" w:hAnsiTheme="minorHAnsi" w:cstheme="minorHAnsi"/>
          <w:b/>
          <w:bCs/>
          <w:sz w:val="22"/>
          <w:lang w:val="en-GB"/>
        </w:rPr>
      </w:pPr>
      <w:r>
        <w:rPr>
          <w:rFonts w:asciiTheme="minorHAnsi" w:hAnsiTheme="minorHAnsi" w:cstheme="minorHAnsi"/>
          <w:b/>
          <w:bCs/>
          <w:sz w:val="22"/>
          <w:lang w:val="en-GB"/>
        </w:rPr>
        <w:br w:type="page"/>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7843"/>
      </w:tblGrid>
      <w:tr w:rsidR="006330C4" w14:paraId="341A6B21" w14:textId="77777777" w:rsidTr="004A6F28">
        <w:tc>
          <w:tcPr>
            <w:tcW w:w="1183" w:type="dxa"/>
          </w:tcPr>
          <w:p w14:paraId="7B20EBF6" w14:textId="77777777" w:rsidR="006330C4" w:rsidRDefault="006330C4" w:rsidP="004A6F28">
            <w:pPr>
              <w:rPr>
                <w:rFonts w:asciiTheme="minorHAnsi" w:hAnsiTheme="minorHAnsi" w:cstheme="minorHAnsi"/>
                <w:b/>
                <w:bCs/>
                <w:sz w:val="22"/>
                <w:lang w:val="en-GB"/>
              </w:rPr>
            </w:pPr>
            <w:r>
              <w:rPr>
                <w:noProof/>
              </w:rPr>
              <w:lastRenderedPageBreak/>
              <w:drawing>
                <wp:inline distT="0" distB="0" distL="0" distR="0" wp14:anchorId="3F87AF44" wp14:editId="535B9167">
                  <wp:extent cx="614477" cy="614477"/>
                  <wp:effectExtent l="0" t="0" r="0" b="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15" cy="623415"/>
                          </a:xfrm>
                          <a:prstGeom prst="rect">
                            <a:avLst/>
                          </a:prstGeom>
                          <a:noFill/>
                          <a:ln>
                            <a:noFill/>
                          </a:ln>
                        </pic:spPr>
                      </pic:pic>
                    </a:graphicData>
                  </a:graphic>
                </wp:inline>
              </w:drawing>
            </w:r>
          </w:p>
        </w:tc>
        <w:tc>
          <w:tcPr>
            <w:tcW w:w="7843" w:type="dxa"/>
          </w:tcPr>
          <w:p w14:paraId="390947F6" w14:textId="77777777" w:rsidR="006330C4" w:rsidRDefault="006330C4" w:rsidP="004A6F28">
            <w:pPr>
              <w:rPr>
                <w:rFonts w:asciiTheme="minorHAnsi" w:hAnsiTheme="minorHAnsi" w:cstheme="minorHAnsi"/>
                <w:b/>
                <w:bCs/>
                <w:sz w:val="22"/>
                <w:lang w:val="en-GB"/>
              </w:rPr>
            </w:pPr>
            <w:r w:rsidRPr="002136D6">
              <w:rPr>
                <w:rFonts w:asciiTheme="minorHAnsi" w:hAnsiTheme="minorHAnsi" w:cstheme="minorHAnsi"/>
                <w:b/>
                <w:bCs/>
                <w:sz w:val="22"/>
                <w:lang w:val="en-GB"/>
              </w:rPr>
              <w:t xml:space="preserve">Activity </w:t>
            </w:r>
            <w:r>
              <w:rPr>
                <w:rFonts w:asciiTheme="minorHAnsi" w:hAnsiTheme="minorHAnsi" w:cstheme="minorHAnsi"/>
                <w:b/>
                <w:bCs/>
                <w:sz w:val="22"/>
                <w:lang w:val="en-GB"/>
              </w:rPr>
              <w:t>2</w:t>
            </w:r>
            <w:r w:rsidRPr="00C94992">
              <w:rPr>
                <w:rFonts w:asciiTheme="minorHAnsi" w:hAnsiTheme="minorHAnsi" w:cstheme="minorHAnsi"/>
                <w:b/>
                <w:bCs/>
                <w:sz w:val="22"/>
                <w:lang w:val="en-GB"/>
              </w:rPr>
              <w:t xml:space="preserve">: </w:t>
            </w:r>
            <w:r>
              <w:rPr>
                <w:rFonts w:asciiTheme="minorHAnsi" w:hAnsiTheme="minorHAnsi" w:cstheme="minorHAnsi"/>
                <w:b/>
                <w:bCs/>
                <w:sz w:val="22"/>
                <w:lang w:val="en-GB"/>
              </w:rPr>
              <w:t>Developing content structure</w:t>
            </w:r>
          </w:p>
        </w:tc>
      </w:tr>
    </w:tbl>
    <w:p w14:paraId="748CA4C1" w14:textId="77777777" w:rsidR="006330C4" w:rsidRDefault="006330C4" w:rsidP="006330C4">
      <w:pPr>
        <w:spacing w:before="240"/>
        <w:rPr>
          <w:rFonts w:asciiTheme="minorHAnsi" w:hAnsiTheme="minorHAnsi" w:cstheme="minorHAnsi"/>
          <w:b/>
          <w:bCs/>
          <w:sz w:val="22"/>
          <w:lang w:val="en-GB"/>
        </w:rPr>
      </w:pPr>
      <w:r>
        <w:rPr>
          <w:rFonts w:asciiTheme="minorHAnsi" w:hAnsiTheme="minorHAnsi" w:cstheme="minorHAnsi"/>
          <w:b/>
          <w:bCs/>
          <w:sz w:val="22"/>
          <w:lang w:val="en-GB"/>
        </w:rPr>
        <w:t xml:space="preserve">This activity is in continuation with the previous activity. </w:t>
      </w:r>
    </w:p>
    <w:tbl>
      <w:tblPr>
        <w:tblStyle w:val="TableGrid"/>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943"/>
        <w:gridCol w:w="7686"/>
      </w:tblGrid>
      <w:tr w:rsidR="006330C4" w14:paraId="40091E48" w14:textId="77777777" w:rsidTr="004A6F28">
        <w:trPr>
          <w:trHeight w:val="2647"/>
        </w:trPr>
        <w:tc>
          <w:tcPr>
            <w:tcW w:w="1980" w:type="dxa"/>
            <w:shd w:val="clear" w:color="auto" w:fill="B8CCE4" w:themeFill="accent1" w:themeFillTint="66"/>
          </w:tcPr>
          <w:p w14:paraId="52998329"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Your task </w:t>
            </w:r>
          </w:p>
        </w:tc>
        <w:tc>
          <w:tcPr>
            <w:tcW w:w="7938" w:type="dxa"/>
          </w:tcPr>
          <w:p w14:paraId="6649B042" w14:textId="77777777" w:rsidR="006330C4" w:rsidRDefault="006330C4" w:rsidP="004A6F28">
            <w:pPr>
              <w:spacing w:after="160"/>
              <w:rPr>
                <w:rFonts w:asciiTheme="minorHAnsi" w:hAnsiTheme="minorHAnsi" w:cstheme="minorHAnsi"/>
                <w:sz w:val="22"/>
                <w:lang w:val="en-GB"/>
              </w:rPr>
            </w:pPr>
            <w:r w:rsidRPr="00583D10">
              <w:rPr>
                <w:rFonts w:asciiTheme="minorHAnsi" w:hAnsiTheme="minorHAnsi" w:cstheme="minorHAnsi"/>
                <w:sz w:val="22"/>
                <w:lang w:val="en-GB"/>
              </w:rPr>
              <w:t>In this activity</w:t>
            </w:r>
            <w:r>
              <w:rPr>
                <w:rFonts w:asciiTheme="minorHAnsi" w:hAnsiTheme="minorHAnsi" w:cstheme="minorHAnsi"/>
                <w:sz w:val="22"/>
                <w:lang w:val="en-GB"/>
              </w:rPr>
              <w:t xml:space="preserve">, you need to develop the hierarchy of the website and develop a site map. You need to document the information and label them correctly. You are required to create a small report which will cover the information on how the information will be clustered and contain information about the website hierarchy and site map. </w:t>
            </w:r>
          </w:p>
          <w:p w14:paraId="33FBB130" w14:textId="77777777" w:rsidR="006330C4" w:rsidRDefault="006330C4"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In the report, you need to cover the following: </w:t>
            </w:r>
          </w:p>
          <w:p w14:paraId="59C956C7" w14:textId="77777777" w:rsidR="006330C4" w:rsidRPr="006C074E" w:rsidRDefault="006330C4" w:rsidP="00C30756">
            <w:pPr>
              <w:pStyle w:val="ListParagraph"/>
              <w:numPr>
                <w:ilvl w:val="0"/>
                <w:numId w:val="25"/>
              </w:numPr>
              <w:suppressAutoHyphens w:val="0"/>
              <w:spacing w:before="60" w:after="160"/>
              <w:contextualSpacing/>
              <w:rPr>
                <w:rFonts w:asciiTheme="minorHAnsi" w:hAnsiTheme="minorHAnsi" w:cstheme="minorHAnsi"/>
                <w:sz w:val="22"/>
                <w:lang w:val="en-GB"/>
              </w:rPr>
            </w:pPr>
            <w:r w:rsidRPr="006C074E">
              <w:rPr>
                <w:rFonts w:asciiTheme="minorHAnsi" w:hAnsiTheme="minorHAnsi" w:cstheme="minorHAnsi"/>
                <w:sz w:val="22"/>
                <w:lang w:val="en-GB"/>
              </w:rPr>
              <w:t xml:space="preserve">Hierarchy of the website </w:t>
            </w:r>
          </w:p>
          <w:p w14:paraId="1C12F00E" w14:textId="77777777" w:rsidR="006330C4" w:rsidRPr="006C074E" w:rsidRDefault="006330C4" w:rsidP="00C30756">
            <w:pPr>
              <w:pStyle w:val="ListParagraph"/>
              <w:numPr>
                <w:ilvl w:val="0"/>
                <w:numId w:val="25"/>
              </w:numPr>
              <w:suppressAutoHyphens w:val="0"/>
              <w:spacing w:before="60" w:after="160"/>
              <w:contextualSpacing/>
              <w:rPr>
                <w:rFonts w:asciiTheme="minorHAnsi" w:hAnsiTheme="minorHAnsi" w:cstheme="minorHAnsi"/>
                <w:sz w:val="22"/>
                <w:lang w:val="en-GB"/>
              </w:rPr>
            </w:pPr>
            <w:r w:rsidRPr="006C074E">
              <w:rPr>
                <w:rFonts w:asciiTheme="minorHAnsi" w:hAnsiTheme="minorHAnsi" w:cstheme="minorHAnsi"/>
                <w:sz w:val="22"/>
                <w:lang w:val="en-GB"/>
              </w:rPr>
              <w:t xml:space="preserve">Site map of the website </w:t>
            </w:r>
          </w:p>
          <w:p w14:paraId="1D9001CF" w14:textId="647C64D4" w:rsidR="006330C4" w:rsidRPr="006C074E" w:rsidRDefault="006330C4" w:rsidP="00C30756">
            <w:pPr>
              <w:pStyle w:val="ListParagraph"/>
              <w:numPr>
                <w:ilvl w:val="0"/>
                <w:numId w:val="25"/>
              </w:numPr>
              <w:suppressAutoHyphens w:val="0"/>
              <w:spacing w:before="60" w:after="160"/>
              <w:contextualSpacing/>
              <w:rPr>
                <w:rFonts w:asciiTheme="minorHAnsi" w:hAnsiTheme="minorHAnsi" w:cstheme="minorHAnsi"/>
                <w:sz w:val="22"/>
                <w:lang w:val="en-GB"/>
              </w:rPr>
            </w:pPr>
            <w:r w:rsidRPr="006C074E">
              <w:rPr>
                <w:rFonts w:asciiTheme="minorHAnsi" w:hAnsiTheme="minorHAnsi" w:cstheme="minorHAnsi"/>
                <w:sz w:val="22"/>
                <w:lang w:val="en-GB"/>
              </w:rPr>
              <w:t xml:space="preserve">Check data </w:t>
            </w:r>
            <w:r w:rsidR="00686F92">
              <w:rPr>
                <w:rFonts w:asciiTheme="minorHAnsi" w:hAnsiTheme="minorHAnsi" w:cstheme="minorHAnsi"/>
                <w:sz w:val="22"/>
                <w:lang w:val="en-GB"/>
              </w:rPr>
              <w:t xml:space="preserve">(Data </w:t>
            </w:r>
            <w:r w:rsidR="000719EF">
              <w:rPr>
                <w:rFonts w:asciiTheme="minorHAnsi" w:hAnsiTheme="minorHAnsi" w:cstheme="minorHAnsi"/>
                <w:sz w:val="22"/>
                <w:lang w:val="en-GB"/>
              </w:rPr>
              <w:t>v</w:t>
            </w:r>
            <w:r w:rsidR="00686F92">
              <w:rPr>
                <w:rFonts w:asciiTheme="minorHAnsi" w:hAnsiTheme="minorHAnsi" w:cstheme="minorHAnsi"/>
                <w:sz w:val="22"/>
                <w:lang w:val="en-GB"/>
              </w:rPr>
              <w:t>alidation</w:t>
            </w:r>
            <w:r w:rsidR="000719EF">
              <w:rPr>
                <w:rFonts w:asciiTheme="minorHAnsi" w:hAnsiTheme="minorHAnsi" w:cstheme="minorHAnsi"/>
                <w:sz w:val="22"/>
                <w:lang w:val="en-GB"/>
              </w:rPr>
              <w:t xml:space="preserve"> method</w:t>
            </w:r>
            <w:r w:rsidR="00686F92">
              <w:rPr>
                <w:rFonts w:asciiTheme="minorHAnsi" w:hAnsiTheme="minorHAnsi" w:cstheme="minorHAnsi"/>
                <w:sz w:val="22"/>
                <w:lang w:val="en-GB"/>
              </w:rPr>
              <w:t>)</w:t>
            </w:r>
          </w:p>
          <w:p w14:paraId="38A228EF" w14:textId="77777777" w:rsidR="006330C4" w:rsidRPr="006C074E" w:rsidRDefault="006330C4" w:rsidP="00C30756">
            <w:pPr>
              <w:pStyle w:val="ListParagraph"/>
              <w:numPr>
                <w:ilvl w:val="0"/>
                <w:numId w:val="25"/>
              </w:numPr>
              <w:suppressAutoHyphens w:val="0"/>
              <w:spacing w:before="60" w:after="160"/>
              <w:contextualSpacing/>
              <w:rPr>
                <w:rFonts w:asciiTheme="minorHAnsi" w:hAnsiTheme="minorHAnsi" w:cstheme="minorHAnsi"/>
                <w:sz w:val="22"/>
                <w:lang w:val="en-GB"/>
              </w:rPr>
            </w:pPr>
            <w:r w:rsidRPr="006C074E">
              <w:rPr>
                <w:rFonts w:asciiTheme="minorHAnsi" w:hAnsiTheme="minorHAnsi" w:cstheme="minorHAnsi"/>
                <w:sz w:val="22"/>
                <w:lang w:val="en-GB"/>
              </w:rPr>
              <w:t xml:space="preserve">Relevance of the content in the related topics </w:t>
            </w:r>
          </w:p>
        </w:tc>
      </w:tr>
      <w:tr w:rsidR="006330C4" w14:paraId="2A943D1F" w14:textId="77777777" w:rsidTr="004A6F28">
        <w:tc>
          <w:tcPr>
            <w:tcW w:w="1980" w:type="dxa"/>
            <w:shd w:val="clear" w:color="auto" w:fill="B8CCE4" w:themeFill="accent1" w:themeFillTint="66"/>
          </w:tcPr>
          <w:p w14:paraId="38DB989B"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 will be required to complete and/or attach. </w:t>
            </w:r>
          </w:p>
          <w:p w14:paraId="5B7A5417" w14:textId="77777777" w:rsidR="006330C4" w:rsidRDefault="006330C4" w:rsidP="004A6F28">
            <w:pPr>
              <w:rPr>
                <w:rFonts w:asciiTheme="minorHAnsi" w:hAnsiTheme="minorHAnsi" w:cstheme="minorHAnsi"/>
                <w:b/>
                <w:bCs/>
                <w:sz w:val="22"/>
                <w:lang w:val="en-GB"/>
              </w:rPr>
            </w:pPr>
          </w:p>
        </w:tc>
        <w:tc>
          <w:tcPr>
            <w:tcW w:w="7938" w:type="dxa"/>
          </w:tcPr>
          <w:p w14:paraId="7EF8D1C4" w14:textId="77777777" w:rsidR="006330C4" w:rsidRPr="006C074E" w:rsidRDefault="006330C4" w:rsidP="004A6F28">
            <w:pPr>
              <w:spacing w:after="160"/>
              <w:rPr>
                <w:rFonts w:asciiTheme="minorHAnsi" w:hAnsiTheme="minorHAnsi" w:cstheme="minorHAnsi"/>
                <w:b/>
                <w:bCs/>
                <w:sz w:val="22"/>
                <w:lang w:val="en-GB"/>
              </w:rPr>
            </w:pPr>
            <w:r w:rsidRPr="006C074E">
              <w:rPr>
                <w:rFonts w:asciiTheme="minorHAnsi" w:hAnsiTheme="minorHAnsi" w:cstheme="minorHAnsi"/>
                <w:bCs/>
                <w:sz w:val="22"/>
                <w:lang w:val="en-GB"/>
              </w:rPr>
              <w:t>Complete the following Template 1 and submit to your Trainer/ Assessor.</w:t>
            </w:r>
          </w:p>
        </w:tc>
      </w:tr>
    </w:tbl>
    <w:p w14:paraId="13F99DEA" w14:textId="77777777" w:rsidR="006330C4" w:rsidRPr="002136D6" w:rsidRDefault="006330C4" w:rsidP="006330C4">
      <w:pPr>
        <w:rPr>
          <w:rFonts w:asciiTheme="minorHAnsi" w:hAnsiTheme="minorHAnsi" w:cstheme="minorHAnsi"/>
          <w:b/>
          <w:bCs/>
          <w:sz w:val="22"/>
          <w:lang w:val="en-GB"/>
        </w:rPr>
      </w:pPr>
    </w:p>
    <w:p w14:paraId="6A2BD0B4" w14:textId="2350C91A" w:rsidR="00E9062B" w:rsidRDefault="00E9062B">
      <w:pPr>
        <w:suppressAutoHyphens w:val="0"/>
        <w:rPr>
          <w:rFonts w:asciiTheme="minorHAnsi" w:hAnsiTheme="minorHAnsi" w:cstheme="minorHAnsi"/>
          <w:bCs/>
          <w:sz w:val="22"/>
          <w:lang w:val="en-GB"/>
        </w:rPr>
      </w:pPr>
      <w:r>
        <w:rPr>
          <w:rFonts w:asciiTheme="minorHAnsi" w:hAnsiTheme="minorHAnsi" w:cstheme="minorHAnsi"/>
          <w:bCs/>
          <w:sz w:val="22"/>
          <w:lang w:val="en-GB"/>
        </w:rPr>
        <w:br w:type="page"/>
      </w:r>
    </w:p>
    <w:p w14:paraId="6D3FA0D7" w14:textId="77777777" w:rsidR="006330C4" w:rsidRDefault="006330C4" w:rsidP="006330C4">
      <w:pPr>
        <w:tabs>
          <w:tab w:val="right" w:pos="9026"/>
        </w:tabs>
        <w:rPr>
          <w:rFonts w:asciiTheme="minorHAnsi" w:hAnsiTheme="minorHAnsi" w:cstheme="minorHAnsi"/>
          <w:bCs/>
          <w:sz w:val="22"/>
          <w:lang w:val="en-GB"/>
        </w:rPr>
      </w:pPr>
    </w:p>
    <w:p w14:paraId="2DF27A29" w14:textId="77777777" w:rsidR="006330C4" w:rsidRDefault="006330C4" w:rsidP="006330C4">
      <w:pPr>
        <w:ind w:left="360"/>
        <w:rPr>
          <w:rFonts w:asciiTheme="minorHAnsi" w:hAnsiTheme="minorHAnsi" w:cstheme="minorHAnsi"/>
          <w:bCs/>
          <w:sz w:val="22"/>
          <w:lang w:val="en-GB"/>
        </w:rPr>
      </w:pPr>
    </w:p>
    <w:tbl>
      <w:tblPr>
        <w:tblStyle w:val="TableGrid"/>
        <w:tblW w:w="0" w:type="auto"/>
        <w:tblInd w:w="-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9634"/>
      </w:tblGrid>
      <w:tr w:rsidR="006330C4" w:rsidRPr="00C72641" w14:paraId="5C9697BD" w14:textId="77777777" w:rsidTr="004A6F28">
        <w:trPr>
          <w:trHeight w:val="408"/>
        </w:trPr>
        <w:tc>
          <w:tcPr>
            <w:tcW w:w="9923" w:type="dxa"/>
            <w:shd w:val="clear" w:color="auto" w:fill="B8CCE4" w:themeFill="accent1" w:themeFillTint="66"/>
          </w:tcPr>
          <w:p w14:paraId="4A453888" w14:textId="77777777" w:rsidR="006330C4" w:rsidRPr="00C72641" w:rsidRDefault="006330C4" w:rsidP="004A6F28">
            <w:pPr>
              <w:spacing w:before="240"/>
              <w:rPr>
                <w:rFonts w:asciiTheme="minorHAnsi" w:hAnsiTheme="minorHAnsi" w:cstheme="minorHAnsi"/>
                <w:b/>
                <w:sz w:val="22"/>
                <w:highlight w:val="darkYellow"/>
                <w:lang w:val="en-GB"/>
              </w:rPr>
            </w:pPr>
            <w:r w:rsidRPr="004D0CFA">
              <w:rPr>
                <w:rFonts w:asciiTheme="minorHAnsi" w:hAnsiTheme="minorHAnsi" w:cstheme="minorHAnsi"/>
                <w:b/>
                <w:szCs w:val="22"/>
                <w:lang w:val="en-GB"/>
              </w:rPr>
              <w:t xml:space="preserve">Template 1: </w:t>
            </w:r>
            <w:r>
              <w:rPr>
                <w:rFonts w:asciiTheme="minorHAnsi" w:hAnsiTheme="minorHAnsi" w:cstheme="minorHAnsi"/>
                <w:b/>
                <w:szCs w:val="22"/>
                <w:lang w:val="en-GB"/>
              </w:rPr>
              <w:t>Website hierarchy and site map</w:t>
            </w:r>
          </w:p>
        </w:tc>
      </w:tr>
      <w:tr w:rsidR="006330C4" w:rsidRPr="00C72641" w14:paraId="5EF71FFF" w14:textId="77777777" w:rsidTr="004A6F28">
        <w:tc>
          <w:tcPr>
            <w:tcW w:w="9923" w:type="dxa"/>
          </w:tcPr>
          <w:p w14:paraId="11D13E54" w14:textId="77777777" w:rsidR="00E9062B" w:rsidRDefault="00E9062B" w:rsidP="004A6F28">
            <w:pPr>
              <w:spacing w:after="160"/>
              <w:rPr>
                <w:rFonts w:asciiTheme="minorHAnsi" w:hAnsiTheme="minorHAnsi" w:cstheme="minorHAnsi"/>
                <w:sz w:val="22"/>
                <w:lang w:val="en-GB"/>
              </w:rPr>
            </w:pPr>
          </w:p>
          <w:p w14:paraId="184821CD" w14:textId="6C4E459B" w:rsidR="006330C4" w:rsidRDefault="006330C4" w:rsidP="004A6F28">
            <w:pPr>
              <w:spacing w:after="160"/>
              <w:rPr>
                <w:rFonts w:asciiTheme="minorHAnsi" w:hAnsiTheme="minorHAnsi" w:cstheme="minorHAnsi"/>
                <w:sz w:val="22"/>
                <w:lang w:val="en-GB"/>
              </w:rPr>
            </w:pPr>
            <w:r w:rsidRPr="00B36B0B">
              <w:rPr>
                <w:rFonts w:asciiTheme="minorHAnsi" w:hAnsiTheme="minorHAnsi" w:cstheme="minorHAnsi"/>
                <w:sz w:val="22"/>
                <w:lang w:val="en-GB"/>
              </w:rPr>
              <w:t xml:space="preserve">Hierarchy of the website </w:t>
            </w:r>
          </w:p>
          <w:p w14:paraId="037C2BE2" w14:textId="10D8ABE3" w:rsidR="00FE26EA" w:rsidRDefault="00FE26EA" w:rsidP="004A6F28">
            <w:pPr>
              <w:spacing w:after="160"/>
              <w:rPr>
                <w:rFonts w:asciiTheme="minorHAnsi" w:hAnsiTheme="minorHAnsi" w:cstheme="minorHAnsi"/>
                <w:sz w:val="22"/>
                <w:lang w:val="en-GB"/>
              </w:rPr>
            </w:pPr>
          </w:p>
          <w:p w14:paraId="2480BF30" w14:textId="78A478B5" w:rsidR="00E515F3" w:rsidRPr="00236D0D" w:rsidRDefault="00E515F3" w:rsidP="004A6F28">
            <w:pPr>
              <w:spacing w:after="160"/>
              <w:rPr>
                <w:rFonts w:asciiTheme="minorHAnsi" w:hAnsiTheme="minorHAnsi" w:cstheme="minorHAnsi"/>
                <w:sz w:val="22"/>
                <w:lang w:eastAsia="zh-CN"/>
              </w:rPr>
            </w:pPr>
            <w:r>
              <w:rPr>
                <w:rFonts w:asciiTheme="minorHAnsi" w:hAnsiTheme="minorHAnsi" w:cstheme="minorHAnsi"/>
                <w:noProof/>
                <w:sz w:val="22"/>
                <w:lang w:eastAsia="zh-CN"/>
              </w:rPr>
              <w:drawing>
                <wp:inline distT="0" distB="0" distL="0" distR="0" wp14:anchorId="58B79F01" wp14:editId="51D58B3F">
                  <wp:extent cx="6120765" cy="5488305"/>
                  <wp:effectExtent l="0" t="0" r="635"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0765" cy="5488305"/>
                          </a:xfrm>
                          <a:prstGeom prst="rect">
                            <a:avLst/>
                          </a:prstGeom>
                        </pic:spPr>
                      </pic:pic>
                    </a:graphicData>
                  </a:graphic>
                </wp:inline>
              </w:drawing>
            </w:r>
          </w:p>
          <w:p w14:paraId="60498106" w14:textId="77777777" w:rsidR="00FE26EA" w:rsidRPr="000F5425" w:rsidRDefault="00FE26EA" w:rsidP="004A6F28">
            <w:pPr>
              <w:spacing w:after="160"/>
              <w:rPr>
                <w:rFonts w:asciiTheme="minorHAnsi" w:hAnsiTheme="minorHAnsi" w:cstheme="minorHAnsi"/>
                <w:sz w:val="22"/>
              </w:rPr>
            </w:pPr>
          </w:p>
          <w:p w14:paraId="22457DC8" w14:textId="4DAC2663" w:rsidR="00FE26EA" w:rsidRPr="006C074E" w:rsidRDefault="00FE26EA" w:rsidP="004A6F28">
            <w:pPr>
              <w:spacing w:after="160"/>
              <w:rPr>
                <w:rFonts w:asciiTheme="minorHAnsi" w:hAnsiTheme="minorHAnsi" w:cstheme="minorHAnsi"/>
                <w:sz w:val="22"/>
                <w:lang w:val="en-GB"/>
              </w:rPr>
            </w:pPr>
          </w:p>
        </w:tc>
      </w:tr>
      <w:tr w:rsidR="006330C4" w:rsidRPr="00C72641" w14:paraId="37E739F6" w14:textId="77777777" w:rsidTr="004A6F28">
        <w:tc>
          <w:tcPr>
            <w:tcW w:w="9923" w:type="dxa"/>
          </w:tcPr>
          <w:p w14:paraId="7C93F81D" w14:textId="17F4699E" w:rsidR="00E9062B" w:rsidRDefault="00E9062B" w:rsidP="004A6F28">
            <w:pPr>
              <w:spacing w:after="160"/>
              <w:rPr>
                <w:rFonts w:asciiTheme="minorHAnsi" w:hAnsiTheme="minorHAnsi" w:cstheme="minorHAnsi"/>
                <w:sz w:val="22"/>
                <w:lang w:val="en-GB"/>
              </w:rPr>
            </w:pPr>
          </w:p>
          <w:p w14:paraId="1684A413" w14:textId="77777777" w:rsidR="00E9062B" w:rsidRDefault="00E9062B" w:rsidP="004A6F28">
            <w:pPr>
              <w:spacing w:after="160"/>
              <w:rPr>
                <w:rFonts w:asciiTheme="minorHAnsi" w:hAnsiTheme="minorHAnsi" w:cstheme="minorHAnsi"/>
                <w:sz w:val="22"/>
                <w:lang w:val="en-GB"/>
              </w:rPr>
            </w:pPr>
          </w:p>
          <w:p w14:paraId="167E13DE" w14:textId="53A26473" w:rsidR="000F5425" w:rsidRDefault="006330C4" w:rsidP="004A6F28">
            <w:pPr>
              <w:spacing w:after="160"/>
              <w:rPr>
                <w:rFonts w:asciiTheme="minorHAnsi" w:hAnsiTheme="minorHAnsi" w:cstheme="minorHAnsi"/>
                <w:sz w:val="22"/>
                <w:lang w:val="en-GB"/>
              </w:rPr>
            </w:pPr>
            <w:r w:rsidRPr="00B36B0B">
              <w:rPr>
                <w:rFonts w:asciiTheme="minorHAnsi" w:hAnsiTheme="minorHAnsi" w:cstheme="minorHAnsi"/>
                <w:sz w:val="22"/>
                <w:lang w:val="en-GB"/>
              </w:rPr>
              <w:t xml:space="preserve">Site map of the website </w:t>
            </w:r>
          </w:p>
          <w:p w14:paraId="57DA984C" w14:textId="6B84443A" w:rsidR="000F5425" w:rsidRDefault="00E515F3" w:rsidP="004A6F28">
            <w:pPr>
              <w:spacing w:after="160"/>
              <w:rPr>
                <w:rFonts w:asciiTheme="minorHAnsi" w:hAnsiTheme="minorHAnsi" w:cstheme="minorHAnsi"/>
                <w:noProof/>
                <w:sz w:val="22"/>
                <w:lang w:val="en-GB"/>
              </w:rPr>
            </w:pPr>
            <w:r>
              <w:rPr>
                <w:rFonts w:asciiTheme="minorHAnsi" w:hAnsiTheme="minorHAnsi" w:cstheme="minorHAnsi"/>
                <w:noProof/>
                <w:sz w:val="22"/>
                <w:lang w:val="en-GB"/>
              </w:rPr>
              <w:lastRenderedPageBreak/>
              <w:drawing>
                <wp:inline distT="0" distB="0" distL="0" distR="0" wp14:anchorId="5D0C706B" wp14:editId="01BAF420">
                  <wp:extent cx="6120765" cy="3825240"/>
                  <wp:effectExtent l="0" t="0" r="635" b="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3825240"/>
                          </a:xfrm>
                          <a:prstGeom prst="rect">
                            <a:avLst/>
                          </a:prstGeom>
                        </pic:spPr>
                      </pic:pic>
                    </a:graphicData>
                  </a:graphic>
                </wp:inline>
              </w:drawing>
            </w:r>
            <w:r>
              <w:rPr>
                <w:rFonts w:asciiTheme="minorHAnsi" w:hAnsiTheme="minorHAnsi" w:cstheme="minorHAnsi"/>
                <w:noProof/>
                <w:sz w:val="22"/>
                <w:lang w:val="en-GB"/>
              </w:rPr>
              <w:drawing>
                <wp:inline distT="0" distB="0" distL="0" distR="0" wp14:anchorId="04C42792" wp14:editId="68B70DC9">
                  <wp:extent cx="6120765" cy="3825240"/>
                  <wp:effectExtent l="0" t="0" r="63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3825240"/>
                          </a:xfrm>
                          <a:prstGeom prst="rect">
                            <a:avLst/>
                          </a:prstGeom>
                        </pic:spPr>
                      </pic:pic>
                    </a:graphicData>
                  </a:graphic>
                </wp:inline>
              </w:drawing>
            </w:r>
            <w:r>
              <w:rPr>
                <w:rFonts w:asciiTheme="minorHAnsi" w:hAnsiTheme="minorHAnsi" w:cstheme="minorHAnsi"/>
                <w:noProof/>
                <w:sz w:val="22"/>
                <w:lang w:val="en-GB"/>
              </w:rPr>
              <w:lastRenderedPageBreak/>
              <w:drawing>
                <wp:inline distT="0" distB="0" distL="0" distR="0" wp14:anchorId="4C3A5B15" wp14:editId="345FCC9C">
                  <wp:extent cx="6120765" cy="3825240"/>
                  <wp:effectExtent l="0" t="0" r="63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3825240"/>
                          </a:xfrm>
                          <a:prstGeom prst="rect">
                            <a:avLst/>
                          </a:prstGeom>
                        </pic:spPr>
                      </pic:pic>
                    </a:graphicData>
                  </a:graphic>
                </wp:inline>
              </w:drawing>
            </w:r>
          </w:p>
          <w:p w14:paraId="19EF32EB" w14:textId="08811959" w:rsidR="00FE26EA" w:rsidRDefault="00FE26EA" w:rsidP="004A6F28">
            <w:pPr>
              <w:spacing w:after="160"/>
              <w:rPr>
                <w:rFonts w:asciiTheme="minorHAnsi" w:hAnsiTheme="minorHAnsi" w:cstheme="minorHAnsi"/>
                <w:noProof/>
                <w:sz w:val="22"/>
                <w:lang w:val="en-GB"/>
              </w:rPr>
            </w:pPr>
          </w:p>
          <w:p w14:paraId="1AC2A2AB" w14:textId="77777777" w:rsidR="006330C4" w:rsidRPr="006C074E" w:rsidRDefault="006330C4" w:rsidP="004A6F28">
            <w:pPr>
              <w:spacing w:after="160"/>
              <w:rPr>
                <w:rFonts w:asciiTheme="minorHAnsi" w:hAnsiTheme="minorHAnsi" w:cstheme="minorHAnsi"/>
                <w:sz w:val="22"/>
                <w:lang w:val="en-GB"/>
              </w:rPr>
            </w:pPr>
          </w:p>
        </w:tc>
      </w:tr>
      <w:tr w:rsidR="006330C4" w:rsidRPr="00C72641" w14:paraId="64B3E791" w14:textId="77777777" w:rsidTr="004A6F28">
        <w:tc>
          <w:tcPr>
            <w:tcW w:w="9923" w:type="dxa"/>
          </w:tcPr>
          <w:p w14:paraId="3CA762EA" w14:textId="7DCCF85F" w:rsidR="006330C4" w:rsidRDefault="006330C4" w:rsidP="004A6F28">
            <w:pPr>
              <w:spacing w:after="160"/>
              <w:rPr>
                <w:rFonts w:asciiTheme="minorHAnsi" w:hAnsiTheme="minorHAnsi" w:cstheme="minorHAnsi"/>
                <w:sz w:val="22"/>
                <w:lang w:val="en-GB"/>
              </w:rPr>
            </w:pPr>
            <w:r w:rsidRPr="00B36B0B">
              <w:rPr>
                <w:rFonts w:asciiTheme="minorHAnsi" w:hAnsiTheme="minorHAnsi" w:cstheme="minorHAnsi"/>
                <w:sz w:val="22"/>
                <w:lang w:val="en-GB"/>
              </w:rPr>
              <w:lastRenderedPageBreak/>
              <w:t xml:space="preserve">Check data </w:t>
            </w:r>
            <w:r w:rsidR="00686F92">
              <w:rPr>
                <w:rFonts w:asciiTheme="minorHAnsi" w:hAnsiTheme="minorHAnsi" w:cstheme="minorHAnsi"/>
                <w:sz w:val="22"/>
                <w:lang w:val="en-GB"/>
              </w:rPr>
              <w:t xml:space="preserve">(Data </w:t>
            </w:r>
            <w:r w:rsidR="000719EF">
              <w:rPr>
                <w:rFonts w:asciiTheme="minorHAnsi" w:hAnsiTheme="minorHAnsi" w:cstheme="minorHAnsi"/>
                <w:sz w:val="22"/>
                <w:lang w:val="en-GB"/>
              </w:rPr>
              <w:t>v</w:t>
            </w:r>
            <w:r w:rsidR="00686F92">
              <w:rPr>
                <w:rFonts w:asciiTheme="minorHAnsi" w:hAnsiTheme="minorHAnsi" w:cstheme="minorHAnsi"/>
                <w:sz w:val="22"/>
                <w:lang w:val="en-GB"/>
              </w:rPr>
              <w:t>alidation</w:t>
            </w:r>
            <w:r w:rsidR="000719EF">
              <w:rPr>
                <w:rFonts w:asciiTheme="minorHAnsi" w:hAnsiTheme="minorHAnsi" w:cstheme="minorHAnsi"/>
                <w:sz w:val="22"/>
                <w:lang w:val="en-GB"/>
              </w:rPr>
              <w:t xml:space="preserve"> method</w:t>
            </w:r>
            <w:r w:rsidR="00686F92">
              <w:rPr>
                <w:rFonts w:asciiTheme="minorHAnsi" w:hAnsiTheme="minorHAnsi" w:cstheme="minorHAnsi"/>
                <w:sz w:val="22"/>
                <w:lang w:val="en-GB"/>
              </w:rPr>
              <w:t>)</w:t>
            </w:r>
          </w:p>
          <w:p w14:paraId="3B6154B7" w14:textId="1FFBC23B" w:rsidR="000F5425" w:rsidRDefault="000F5425" w:rsidP="004A6F28">
            <w:pPr>
              <w:spacing w:after="160"/>
              <w:rPr>
                <w:rFonts w:asciiTheme="minorHAnsi" w:hAnsiTheme="minorHAnsi" w:cstheme="minorHAnsi"/>
                <w:sz w:val="22"/>
                <w:lang w:val="en-GB"/>
              </w:rPr>
            </w:pPr>
          </w:p>
          <w:p w14:paraId="18570B6E" w14:textId="77777777" w:rsidR="000F5425" w:rsidRDefault="000F5425" w:rsidP="004A6F28">
            <w:pPr>
              <w:spacing w:after="160"/>
              <w:rPr>
                <w:rFonts w:asciiTheme="minorHAnsi" w:hAnsiTheme="minorHAnsi" w:cstheme="minorHAnsi"/>
                <w:sz w:val="22"/>
                <w:lang w:val="en-GB" w:eastAsia="zh-CN"/>
              </w:rPr>
            </w:pPr>
          </w:p>
          <w:p w14:paraId="4840288D" w14:textId="49E6133F" w:rsidR="00766DF0" w:rsidRDefault="00766DF0"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The IT manager will validate the information on </w:t>
            </w:r>
            <w:r w:rsidR="00A953C6">
              <w:rPr>
                <w:rFonts w:asciiTheme="minorHAnsi" w:hAnsiTheme="minorHAnsi" w:cstheme="minorHAnsi"/>
                <w:sz w:val="22"/>
                <w:lang w:val="en-GB"/>
              </w:rPr>
              <w:t xml:space="preserve">all </w:t>
            </w:r>
            <w:r>
              <w:rPr>
                <w:rFonts w:asciiTheme="minorHAnsi" w:hAnsiTheme="minorHAnsi" w:cstheme="minorHAnsi"/>
                <w:sz w:val="22"/>
                <w:lang w:val="en-GB"/>
              </w:rPr>
              <w:t xml:space="preserve">the webpage before </w:t>
            </w:r>
            <w:r w:rsidR="00A953C6">
              <w:rPr>
                <w:rFonts w:asciiTheme="minorHAnsi" w:hAnsiTheme="minorHAnsi" w:cstheme="minorHAnsi"/>
                <w:sz w:val="22"/>
                <w:lang w:val="en-GB"/>
              </w:rPr>
              <w:t xml:space="preserve">it goes live. </w:t>
            </w:r>
          </w:p>
          <w:p w14:paraId="1A7D46EF" w14:textId="0BF12C21" w:rsidR="00A953C6" w:rsidRDefault="00A953C6"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The senior developer will check the HTML/CSS codes. </w:t>
            </w:r>
          </w:p>
          <w:p w14:paraId="72EC9ED5" w14:textId="77777777" w:rsidR="00766DF0" w:rsidRDefault="00766DF0" w:rsidP="004A6F28">
            <w:pPr>
              <w:spacing w:after="160"/>
              <w:rPr>
                <w:rFonts w:asciiTheme="minorHAnsi" w:hAnsiTheme="minorHAnsi" w:cstheme="minorHAnsi"/>
                <w:sz w:val="22"/>
                <w:lang w:val="en-GB"/>
              </w:rPr>
            </w:pPr>
          </w:p>
          <w:p w14:paraId="7C8A8EF5" w14:textId="77777777" w:rsidR="006330C4" w:rsidRDefault="006330C4" w:rsidP="004A6F28">
            <w:pPr>
              <w:spacing w:after="160"/>
              <w:rPr>
                <w:rFonts w:asciiTheme="minorHAnsi" w:hAnsiTheme="minorHAnsi" w:cstheme="minorHAnsi"/>
                <w:color w:val="FF0000"/>
                <w:sz w:val="22"/>
                <w:lang w:val="en-GB"/>
              </w:rPr>
            </w:pPr>
          </w:p>
          <w:p w14:paraId="6A9B590B" w14:textId="77777777" w:rsidR="006330C4" w:rsidRPr="006C074E" w:rsidRDefault="006330C4" w:rsidP="004A6F28">
            <w:pPr>
              <w:spacing w:after="160"/>
              <w:rPr>
                <w:rFonts w:asciiTheme="minorHAnsi" w:hAnsiTheme="minorHAnsi" w:cstheme="minorHAnsi"/>
                <w:sz w:val="22"/>
                <w:lang w:val="en-GB"/>
              </w:rPr>
            </w:pPr>
          </w:p>
        </w:tc>
      </w:tr>
      <w:tr w:rsidR="006330C4" w14:paraId="40997DA8" w14:textId="77777777" w:rsidTr="004A6F28">
        <w:tc>
          <w:tcPr>
            <w:tcW w:w="9923" w:type="dxa"/>
          </w:tcPr>
          <w:p w14:paraId="64C78715" w14:textId="5FFE48F5" w:rsidR="006330C4" w:rsidRDefault="006330C4" w:rsidP="004A6F28">
            <w:pPr>
              <w:spacing w:after="160"/>
              <w:rPr>
                <w:rFonts w:asciiTheme="minorHAnsi" w:hAnsiTheme="minorHAnsi" w:cstheme="minorHAnsi"/>
                <w:sz w:val="22"/>
                <w:lang w:val="en-GB"/>
              </w:rPr>
            </w:pPr>
            <w:r w:rsidRPr="00B36B0B">
              <w:rPr>
                <w:rFonts w:asciiTheme="minorHAnsi" w:hAnsiTheme="minorHAnsi" w:cstheme="minorHAnsi"/>
                <w:sz w:val="22"/>
                <w:lang w:val="en-GB"/>
              </w:rPr>
              <w:t xml:space="preserve">Relevance of the content in the related topics </w:t>
            </w:r>
            <w:r w:rsidR="000719EF">
              <w:rPr>
                <w:rFonts w:asciiTheme="minorHAnsi" w:hAnsiTheme="minorHAnsi" w:cstheme="minorHAnsi"/>
                <w:sz w:val="22"/>
                <w:lang w:val="en-GB"/>
              </w:rPr>
              <w:t>(groupings)</w:t>
            </w:r>
          </w:p>
          <w:p w14:paraId="3941BF96" w14:textId="2A5FBC81" w:rsidR="00A953C6" w:rsidRDefault="00A953C6" w:rsidP="004A6F28">
            <w:pPr>
              <w:spacing w:after="160"/>
              <w:rPr>
                <w:rFonts w:asciiTheme="minorHAnsi" w:hAnsiTheme="minorHAnsi" w:cstheme="minorHAnsi"/>
                <w:sz w:val="22"/>
                <w:lang w:val="en-GB"/>
              </w:rPr>
            </w:pPr>
          </w:p>
          <w:p w14:paraId="35CF60A1" w14:textId="4AB82146" w:rsidR="00A953C6" w:rsidRDefault="00A953C6"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The contents are grouped into </w:t>
            </w:r>
            <w:r w:rsidR="00CF376C">
              <w:rPr>
                <w:rFonts w:asciiTheme="minorHAnsi" w:hAnsiTheme="minorHAnsi" w:cstheme="minorHAnsi"/>
                <w:sz w:val="22"/>
                <w:lang w:val="en-GB"/>
              </w:rPr>
              <w:t>four</w:t>
            </w:r>
            <w:r>
              <w:rPr>
                <w:rFonts w:asciiTheme="minorHAnsi" w:hAnsiTheme="minorHAnsi" w:cstheme="minorHAnsi"/>
                <w:sz w:val="22"/>
                <w:lang w:val="en-GB"/>
              </w:rPr>
              <w:t xml:space="preserve"> groups of related information </w:t>
            </w:r>
          </w:p>
          <w:p w14:paraId="55960F90" w14:textId="77777777" w:rsidR="006330C4" w:rsidRDefault="006330C4" w:rsidP="004A6F28">
            <w:pPr>
              <w:spacing w:after="160"/>
              <w:rPr>
                <w:rFonts w:asciiTheme="minorHAnsi" w:hAnsiTheme="minorHAnsi" w:cstheme="minorHAnsi" w:hint="eastAsia"/>
                <w:color w:val="FF0000"/>
                <w:sz w:val="22"/>
                <w:lang w:val="en-GB" w:eastAsia="zh-CN"/>
              </w:rPr>
            </w:pPr>
          </w:p>
          <w:p w14:paraId="78DFE678" w14:textId="77777777" w:rsidR="006330C4" w:rsidRPr="006C074E" w:rsidRDefault="006330C4" w:rsidP="004A6F28">
            <w:pPr>
              <w:spacing w:after="160"/>
              <w:rPr>
                <w:rFonts w:asciiTheme="minorHAnsi" w:hAnsiTheme="minorHAnsi" w:cstheme="minorHAnsi"/>
                <w:sz w:val="22"/>
                <w:lang w:val="en-GB"/>
              </w:rPr>
            </w:pPr>
          </w:p>
        </w:tc>
      </w:tr>
    </w:tbl>
    <w:p w14:paraId="5B767DCE" w14:textId="77777777" w:rsidR="006330C4" w:rsidRDefault="006330C4" w:rsidP="006330C4">
      <w:pPr>
        <w:spacing w:after="160" w:line="259" w:lineRule="auto"/>
        <w:rPr>
          <w:rFonts w:asciiTheme="minorHAnsi" w:hAnsiTheme="minorHAnsi" w:cstheme="minorHAnsi"/>
          <w:b/>
          <w:bCs/>
          <w:sz w:val="22"/>
          <w:lang w:val="en-GB"/>
        </w:rPr>
      </w:pPr>
      <w:r>
        <w:rPr>
          <w:rFonts w:asciiTheme="minorHAnsi" w:hAnsiTheme="minorHAnsi" w:cstheme="minorHAnsi"/>
          <w:b/>
          <w:bCs/>
          <w:sz w:val="22"/>
          <w:lang w:val="en-GB"/>
        </w:rPr>
        <w:br w:type="page"/>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7843"/>
      </w:tblGrid>
      <w:tr w:rsidR="006330C4" w14:paraId="1747B743" w14:textId="77777777" w:rsidTr="004A6F28">
        <w:tc>
          <w:tcPr>
            <w:tcW w:w="1183" w:type="dxa"/>
          </w:tcPr>
          <w:p w14:paraId="6BC537A0" w14:textId="77777777" w:rsidR="006330C4" w:rsidRDefault="006330C4" w:rsidP="004A6F28">
            <w:pPr>
              <w:rPr>
                <w:rFonts w:asciiTheme="minorHAnsi" w:hAnsiTheme="minorHAnsi" w:cstheme="minorHAnsi"/>
                <w:b/>
                <w:bCs/>
                <w:sz w:val="22"/>
                <w:lang w:val="en-GB"/>
              </w:rPr>
            </w:pPr>
            <w:r>
              <w:rPr>
                <w:noProof/>
              </w:rPr>
              <w:lastRenderedPageBreak/>
              <w:drawing>
                <wp:inline distT="0" distB="0" distL="0" distR="0" wp14:anchorId="7AE6041E" wp14:editId="6538DBB9">
                  <wp:extent cx="614477" cy="614477"/>
                  <wp:effectExtent l="0" t="0" r="0" b="0"/>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15" cy="623415"/>
                          </a:xfrm>
                          <a:prstGeom prst="rect">
                            <a:avLst/>
                          </a:prstGeom>
                          <a:noFill/>
                          <a:ln>
                            <a:noFill/>
                          </a:ln>
                        </pic:spPr>
                      </pic:pic>
                    </a:graphicData>
                  </a:graphic>
                </wp:inline>
              </w:drawing>
            </w:r>
          </w:p>
        </w:tc>
        <w:tc>
          <w:tcPr>
            <w:tcW w:w="7843" w:type="dxa"/>
          </w:tcPr>
          <w:p w14:paraId="07F3F5A1" w14:textId="77777777" w:rsidR="006330C4" w:rsidRDefault="006330C4" w:rsidP="004A6F28">
            <w:pPr>
              <w:rPr>
                <w:rFonts w:asciiTheme="minorHAnsi" w:hAnsiTheme="minorHAnsi" w:cstheme="minorHAnsi"/>
                <w:b/>
                <w:bCs/>
                <w:sz w:val="22"/>
                <w:lang w:val="en-GB"/>
              </w:rPr>
            </w:pPr>
          </w:p>
          <w:p w14:paraId="3522E8BF" w14:textId="77777777" w:rsidR="006330C4" w:rsidRDefault="006330C4" w:rsidP="004A6F28">
            <w:pPr>
              <w:rPr>
                <w:rFonts w:asciiTheme="minorHAnsi" w:hAnsiTheme="minorHAnsi" w:cstheme="minorHAnsi"/>
                <w:b/>
                <w:bCs/>
                <w:sz w:val="22"/>
                <w:lang w:val="en-GB"/>
              </w:rPr>
            </w:pPr>
            <w:r w:rsidRPr="002136D6">
              <w:rPr>
                <w:rFonts w:asciiTheme="minorHAnsi" w:hAnsiTheme="minorHAnsi" w:cstheme="minorHAnsi"/>
                <w:b/>
                <w:bCs/>
                <w:sz w:val="22"/>
                <w:lang w:val="en-GB"/>
              </w:rPr>
              <w:t xml:space="preserve">Activity </w:t>
            </w:r>
            <w:r>
              <w:rPr>
                <w:rFonts w:asciiTheme="minorHAnsi" w:hAnsiTheme="minorHAnsi" w:cstheme="minorHAnsi"/>
                <w:b/>
                <w:bCs/>
                <w:sz w:val="22"/>
                <w:lang w:val="en-GB"/>
              </w:rPr>
              <w:t xml:space="preserve">3: Website hierarchy confirmation  </w:t>
            </w:r>
          </w:p>
        </w:tc>
      </w:tr>
    </w:tbl>
    <w:p w14:paraId="354E50F2" w14:textId="77777777" w:rsidR="006330C4" w:rsidRDefault="006330C4" w:rsidP="006330C4">
      <w:pPr>
        <w:spacing w:before="240"/>
        <w:rPr>
          <w:rFonts w:asciiTheme="minorHAnsi" w:hAnsiTheme="minorHAnsi" w:cstheme="minorHAnsi"/>
          <w:b/>
          <w:bCs/>
          <w:sz w:val="22"/>
          <w:lang w:val="en-GB"/>
        </w:rPr>
      </w:pPr>
      <w:r>
        <w:rPr>
          <w:rFonts w:asciiTheme="minorHAnsi" w:hAnsiTheme="minorHAnsi" w:cstheme="minorHAnsi"/>
          <w:b/>
          <w:bCs/>
          <w:sz w:val="22"/>
          <w:lang w:val="en-GB"/>
        </w:rPr>
        <w:t xml:space="preserve">This activity is in continuation with the previous activity. </w:t>
      </w:r>
    </w:p>
    <w:tbl>
      <w:tblPr>
        <w:tblStyle w:val="TableGrid"/>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798"/>
        <w:gridCol w:w="7831"/>
      </w:tblGrid>
      <w:tr w:rsidR="006330C4" w:rsidRPr="009906CE" w14:paraId="347644B8" w14:textId="77777777" w:rsidTr="004A6F28">
        <w:trPr>
          <w:trHeight w:val="2647"/>
        </w:trPr>
        <w:tc>
          <w:tcPr>
            <w:tcW w:w="1838" w:type="dxa"/>
            <w:shd w:val="clear" w:color="auto" w:fill="B8CCE4" w:themeFill="accent1" w:themeFillTint="66"/>
          </w:tcPr>
          <w:p w14:paraId="188411F5" w14:textId="77777777" w:rsidR="006330C4" w:rsidRPr="009906CE" w:rsidRDefault="006330C4" w:rsidP="004A6F28">
            <w:pPr>
              <w:rPr>
                <w:rFonts w:asciiTheme="minorHAnsi" w:hAnsiTheme="minorHAnsi" w:cstheme="minorHAnsi"/>
                <w:b/>
                <w:bCs/>
                <w:sz w:val="22"/>
                <w:lang w:val="en-GB"/>
              </w:rPr>
            </w:pPr>
            <w:r w:rsidRPr="009906CE">
              <w:rPr>
                <w:rFonts w:asciiTheme="minorHAnsi" w:hAnsiTheme="minorHAnsi" w:cstheme="minorHAnsi"/>
                <w:b/>
                <w:bCs/>
                <w:sz w:val="22"/>
                <w:lang w:val="en-GB"/>
              </w:rPr>
              <w:t xml:space="preserve">Your task. </w:t>
            </w:r>
          </w:p>
        </w:tc>
        <w:tc>
          <w:tcPr>
            <w:tcW w:w="8222" w:type="dxa"/>
          </w:tcPr>
          <w:p w14:paraId="1DB1A6C4" w14:textId="77777777" w:rsidR="006330C4" w:rsidRDefault="006330C4" w:rsidP="004A6F28">
            <w:pPr>
              <w:spacing w:after="160"/>
              <w:rPr>
                <w:rFonts w:asciiTheme="minorHAnsi" w:eastAsia="Times New Roman" w:hAnsiTheme="minorHAnsi" w:cstheme="minorHAnsi"/>
                <w:sz w:val="22"/>
                <w:szCs w:val="22"/>
                <w:lang w:bidi="hi-IN"/>
              </w:rPr>
            </w:pPr>
            <w:r>
              <w:rPr>
                <w:rFonts w:asciiTheme="minorHAnsi" w:eastAsia="Times New Roman" w:hAnsiTheme="minorHAnsi" w:cstheme="minorHAnsi"/>
                <w:sz w:val="22"/>
                <w:szCs w:val="22"/>
                <w:lang w:bidi="hi-IN"/>
              </w:rPr>
              <w:t xml:space="preserve">In this activity, you need to conduct a meeting with the manager to discuss the confirm the hierarchy of the site map and obtain confirmation that the labels are assigned properly. </w:t>
            </w:r>
          </w:p>
          <w:p w14:paraId="435780F9" w14:textId="77777777" w:rsidR="006330C4" w:rsidRDefault="006330C4" w:rsidP="004A6F28">
            <w:pPr>
              <w:spacing w:after="160"/>
              <w:rPr>
                <w:rFonts w:asciiTheme="minorHAnsi" w:eastAsia="Times New Roman" w:hAnsiTheme="minorHAnsi" w:cstheme="minorHAnsi"/>
                <w:sz w:val="22"/>
                <w:szCs w:val="22"/>
                <w:lang w:bidi="hi-IN"/>
              </w:rPr>
            </w:pPr>
            <w:r>
              <w:rPr>
                <w:rFonts w:asciiTheme="minorHAnsi" w:eastAsia="Times New Roman" w:hAnsiTheme="minorHAnsi" w:cstheme="minorHAnsi"/>
                <w:sz w:val="22"/>
                <w:szCs w:val="22"/>
                <w:lang w:bidi="hi-IN"/>
              </w:rPr>
              <w:t xml:space="preserve">You will act as the web developer, who will provide information about website hierarchy and site map. You also need to provide information on what content will be assigned to different pages. You need to obtain confirmation that the hierarchy of the website is meeting the organisational requirements. You also need to obtain confirmation that the pages are labelled correctly and are easily accessible by the clients. </w:t>
            </w:r>
          </w:p>
          <w:p w14:paraId="0EFBAD26" w14:textId="77777777" w:rsidR="006330C4" w:rsidRDefault="006330C4" w:rsidP="004A6F28">
            <w:pPr>
              <w:spacing w:after="160"/>
              <w:rPr>
                <w:rFonts w:asciiTheme="minorHAnsi" w:eastAsia="Times New Roman" w:hAnsiTheme="minorHAnsi" w:cstheme="minorHAnsi"/>
                <w:sz w:val="22"/>
                <w:szCs w:val="22"/>
                <w:lang w:bidi="hi-IN"/>
              </w:rPr>
            </w:pPr>
            <w:r>
              <w:rPr>
                <w:rFonts w:asciiTheme="minorHAnsi" w:eastAsia="Times New Roman" w:hAnsiTheme="minorHAnsi" w:cstheme="minorHAnsi"/>
                <w:sz w:val="22"/>
                <w:szCs w:val="22"/>
                <w:lang w:bidi="hi-IN"/>
              </w:rPr>
              <w:t xml:space="preserve">Your classmates will act as the manager who will provide information about the website hierarchy. The person will provide confirmation that the hierarchy of the website is as per the guidelines and will also provide confirmation of the labelling of the content and accessibility of the website. </w:t>
            </w:r>
          </w:p>
          <w:p w14:paraId="682E325D" w14:textId="77777777" w:rsidR="006330C4" w:rsidRDefault="006330C4" w:rsidP="004A6F28">
            <w:pPr>
              <w:spacing w:after="160"/>
              <w:rPr>
                <w:rFonts w:asciiTheme="minorHAnsi" w:eastAsia="Times New Roman" w:hAnsiTheme="minorHAnsi" w:cstheme="minorHAnsi"/>
                <w:sz w:val="22"/>
                <w:szCs w:val="22"/>
                <w:lang w:bidi="hi-IN"/>
              </w:rPr>
            </w:pPr>
            <w:r>
              <w:rPr>
                <w:rFonts w:asciiTheme="minorHAnsi" w:eastAsia="Times New Roman" w:hAnsiTheme="minorHAnsi" w:cstheme="minorHAnsi"/>
                <w:sz w:val="22"/>
                <w:szCs w:val="22"/>
                <w:lang w:bidi="hi-IN"/>
              </w:rPr>
              <w:t xml:space="preserve">In the meeting, you need to cover the following: </w:t>
            </w:r>
          </w:p>
          <w:p w14:paraId="4F4F1664" w14:textId="77777777" w:rsidR="006330C4" w:rsidRPr="00DE7F52" w:rsidRDefault="006330C4" w:rsidP="00C30756">
            <w:pPr>
              <w:pStyle w:val="ListParagraph"/>
              <w:numPr>
                <w:ilvl w:val="0"/>
                <w:numId w:val="35"/>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 xml:space="preserve">Discuss hierarchy of the website </w:t>
            </w:r>
          </w:p>
          <w:p w14:paraId="281AD6CB" w14:textId="77777777" w:rsidR="006330C4" w:rsidRPr="00DE7F52" w:rsidRDefault="006330C4" w:rsidP="00C30756">
            <w:pPr>
              <w:pStyle w:val="ListParagraph"/>
              <w:numPr>
                <w:ilvl w:val="0"/>
                <w:numId w:val="35"/>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 xml:space="preserve">Highlight site map </w:t>
            </w:r>
          </w:p>
          <w:p w14:paraId="28AEE2C5" w14:textId="77777777" w:rsidR="006330C4" w:rsidRPr="00DE7F52" w:rsidRDefault="006330C4" w:rsidP="00C30756">
            <w:pPr>
              <w:pStyle w:val="ListParagraph"/>
              <w:numPr>
                <w:ilvl w:val="0"/>
                <w:numId w:val="35"/>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Obtain conf</w:t>
            </w:r>
            <w:r>
              <w:rPr>
                <w:rFonts w:asciiTheme="minorHAnsi" w:eastAsia="Times New Roman" w:hAnsiTheme="minorHAnsi" w:cstheme="minorHAnsi"/>
                <w:sz w:val="22"/>
                <w:szCs w:val="22"/>
                <w:lang w:bidi="hi-IN"/>
              </w:rPr>
              <w:t>i</w:t>
            </w:r>
            <w:r w:rsidRPr="00DE7F52">
              <w:rPr>
                <w:rFonts w:asciiTheme="minorHAnsi" w:eastAsia="Times New Roman" w:hAnsiTheme="minorHAnsi" w:cstheme="minorHAnsi"/>
                <w:sz w:val="22"/>
                <w:szCs w:val="22"/>
                <w:lang w:bidi="hi-IN"/>
              </w:rPr>
              <w:t xml:space="preserve">rmation that </w:t>
            </w:r>
            <w:r>
              <w:rPr>
                <w:rFonts w:asciiTheme="minorHAnsi" w:eastAsia="Times New Roman" w:hAnsiTheme="minorHAnsi" w:cstheme="minorHAnsi"/>
                <w:sz w:val="22"/>
                <w:szCs w:val="22"/>
                <w:lang w:bidi="hi-IN"/>
              </w:rPr>
              <w:t xml:space="preserve">the </w:t>
            </w:r>
            <w:r w:rsidRPr="00DE7F52">
              <w:rPr>
                <w:rFonts w:asciiTheme="minorHAnsi" w:eastAsia="Times New Roman" w:hAnsiTheme="minorHAnsi" w:cstheme="minorHAnsi"/>
                <w:sz w:val="22"/>
                <w:szCs w:val="22"/>
                <w:lang w:bidi="hi-IN"/>
              </w:rPr>
              <w:t xml:space="preserve">sequence of hierarchy is correct </w:t>
            </w:r>
          </w:p>
          <w:p w14:paraId="583E5BCF" w14:textId="77777777" w:rsidR="006330C4" w:rsidRPr="00DE7F52" w:rsidRDefault="006330C4" w:rsidP="00C30756">
            <w:pPr>
              <w:pStyle w:val="ListParagraph"/>
              <w:numPr>
                <w:ilvl w:val="0"/>
                <w:numId w:val="35"/>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 xml:space="preserve">Obtain confirmation that content is labelled correctly </w:t>
            </w:r>
          </w:p>
          <w:p w14:paraId="6B54EF89" w14:textId="77777777" w:rsidR="006330C4" w:rsidRPr="00DE7F52" w:rsidRDefault="006330C4" w:rsidP="00C30756">
            <w:pPr>
              <w:pStyle w:val="ListParagraph"/>
              <w:numPr>
                <w:ilvl w:val="0"/>
                <w:numId w:val="35"/>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 xml:space="preserve">Obtain confirmation that </w:t>
            </w:r>
            <w:r>
              <w:rPr>
                <w:rFonts w:asciiTheme="minorHAnsi" w:eastAsia="Times New Roman" w:hAnsiTheme="minorHAnsi" w:cstheme="minorHAnsi"/>
                <w:sz w:val="22"/>
                <w:szCs w:val="22"/>
                <w:lang w:bidi="hi-IN"/>
              </w:rPr>
              <w:t xml:space="preserve">the </w:t>
            </w:r>
            <w:r w:rsidRPr="00DE7F52">
              <w:rPr>
                <w:rFonts w:asciiTheme="minorHAnsi" w:eastAsia="Times New Roman" w:hAnsiTheme="minorHAnsi" w:cstheme="minorHAnsi"/>
                <w:sz w:val="22"/>
                <w:szCs w:val="22"/>
                <w:lang w:bidi="hi-IN"/>
              </w:rPr>
              <w:t xml:space="preserve">website is accessible </w:t>
            </w:r>
          </w:p>
        </w:tc>
      </w:tr>
      <w:tr w:rsidR="006330C4" w:rsidRPr="009906CE" w14:paraId="1D2D86CD" w14:textId="77777777" w:rsidTr="004A6F28">
        <w:tc>
          <w:tcPr>
            <w:tcW w:w="1838" w:type="dxa"/>
            <w:shd w:val="clear" w:color="auto" w:fill="B8CCE4" w:themeFill="accent1" w:themeFillTint="66"/>
          </w:tcPr>
          <w:p w14:paraId="38371AB0" w14:textId="77777777" w:rsidR="006330C4" w:rsidRPr="009906CE" w:rsidRDefault="006330C4" w:rsidP="004A6F28">
            <w:pPr>
              <w:rPr>
                <w:rFonts w:asciiTheme="minorHAnsi" w:hAnsiTheme="minorHAnsi" w:cstheme="minorHAnsi"/>
                <w:b/>
                <w:bCs/>
                <w:sz w:val="22"/>
                <w:lang w:val="en-GB"/>
              </w:rPr>
            </w:pPr>
            <w:r w:rsidRPr="009906CE">
              <w:rPr>
                <w:rFonts w:asciiTheme="minorHAnsi" w:hAnsiTheme="minorHAnsi" w:cstheme="minorHAnsi"/>
                <w:b/>
                <w:bCs/>
                <w:sz w:val="22"/>
                <w:lang w:val="en-GB"/>
              </w:rPr>
              <w:t xml:space="preserve">You will be required to complete. </w:t>
            </w:r>
          </w:p>
        </w:tc>
        <w:tc>
          <w:tcPr>
            <w:tcW w:w="8222" w:type="dxa"/>
          </w:tcPr>
          <w:p w14:paraId="3507B598" w14:textId="77777777" w:rsidR="006330C4" w:rsidRPr="009906CE" w:rsidRDefault="006330C4" w:rsidP="004A6F28">
            <w:pPr>
              <w:spacing w:after="160"/>
              <w:rPr>
                <w:rFonts w:asciiTheme="minorHAnsi" w:hAnsiTheme="minorHAnsi" w:cstheme="minorHAnsi"/>
                <w:bCs/>
                <w:sz w:val="22"/>
                <w:lang w:val="en-GB"/>
              </w:rPr>
            </w:pPr>
            <w:r w:rsidRPr="009906CE">
              <w:rPr>
                <w:rFonts w:asciiTheme="minorHAnsi" w:hAnsiTheme="minorHAnsi" w:cstheme="minorHAnsi"/>
                <w:bCs/>
                <w:sz w:val="22"/>
                <w:lang w:val="en-GB"/>
              </w:rPr>
              <w:t>You are required to conduct the meeting and submit the minutes of the meeting</w:t>
            </w:r>
            <w:r>
              <w:rPr>
                <w:rFonts w:asciiTheme="minorHAnsi" w:hAnsiTheme="minorHAnsi" w:cstheme="minorHAnsi"/>
                <w:bCs/>
                <w:sz w:val="22"/>
                <w:lang w:val="en-GB"/>
              </w:rPr>
              <w:t>,</w:t>
            </w:r>
            <w:r w:rsidRPr="009906CE">
              <w:rPr>
                <w:rFonts w:asciiTheme="minorHAnsi" w:hAnsiTheme="minorHAnsi" w:cstheme="minorHAnsi"/>
                <w:bCs/>
                <w:sz w:val="22"/>
                <w:lang w:val="en-GB"/>
              </w:rPr>
              <w:t xml:space="preserve"> including the discussion held on agenda topics and conclusions arrived. (Template given).</w:t>
            </w:r>
          </w:p>
          <w:p w14:paraId="03CE5207" w14:textId="77777777" w:rsidR="006330C4" w:rsidRPr="009906CE" w:rsidRDefault="006330C4" w:rsidP="004A6F28">
            <w:pPr>
              <w:spacing w:after="160"/>
              <w:rPr>
                <w:rFonts w:asciiTheme="minorHAnsi" w:hAnsiTheme="minorHAnsi" w:cstheme="minorHAnsi"/>
                <w:bCs/>
                <w:sz w:val="22"/>
                <w:lang w:val="en-GB"/>
              </w:rPr>
            </w:pPr>
            <w:r w:rsidRPr="009906CE">
              <w:rPr>
                <w:rFonts w:asciiTheme="minorHAnsi" w:hAnsiTheme="minorHAnsi" w:cstheme="minorHAnsi"/>
                <w:bCs/>
                <w:sz w:val="22"/>
                <w:lang w:val="en-GB"/>
              </w:rPr>
              <w:t xml:space="preserve">Your trainer will observe your performance and complete the following performance criteria checklist. </w:t>
            </w:r>
          </w:p>
        </w:tc>
      </w:tr>
      <w:tr w:rsidR="006330C4" w14:paraId="6C325D20" w14:textId="77777777" w:rsidTr="004A6F28">
        <w:tc>
          <w:tcPr>
            <w:tcW w:w="1838" w:type="dxa"/>
            <w:shd w:val="clear" w:color="auto" w:fill="B8CCE4" w:themeFill="accent1" w:themeFillTint="66"/>
          </w:tcPr>
          <w:p w14:paraId="7699190C" w14:textId="77777777" w:rsidR="006330C4" w:rsidRPr="009906CE" w:rsidRDefault="006330C4" w:rsidP="004A6F28">
            <w:pPr>
              <w:rPr>
                <w:rFonts w:asciiTheme="minorHAnsi" w:hAnsiTheme="minorHAnsi" w:cstheme="minorHAnsi"/>
                <w:b/>
                <w:bCs/>
                <w:sz w:val="22"/>
                <w:lang w:val="en-GB"/>
              </w:rPr>
            </w:pPr>
            <w:r w:rsidRPr="009906CE">
              <w:rPr>
                <w:rFonts w:asciiTheme="minorHAnsi" w:hAnsiTheme="minorHAnsi" w:cstheme="minorHAnsi"/>
                <w:b/>
                <w:bCs/>
                <w:sz w:val="22"/>
                <w:lang w:val="en-GB"/>
              </w:rPr>
              <w:t xml:space="preserve">Timeframe </w:t>
            </w:r>
          </w:p>
        </w:tc>
        <w:tc>
          <w:tcPr>
            <w:tcW w:w="8222" w:type="dxa"/>
          </w:tcPr>
          <w:p w14:paraId="6A62D280" w14:textId="77777777" w:rsidR="006330C4" w:rsidRPr="009906CE" w:rsidRDefault="006330C4" w:rsidP="004A6F28">
            <w:pPr>
              <w:spacing w:after="160"/>
              <w:rPr>
                <w:rFonts w:asciiTheme="minorHAnsi" w:hAnsiTheme="minorHAnsi" w:cstheme="minorHAnsi"/>
                <w:bCs/>
                <w:sz w:val="22"/>
                <w:lang w:val="en-GB"/>
              </w:rPr>
            </w:pPr>
            <w:r w:rsidRPr="009906CE">
              <w:rPr>
                <w:rFonts w:asciiTheme="minorHAnsi" w:hAnsiTheme="minorHAnsi" w:cstheme="minorHAnsi"/>
                <w:bCs/>
                <w:sz w:val="22"/>
                <w:lang w:val="en-GB"/>
              </w:rPr>
              <w:t>You need to complete this meeting in 10-15 minutes</w:t>
            </w:r>
            <w:r>
              <w:rPr>
                <w:rFonts w:asciiTheme="minorHAnsi" w:hAnsiTheme="minorHAnsi" w:cstheme="minorHAnsi"/>
                <w:bCs/>
                <w:sz w:val="22"/>
                <w:lang w:val="en-GB"/>
              </w:rPr>
              <w:t>,</w:t>
            </w:r>
            <w:r w:rsidRPr="009906CE">
              <w:rPr>
                <w:rFonts w:asciiTheme="minorHAnsi" w:hAnsiTheme="minorHAnsi" w:cstheme="minorHAnsi"/>
                <w:bCs/>
                <w:sz w:val="22"/>
                <w:lang w:val="en-GB"/>
              </w:rPr>
              <w:t xml:space="preserve"> and your trainer will provide you additional time to complete </w:t>
            </w:r>
            <w:r>
              <w:rPr>
                <w:rFonts w:asciiTheme="minorHAnsi" w:hAnsiTheme="minorHAnsi" w:cstheme="minorHAnsi"/>
                <w:bCs/>
                <w:sz w:val="22"/>
                <w:lang w:val="en-GB"/>
              </w:rPr>
              <w:t xml:space="preserve">the </w:t>
            </w:r>
            <w:r w:rsidRPr="009906CE">
              <w:rPr>
                <w:rFonts w:asciiTheme="minorHAnsi" w:hAnsiTheme="minorHAnsi" w:cstheme="minorHAnsi"/>
                <w:bCs/>
                <w:sz w:val="22"/>
                <w:lang w:val="en-GB"/>
              </w:rPr>
              <w:t xml:space="preserve">minute of the meeting template. </w:t>
            </w:r>
          </w:p>
        </w:tc>
      </w:tr>
    </w:tbl>
    <w:p w14:paraId="632B92A7" w14:textId="77777777" w:rsidR="006330C4" w:rsidRPr="00BA272B" w:rsidRDefault="006330C4" w:rsidP="006330C4">
      <w:pPr>
        <w:shd w:val="clear" w:color="auto" w:fill="FFFFFF" w:themeFill="background1"/>
        <w:rPr>
          <w:rFonts w:asciiTheme="minorHAnsi" w:hAnsiTheme="minorHAnsi" w:cstheme="minorHAnsi"/>
          <w:b/>
          <w:bCs/>
          <w:sz w:val="28"/>
          <w:szCs w:val="28"/>
        </w:rPr>
      </w:pPr>
    </w:p>
    <w:tbl>
      <w:tblPr>
        <w:tblStyle w:val="FedUTableGrid4"/>
        <w:tblW w:w="10060" w:type="dxa"/>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0060"/>
      </w:tblGrid>
      <w:tr w:rsidR="006330C4" w:rsidRPr="00ED555F" w14:paraId="1024AC3E" w14:textId="77777777" w:rsidTr="004A6F28">
        <w:trPr>
          <w:trHeight w:val="599"/>
        </w:trPr>
        <w:tc>
          <w:tcPr>
            <w:tcW w:w="10060" w:type="dxa"/>
            <w:shd w:val="clear" w:color="auto" w:fill="DBE5F1" w:themeFill="accent1" w:themeFillTint="33"/>
          </w:tcPr>
          <w:p w14:paraId="19A5FE97" w14:textId="77777777" w:rsidR="006330C4" w:rsidRPr="00ED555F" w:rsidRDefault="006330C4" w:rsidP="004A6F28">
            <w:pPr>
              <w:spacing w:before="240"/>
              <w:rPr>
                <w:rFonts w:asciiTheme="minorHAnsi" w:hAnsiTheme="minorHAnsi" w:cstheme="minorHAnsi"/>
                <w:b/>
                <w:bCs/>
                <w:sz w:val="28"/>
                <w:szCs w:val="28"/>
              </w:rPr>
            </w:pPr>
            <w:r w:rsidRPr="00ED555F">
              <w:rPr>
                <w:rFonts w:asciiTheme="minorHAnsi" w:hAnsiTheme="minorHAnsi" w:cstheme="minorHAnsi"/>
                <w:b/>
                <w:bCs/>
                <w:sz w:val="28"/>
                <w:szCs w:val="28"/>
              </w:rPr>
              <w:t>Template -</w:t>
            </w:r>
            <w:r w:rsidRPr="00ED555F">
              <w:rPr>
                <w:rFonts w:asciiTheme="minorHAnsi" w:hAnsiTheme="minorHAnsi" w:cstheme="minorHAnsi"/>
                <w:b/>
                <w:bCs/>
              </w:rPr>
              <w:t>Minutes</w:t>
            </w:r>
            <w:r w:rsidRPr="00ED555F">
              <w:rPr>
                <w:rFonts w:asciiTheme="minorHAnsi" w:hAnsiTheme="minorHAnsi" w:cstheme="minorHAnsi"/>
                <w:b/>
                <w:bCs/>
                <w:sz w:val="28"/>
                <w:szCs w:val="28"/>
              </w:rPr>
              <w:t xml:space="preserve"> of Meeting</w:t>
            </w:r>
          </w:p>
        </w:tc>
      </w:tr>
      <w:tr w:rsidR="006330C4" w:rsidRPr="00BA272B" w14:paraId="038955A3" w14:textId="77777777" w:rsidTr="004A6F28">
        <w:trPr>
          <w:trHeight w:val="2418"/>
        </w:trPr>
        <w:tc>
          <w:tcPr>
            <w:tcW w:w="10060" w:type="dxa"/>
          </w:tcPr>
          <w:p w14:paraId="4AAA567B" w14:textId="1889CFCC" w:rsidR="006330C4" w:rsidRPr="006111B8" w:rsidRDefault="006330C4" w:rsidP="004A6F28">
            <w:pPr>
              <w:spacing w:before="240"/>
              <w:rPr>
                <w:rFonts w:asciiTheme="minorHAnsi" w:hAnsiTheme="minorHAnsi" w:cstheme="minorHAnsi"/>
                <w:b/>
                <w:sz w:val="22"/>
                <w:szCs w:val="22"/>
                <w:lang w:eastAsia="en-AU"/>
              </w:rPr>
            </w:pPr>
            <w:r w:rsidRPr="006111B8">
              <w:rPr>
                <w:rFonts w:asciiTheme="minorHAnsi" w:hAnsiTheme="minorHAnsi" w:cstheme="minorHAnsi"/>
                <w:b/>
                <w:sz w:val="22"/>
                <w:szCs w:val="22"/>
                <w:lang w:eastAsia="en-AU"/>
              </w:rPr>
              <w:t xml:space="preserve">Meeting Objective: </w:t>
            </w:r>
            <w:r w:rsidR="00F420F6">
              <w:rPr>
                <w:rFonts w:asciiTheme="minorHAnsi" w:hAnsiTheme="minorHAnsi" w:cstheme="minorHAnsi"/>
                <w:b/>
                <w:bCs/>
                <w:sz w:val="22"/>
                <w:lang w:val="en-GB"/>
              </w:rPr>
              <w:t xml:space="preserve">Website hierarchy confirmation  </w:t>
            </w:r>
          </w:p>
          <w:p w14:paraId="25979249" w14:textId="0D562336" w:rsidR="006330C4" w:rsidRPr="006111B8" w:rsidRDefault="006330C4" w:rsidP="004A6F28">
            <w:pPr>
              <w:spacing w:before="240"/>
              <w:rPr>
                <w:rFonts w:asciiTheme="minorHAnsi" w:hAnsiTheme="minorHAnsi" w:cstheme="minorHAnsi"/>
                <w:b/>
                <w:sz w:val="22"/>
                <w:szCs w:val="22"/>
                <w:lang w:eastAsia="en-AU"/>
              </w:rPr>
            </w:pPr>
            <w:r w:rsidRPr="006111B8">
              <w:rPr>
                <w:rFonts w:asciiTheme="minorHAnsi" w:hAnsiTheme="minorHAnsi" w:cstheme="minorHAnsi"/>
                <w:b/>
                <w:sz w:val="22"/>
                <w:szCs w:val="22"/>
                <w:lang w:eastAsia="en-AU"/>
              </w:rPr>
              <w:t xml:space="preserve">Attendees: </w:t>
            </w:r>
            <w:r w:rsidR="00F420F6">
              <w:rPr>
                <w:rFonts w:asciiTheme="minorHAnsi" w:hAnsiTheme="minorHAnsi" w:cstheme="minorHAnsi"/>
                <w:b/>
                <w:sz w:val="22"/>
                <w:szCs w:val="22"/>
                <w:lang w:eastAsia="en-AU"/>
              </w:rPr>
              <w:t xml:space="preserve">Olivia Streets (IT manager) and </w:t>
            </w:r>
            <w:proofErr w:type="spellStart"/>
            <w:r w:rsidR="00F420F6">
              <w:rPr>
                <w:rFonts w:asciiTheme="minorHAnsi" w:hAnsiTheme="minorHAnsi" w:cstheme="minorHAnsi"/>
                <w:b/>
                <w:sz w:val="22"/>
                <w:szCs w:val="22"/>
                <w:lang w:eastAsia="en-AU"/>
              </w:rPr>
              <w:t>Yiren</w:t>
            </w:r>
            <w:proofErr w:type="spellEnd"/>
            <w:r w:rsidR="00F420F6">
              <w:rPr>
                <w:rFonts w:asciiTheme="minorHAnsi" w:hAnsiTheme="minorHAnsi" w:cstheme="minorHAnsi"/>
                <w:b/>
                <w:sz w:val="22"/>
                <w:szCs w:val="22"/>
                <w:lang w:eastAsia="en-AU"/>
              </w:rPr>
              <w:t xml:space="preserve"> </w:t>
            </w:r>
          </w:p>
          <w:p w14:paraId="4F538F76" w14:textId="73F4EB92" w:rsidR="006330C4" w:rsidRPr="006111B8" w:rsidRDefault="006330C4" w:rsidP="006111B8">
            <w:pPr>
              <w:spacing w:before="240"/>
              <w:rPr>
                <w:rFonts w:asciiTheme="minorHAnsi" w:hAnsiTheme="minorHAnsi" w:cstheme="minorHAnsi"/>
                <w:b/>
                <w:sz w:val="22"/>
                <w:szCs w:val="22"/>
                <w:lang w:eastAsia="en-AU"/>
              </w:rPr>
            </w:pPr>
            <w:r w:rsidRPr="006111B8">
              <w:rPr>
                <w:rFonts w:asciiTheme="minorHAnsi" w:hAnsiTheme="minorHAnsi" w:cstheme="minorHAnsi"/>
                <w:b/>
                <w:sz w:val="22"/>
                <w:szCs w:val="22"/>
                <w:lang w:eastAsia="en-AU"/>
              </w:rPr>
              <w:t xml:space="preserve">Venue:  </w:t>
            </w:r>
            <w:r w:rsidR="00F420F6">
              <w:rPr>
                <w:rFonts w:asciiTheme="minorHAnsi" w:hAnsiTheme="minorHAnsi" w:cstheme="minorHAnsi"/>
                <w:b/>
                <w:sz w:val="22"/>
                <w:szCs w:val="22"/>
                <w:lang w:eastAsia="en-AU"/>
              </w:rPr>
              <w:t xml:space="preserve">Zoom Meeting </w:t>
            </w:r>
          </w:p>
          <w:p w14:paraId="288F1590" w14:textId="3276C321" w:rsidR="006330C4" w:rsidRPr="006111B8" w:rsidRDefault="006330C4" w:rsidP="004A6F28">
            <w:pPr>
              <w:spacing w:before="240"/>
              <w:rPr>
                <w:rFonts w:asciiTheme="minorHAnsi" w:hAnsiTheme="minorHAnsi" w:cstheme="minorHAnsi"/>
                <w:b/>
                <w:sz w:val="22"/>
                <w:szCs w:val="22"/>
                <w:lang w:eastAsia="en-AU"/>
              </w:rPr>
            </w:pPr>
            <w:r w:rsidRPr="006111B8">
              <w:rPr>
                <w:rFonts w:asciiTheme="minorHAnsi" w:hAnsiTheme="minorHAnsi" w:cstheme="minorHAnsi"/>
                <w:b/>
                <w:sz w:val="22"/>
                <w:szCs w:val="22"/>
                <w:lang w:eastAsia="en-AU"/>
              </w:rPr>
              <w:t xml:space="preserve">Date: </w:t>
            </w:r>
            <w:r w:rsidR="00F420F6">
              <w:rPr>
                <w:rFonts w:asciiTheme="minorHAnsi" w:hAnsiTheme="minorHAnsi" w:cstheme="minorHAnsi"/>
                <w:b/>
                <w:sz w:val="22"/>
                <w:szCs w:val="22"/>
                <w:lang w:eastAsia="en-AU"/>
              </w:rPr>
              <w:t xml:space="preserve">9/3/2022 </w:t>
            </w:r>
          </w:p>
          <w:p w14:paraId="143B0DCE" w14:textId="77777777" w:rsidR="006330C4" w:rsidRPr="006111B8" w:rsidRDefault="006330C4" w:rsidP="004A6F28">
            <w:pPr>
              <w:spacing w:before="240"/>
              <w:rPr>
                <w:rFonts w:asciiTheme="minorHAnsi" w:hAnsiTheme="minorHAnsi" w:cstheme="minorHAnsi"/>
                <w:b/>
                <w:sz w:val="22"/>
                <w:szCs w:val="22"/>
                <w:lang w:eastAsia="en-AU"/>
              </w:rPr>
            </w:pPr>
            <w:r w:rsidRPr="006111B8">
              <w:rPr>
                <w:rFonts w:asciiTheme="minorHAnsi" w:hAnsiTheme="minorHAnsi" w:cstheme="minorHAnsi"/>
                <w:b/>
                <w:sz w:val="22"/>
                <w:szCs w:val="22"/>
                <w:lang w:eastAsia="en-AU"/>
              </w:rPr>
              <w:t xml:space="preserve">Discussion held: </w:t>
            </w:r>
          </w:p>
          <w:p w14:paraId="388D5F2B" w14:textId="77777777" w:rsidR="006330C4" w:rsidRPr="00ED555F" w:rsidRDefault="006330C4" w:rsidP="004A6F28">
            <w:pPr>
              <w:spacing w:after="160"/>
              <w:rPr>
                <w:rFonts w:asciiTheme="minorHAnsi" w:hAnsiTheme="minorHAnsi" w:cstheme="minorHAnsi"/>
                <w:b/>
                <w:i/>
                <w:iCs/>
                <w:color w:val="FF0000"/>
                <w:sz w:val="22"/>
                <w:lang w:val="en-GB"/>
              </w:rPr>
            </w:pPr>
          </w:p>
          <w:tbl>
            <w:tblPr>
              <w:tblStyle w:val="TableGrid"/>
              <w:tblW w:w="0" w:type="auto"/>
              <w:tblInd w:w="3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410"/>
              <w:gridCol w:w="3819"/>
              <w:gridCol w:w="4394"/>
            </w:tblGrid>
            <w:tr w:rsidR="006330C4" w:rsidRPr="00ED555F" w14:paraId="137AEBDF" w14:textId="77777777" w:rsidTr="004A6F28">
              <w:trPr>
                <w:trHeight w:val="265"/>
              </w:trPr>
              <w:tc>
                <w:tcPr>
                  <w:tcW w:w="1410" w:type="dxa"/>
                  <w:shd w:val="clear" w:color="auto" w:fill="DBE5F1" w:themeFill="accent1" w:themeFillTint="33"/>
                </w:tcPr>
                <w:p w14:paraId="2288CB77" w14:textId="77777777" w:rsidR="006330C4" w:rsidRPr="00E66A6E" w:rsidRDefault="006330C4" w:rsidP="004A6F28">
                  <w:pPr>
                    <w:spacing w:before="240"/>
                    <w:rPr>
                      <w:rFonts w:asciiTheme="minorHAnsi" w:hAnsiTheme="minorHAnsi" w:cstheme="minorHAnsi"/>
                      <w:b/>
                      <w:i/>
                      <w:iCs/>
                      <w:sz w:val="22"/>
                      <w:szCs w:val="22"/>
                    </w:rPr>
                  </w:pPr>
                  <w:r w:rsidRPr="00E66A6E">
                    <w:rPr>
                      <w:rFonts w:asciiTheme="minorHAnsi" w:hAnsiTheme="minorHAnsi" w:cstheme="minorHAnsi"/>
                      <w:b/>
                      <w:i/>
                      <w:iCs/>
                      <w:sz w:val="22"/>
                      <w:szCs w:val="22"/>
                    </w:rPr>
                    <w:lastRenderedPageBreak/>
                    <w:t>Sr no</w:t>
                  </w:r>
                </w:p>
              </w:tc>
              <w:tc>
                <w:tcPr>
                  <w:tcW w:w="3819" w:type="dxa"/>
                  <w:shd w:val="clear" w:color="auto" w:fill="DBE5F1" w:themeFill="accent1" w:themeFillTint="33"/>
                </w:tcPr>
                <w:p w14:paraId="74F25BB6" w14:textId="77777777" w:rsidR="006330C4" w:rsidRPr="00E66A6E" w:rsidRDefault="006330C4" w:rsidP="004A6F28">
                  <w:pPr>
                    <w:spacing w:before="240"/>
                    <w:rPr>
                      <w:rFonts w:asciiTheme="minorHAnsi" w:hAnsiTheme="minorHAnsi" w:cstheme="minorHAnsi"/>
                      <w:b/>
                      <w:i/>
                      <w:iCs/>
                      <w:sz w:val="22"/>
                      <w:szCs w:val="22"/>
                    </w:rPr>
                  </w:pPr>
                  <w:r w:rsidRPr="00E66A6E">
                    <w:rPr>
                      <w:rFonts w:asciiTheme="minorHAnsi" w:hAnsiTheme="minorHAnsi" w:cstheme="minorHAnsi"/>
                      <w:b/>
                      <w:i/>
                      <w:iCs/>
                      <w:sz w:val="22"/>
                      <w:szCs w:val="22"/>
                    </w:rPr>
                    <w:t>Topics discussed</w:t>
                  </w:r>
                </w:p>
              </w:tc>
              <w:tc>
                <w:tcPr>
                  <w:tcW w:w="4394" w:type="dxa"/>
                  <w:shd w:val="clear" w:color="auto" w:fill="DBE5F1" w:themeFill="accent1" w:themeFillTint="33"/>
                </w:tcPr>
                <w:p w14:paraId="10B539E6" w14:textId="77777777" w:rsidR="006330C4" w:rsidRPr="00E66A6E" w:rsidRDefault="006330C4" w:rsidP="004A6F28">
                  <w:pPr>
                    <w:spacing w:before="240"/>
                    <w:rPr>
                      <w:rFonts w:asciiTheme="minorHAnsi" w:hAnsiTheme="minorHAnsi" w:cstheme="minorHAnsi"/>
                      <w:b/>
                      <w:i/>
                      <w:iCs/>
                      <w:sz w:val="22"/>
                      <w:szCs w:val="22"/>
                    </w:rPr>
                  </w:pPr>
                  <w:r w:rsidRPr="00E66A6E">
                    <w:rPr>
                      <w:rFonts w:asciiTheme="minorHAnsi" w:hAnsiTheme="minorHAnsi" w:cstheme="minorHAnsi"/>
                      <w:b/>
                      <w:i/>
                      <w:iCs/>
                      <w:sz w:val="22"/>
                      <w:szCs w:val="22"/>
                    </w:rPr>
                    <w:t>Discussion held</w:t>
                  </w:r>
                </w:p>
              </w:tc>
            </w:tr>
            <w:tr w:rsidR="00A800D2" w:rsidRPr="00ED555F" w14:paraId="54103966" w14:textId="77777777" w:rsidTr="004A6F28">
              <w:trPr>
                <w:trHeight w:val="251"/>
              </w:trPr>
              <w:tc>
                <w:tcPr>
                  <w:tcW w:w="1410" w:type="dxa"/>
                </w:tcPr>
                <w:p w14:paraId="6DB79024" w14:textId="39BCF1B0" w:rsidR="00A800D2" w:rsidRPr="00E66A6E" w:rsidRDefault="00E66A6E" w:rsidP="00A800D2">
                  <w:pPr>
                    <w:spacing w:after="160"/>
                    <w:rPr>
                      <w:rFonts w:asciiTheme="minorHAnsi" w:eastAsia="Times New Roman" w:hAnsiTheme="minorHAnsi" w:cstheme="minorHAnsi"/>
                      <w:sz w:val="22"/>
                      <w:szCs w:val="22"/>
                      <w:lang w:bidi="hi-IN"/>
                    </w:rPr>
                  </w:pPr>
                  <w:r w:rsidRPr="00E66A6E">
                    <w:rPr>
                      <w:rFonts w:asciiTheme="minorHAnsi" w:eastAsia="Times New Roman" w:hAnsiTheme="minorHAnsi" w:cstheme="minorHAnsi"/>
                      <w:sz w:val="22"/>
                      <w:szCs w:val="22"/>
                      <w:lang w:bidi="hi-IN"/>
                    </w:rPr>
                    <w:t>1</w:t>
                  </w:r>
                </w:p>
              </w:tc>
              <w:tc>
                <w:tcPr>
                  <w:tcW w:w="3819" w:type="dxa"/>
                </w:tcPr>
                <w:p w14:paraId="3621B5E1" w14:textId="36936C85" w:rsidR="00A800D2" w:rsidRPr="00ED555F" w:rsidRDefault="00A800D2" w:rsidP="00A800D2">
                  <w:pPr>
                    <w:spacing w:after="160"/>
                    <w:rPr>
                      <w:rFonts w:asciiTheme="minorHAnsi" w:hAnsiTheme="minorHAnsi" w:cstheme="minorHAnsi"/>
                      <w:b/>
                      <w:i/>
                      <w:iCs/>
                      <w:color w:val="FF0000"/>
                      <w:sz w:val="22"/>
                      <w:lang w:val="en-GB" w:eastAsia="en-US"/>
                    </w:rPr>
                  </w:pPr>
                  <w:r w:rsidRPr="00E25B7F">
                    <w:rPr>
                      <w:rFonts w:asciiTheme="minorHAnsi" w:eastAsia="Times New Roman" w:hAnsiTheme="minorHAnsi" w:cstheme="minorHAnsi"/>
                      <w:sz w:val="22"/>
                      <w:szCs w:val="22"/>
                      <w:lang w:bidi="hi-IN"/>
                    </w:rPr>
                    <w:t xml:space="preserve">Discuss hierarchy of the website </w:t>
                  </w:r>
                </w:p>
              </w:tc>
              <w:tc>
                <w:tcPr>
                  <w:tcW w:w="4394" w:type="dxa"/>
                </w:tcPr>
                <w:p w14:paraId="464B5BDE" w14:textId="427E764F" w:rsidR="00A800D2" w:rsidRPr="0008111F" w:rsidRDefault="0008111F" w:rsidP="00A800D2">
                  <w:pPr>
                    <w:spacing w:after="160"/>
                    <w:rPr>
                      <w:rFonts w:asciiTheme="minorHAnsi" w:hAnsiTheme="minorHAnsi" w:cstheme="minorHAnsi"/>
                      <w:bCs/>
                      <w:sz w:val="22"/>
                      <w:lang w:val="en-GB" w:eastAsia="en-US"/>
                    </w:rPr>
                  </w:pPr>
                  <w:r>
                    <w:rPr>
                      <w:rFonts w:asciiTheme="minorHAnsi" w:hAnsiTheme="minorHAnsi" w:cstheme="minorHAnsi"/>
                      <w:bCs/>
                      <w:sz w:val="22"/>
                      <w:lang w:val="en-GB" w:eastAsia="en-US"/>
                    </w:rPr>
                    <w:t>The hierarchy is provided for everyone in the meeting</w:t>
                  </w:r>
                </w:p>
              </w:tc>
            </w:tr>
            <w:tr w:rsidR="00A800D2" w:rsidRPr="00ED555F" w14:paraId="1F89E26F" w14:textId="77777777" w:rsidTr="004A6F28">
              <w:trPr>
                <w:trHeight w:val="251"/>
              </w:trPr>
              <w:tc>
                <w:tcPr>
                  <w:tcW w:w="1410" w:type="dxa"/>
                </w:tcPr>
                <w:p w14:paraId="0D76F186" w14:textId="2090D218" w:rsidR="00A800D2" w:rsidRPr="00E66A6E" w:rsidRDefault="00E66A6E" w:rsidP="00A800D2">
                  <w:pPr>
                    <w:spacing w:after="160"/>
                    <w:rPr>
                      <w:rFonts w:asciiTheme="minorHAnsi" w:eastAsia="Times New Roman" w:hAnsiTheme="minorHAnsi" w:cstheme="minorHAnsi"/>
                      <w:sz w:val="22"/>
                      <w:szCs w:val="22"/>
                      <w:lang w:bidi="hi-IN"/>
                    </w:rPr>
                  </w:pPr>
                  <w:r w:rsidRPr="00E66A6E">
                    <w:rPr>
                      <w:rFonts w:asciiTheme="minorHAnsi" w:eastAsia="Times New Roman" w:hAnsiTheme="minorHAnsi" w:cstheme="minorHAnsi"/>
                      <w:sz w:val="22"/>
                      <w:szCs w:val="22"/>
                      <w:lang w:bidi="hi-IN"/>
                    </w:rPr>
                    <w:t>2</w:t>
                  </w:r>
                </w:p>
              </w:tc>
              <w:tc>
                <w:tcPr>
                  <w:tcW w:w="3819" w:type="dxa"/>
                </w:tcPr>
                <w:p w14:paraId="271C51A3" w14:textId="03C7A5BB" w:rsidR="00A800D2" w:rsidRPr="00ED555F" w:rsidRDefault="00A800D2" w:rsidP="00A800D2">
                  <w:pPr>
                    <w:spacing w:after="160"/>
                    <w:rPr>
                      <w:rFonts w:asciiTheme="minorHAnsi" w:hAnsiTheme="minorHAnsi" w:cstheme="minorHAnsi"/>
                      <w:b/>
                      <w:i/>
                      <w:iCs/>
                      <w:color w:val="FF0000"/>
                      <w:sz w:val="22"/>
                      <w:lang w:val="en-GB" w:eastAsia="en-US"/>
                    </w:rPr>
                  </w:pPr>
                  <w:r w:rsidRPr="00E25B7F">
                    <w:rPr>
                      <w:rFonts w:asciiTheme="minorHAnsi" w:eastAsia="Times New Roman" w:hAnsiTheme="minorHAnsi" w:cstheme="minorHAnsi"/>
                      <w:sz w:val="22"/>
                      <w:szCs w:val="22"/>
                      <w:lang w:bidi="hi-IN"/>
                    </w:rPr>
                    <w:t xml:space="preserve">Highlight site map </w:t>
                  </w:r>
                </w:p>
              </w:tc>
              <w:tc>
                <w:tcPr>
                  <w:tcW w:w="4394" w:type="dxa"/>
                </w:tcPr>
                <w:p w14:paraId="31376BDA" w14:textId="1784C669" w:rsidR="00A800D2" w:rsidRPr="0008111F" w:rsidRDefault="0008111F" w:rsidP="00A800D2">
                  <w:pPr>
                    <w:spacing w:after="160"/>
                    <w:rPr>
                      <w:rFonts w:asciiTheme="minorHAnsi" w:hAnsiTheme="minorHAnsi" w:cstheme="minorHAnsi"/>
                      <w:bCs/>
                      <w:sz w:val="22"/>
                      <w:lang w:val="en-GB"/>
                    </w:rPr>
                  </w:pPr>
                  <w:r>
                    <w:rPr>
                      <w:rFonts w:asciiTheme="minorHAnsi" w:hAnsiTheme="minorHAnsi" w:cstheme="minorHAnsi"/>
                      <w:bCs/>
                      <w:sz w:val="22"/>
                      <w:lang w:val="en-GB"/>
                    </w:rPr>
                    <w:t>Discussed how information is grouped in the sitemap</w:t>
                  </w:r>
                  <w:r w:rsidR="00A470C1">
                    <w:rPr>
                      <w:rFonts w:asciiTheme="minorHAnsi" w:hAnsiTheme="minorHAnsi" w:cstheme="minorHAnsi"/>
                      <w:bCs/>
                      <w:sz w:val="22"/>
                      <w:lang w:val="en-GB"/>
                    </w:rPr>
                    <w:t xml:space="preserve">. The information is grouped into </w:t>
                  </w:r>
                  <w:r w:rsidR="00CF376C">
                    <w:rPr>
                      <w:rFonts w:asciiTheme="minorHAnsi" w:hAnsiTheme="minorHAnsi" w:cstheme="minorHAnsi"/>
                      <w:bCs/>
                      <w:sz w:val="22"/>
                      <w:lang w:val="en-GB"/>
                    </w:rPr>
                    <w:t>four</w:t>
                  </w:r>
                  <w:r w:rsidR="00A470C1">
                    <w:rPr>
                      <w:rFonts w:asciiTheme="minorHAnsi" w:hAnsiTheme="minorHAnsi" w:cstheme="minorHAnsi"/>
                      <w:bCs/>
                      <w:sz w:val="22"/>
                      <w:lang w:val="en-GB"/>
                    </w:rPr>
                    <w:t xml:space="preserve"> groups and </w:t>
                  </w:r>
                  <w:r w:rsidR="00CF376C">
                    <w:rPr>
                      <w:rFonts w:asciiTheme="minorHAnsi" w:hAnsiTheme="minorHAnsi" w:cstheme="minorHAnsi"/>
                      <w:bCs/>
                      <w:sz w:val="22"/>
                      <w:lang w:val="en-GB"/>
                    </w:rPr>
                    <w:t xml:space="preserve">three </w:t>
                  </w:r>
                  <w:r w:rsidR="00A470C1">
                    <w:rPr>
                      <w:rFonts w:asciiTheme="minorHAnsi" w:hAnsiTheme="minorHAnsi" w:cstheme="minorHAnsi"/>
                      <w:bCs/>
                      <w:sz w:val="22"/>
                      <w:lang w:val="en-GB"/>
                    </w:rPr>
                    <w:t>levels.</w:t>
                  </w:r>
                </w:p>
                <w:p w14:paraId="36316203" w14:textId="77777777" w:rsidR="00A800D2" w:rsidRPr="00ED555F" w:rsidRDefault="00A800D2" w:rsidP="00A800D2">
                  <w:pPr>
                    <w:spacing w:after="160"/>
                    <w:rPr>
                      <w:rFonts w:asciiTheme="minorHAnsi" w:hAnsiTheme="minorHAnsi" w:cstheme="minorHAnsi"/>
                      <w:b/>
                      <w:i/>
                      <w:iCs/>
                      <w:color w:val="FF0000"/>
                      <w:sz w:val="22"/>
                      <w:lang w:val="en-GB"/>
                    </w:rPr>
                  </w:pPr>
                </w:p>
              </w:tc>
            </w:tr>
            <w:tr w:rsidR="00A800D2" w:rsidRPr="00ED555F" w14:paraId="63EF32AF" w14:textId="77777777" w:rsidTr="004A6F28">
              <w:trPr>
                <w:trHeight w:val="265"/>
              </w:trPr>
              <w:tc>
                <w:tcPr>
                  <w:tcW w:w="1410" w:type="dxa"/>
                </w:tcPr>
                <w:p w14:paraId="07C091E5" w14:textId="6ED89E6F" w:rsidR="00A800D2" w:rsidRPr="00E66A6E" w:rsidRDefault="00E66A6E" w:rsidP="00A800D2">
                  <w:pPr>
                    <w:spacing w:after="160"/>
                    <w:rPr>
                      <w:rFonts w:asciiTheme="minorHAnsi" w:eastAsia="Times New Roman" w:hAnsiTheme="minorHAnsi" w:cstheme="minorHAnsi"/>
                      <w:sz w:val="22"/>
                      <w:szCs w:val="22"/>
                      <w:lang w:bidi="hi-IN"/>
                    </w:rPr>
                  </w:pPr>
                  <w:r w:rsidRPr="00E66A6E">
                    <w:rPr>
                      <w:rFonts w:asciiTheme="minorHAnsi" w:eastAsia="Times New Roman" w:hAnsiTheme="minorHAnsi" w:cstheme="minorHAnsi"/>
                      <w:sz w:val="22"/>
                      <w:szCs w:val="22"/>
                      <w:lang w:bidi="hi-IN"/>
                    </w:rPr>
                    <w:t>3</w:t>
                  </w:r>
                </w:p>
              </w:tc>
              <w:tc>
                <w:tcPr>
                  <w:tcW w:w="3819" w:type="dxa"/>
                </w:tcPr>
                <w:p w14:paraId="01A9C24E" w14:textId="79F84672" w:rsidR="00A800D2" w:rsidRPr="00ED555F" w:rsidRDefault="00A800D2" w:rsidP="00A800D2">
                  <w:pPr>
                    <w:spacing w:after="160"/>
                    <w:rPr>
                      <w:rFonts w:asciiTheme="minorHAnsi" w:hAnsiTheme="minorHAnsi" w:cstheme="minorHAnsi"/>
                      <w:b/>
                      <w:i/>
                      <w:iCs/>
                      <w:color w:val="FF0000"/>
                      <w:sz w:val="22"/>
                      <w:lang w:val="en-GB" w:eastAsia="en-US"/>
                    </w:rPr>
                  </w:pPr>
                  <w:r w:rsidRPr="00E25B7F">
                    <w:rPr>
                      <w:rFonts w:asciiTheme="minorHAnsi" w:eastAsia="Times New Roman" w:hAnsiTheme="minorHAnsi" w:cstheme="minorHAnsi"/>
                      <w:sz w:val="22"/>
                      <w:szCs w:val="22"/>
                      <w:lang w:bidi="hi-IN"/>
                    </w:rPr>
                    <w:t xml:space="preserve">Obtain confirmation that the sequence of hierarchy is correct </w:t>
                  </w:r>
                </w:p>
              </w:tc>
              <w:tc>
                <w:tcPr>
                  <w:tcW w:w="4394" w:type="dxa"/>
                </w:tcPr>
                <w:p w14:paraId="4169E46B" w14:textId="64924375" w:rsidR="00A800D2" w:rsidRPr="0008111F" w:rsidRDefault="0008111F" w:rsidP="00A800D2">
                  <w:pPr>
                    <w:spacing w:after="160"/>
                    <w:rPr>
                      <w:rFonts w:asciiTheme="minorHAnsi" w:hAnsiTheme="minorHAnsi" w:cstheme="minorHAnsi"/>
                      <w:bCs/>
                      <w:sz w:val="22"/>
                      <w:lang w:val="en-GB"/>
                    </w:rPr>
                  </w:pPr>
                  <w:r>
                    <w:rPr>
                      <w:rFonts w:asciiTheme="minorHAnsi" w:hAnsiTheme="minorHAnsi" w:cstheme="minorHAnsi"/>
                      <w:bCs/>
                      <w:sz w:val="22"/>
                      <w:lang w:val="en-GB"/>
                    </w:rPr>
                    <w:t>Agreed by everyone</w:t>
                  </w:r>
                </w:p>
                <w:p w14:paraId="166CB883" w14:textId="77777777" w:rsidR="00A800D2" w:rsidRPr="00ED555F" w:rsidRDefault="00A800D2" w:rsidP="00A800D2">
                  <w:pPr>
                    <w:spacing w:after="160"/>
                    <w:rPr>
                      <w:rFonts w:asciiTheme="minorHAnsi" w:hAnsiTheme="minorHAnsi" w:cstheme="minorHAnsi"/>
                      <w:b/>
                      <w:i/>
                      <w:iCs/>
                      <w:color w:val="FF0000"/>
                      <w:sz w:val="22"/>
                      <w:lang w:val="en-GB"/>
                    </w:rPr>
                  </w:pPr>
                </w:p>
              </w:tc>
            </w:tr>
            <w:tr w:rsidR="00A800D2" w:rsidRPr="00BA272B" w14:paraId="1A8EC809" w14:textId="77777777" w:rsidTr="004A6F28">
              <w:trPr>
                <w:trHeight w:val="251"/>
              </w:trPr>
              <w:tc>
                <w:tcPr>
                  <w:tcW w:w="1410" w:type="dxa"/>
                </w:tcPr>
                <w:p w14:paraId="6A784D25" w14:textId="0742FF9D" w:rsidR="00A800D2" w:rsidRPr="00E66A6E" w:rsidRDefault="00E66A6E" w:rsidP="00A800D2">
                  <w:pPr>
                    <w:spacing w:after="160"/>
                    <w:rPr>
                      <w:rFonts w:asciiTheme="minorHAnsi" w:eastAsia="Times New Roman" w:hAnsiTheme="minorHAnsi" w:cstheme="minorHAnsi"/>
                      <w:sz w:val="22"/>
                      <w:szCs w:val="22"/>
                      <w:lang w:bidi="hi-IN"/>
                    </w:rPr>
                  </w:pPr>
                  <w:r w:rsidRPr="00E66A6E">
                    <w:rPr>
                      <w:rFonts w:asciiTheme="minorHAnsi" w:eastAsia="Times New Roman" w:hAnsiTheme="minorHAnsi" w:cstheme="minorHAnsi"/>
                      <w:sz w:val="22"/>
                      <w:szCs w:val="22"/>
                      <w:lang w:bidi="hi-IN"/>
                    </w:rPr>
                    <w:t>4</w:t>
                  </w:r>
                </w:p>
              </w:tc>
              <w:tc>
                <w:tcPr>
                  <w:tcW w:w="3819" w:type="dxa"/>
                </w:tcPr>
                <w:p w14:paraId="24348206" w14:textId="3493C451" w:rsidR="00A800D2" w:rsidRPr="00DF3FC6" w:rsidRDefault="00A800D2" w:rsidP="00A800D2">
                  <w:pPr>
                    <w:spacing w:after="160"/>
                    <w:rPr>
                      <w:rFonts w:asciiTheme="minorHAnsi" w:hAnsiTheme="minorHAnsi" w:cstheme="minorHAnsi"/>
                      <w:b/>
                      <w:i/>
                      <w:iCs/>
                      <w:color w:val="FF0000"/>
                      <w:sz w:val="22"/>
                      <w:lang w:val="en-GB" w:eastAsia="en-US"/>
                    </w:rPr>
                  </w:pPr>
                  <w:r w:rsidRPr="00E25B7F">
                    <w:rPr>
                      <w:rFonts w:asciiTheme="minorHAnsi" w:eastAsia="Times New Roman" w:hAnsiTheme="minorHAnsi" w:cstheme="minorHAnsi"/>
                      <w:sz w:val="22"/>
                      <w:szCs w:val="22"/>
                      <w:lang w:bidi="hi-IN"/>
                    </w:rPr>
                    <w:t xml:space="preserve">Obtain confirmation that content is labelled correctly </w:t>
                  </w:r>
                </w:p>
              </w:tc>
              <w:tc>
                <w:tcPr>
                  <w:tcW w:w="4394" w:type="dxa"/>
                </w:tcPr>
                <w:p w14:paraId="2F64C3BA" w14:textId="3694EACD" w:rsidR="00A800D2" w:rsidRPr="0008111F" w:rsidRDefault="0008111F" w:rsidP="00A800D2">
                  <w:pPr>
                    <w:spacing w:after="160"/>
                    <w:rPr>
                      <w:rFonts w:asciiTheme="minorHAnsi" w:hAnsiTheme="minorHAnsi" w:cstheme="minorHAnsi"/>
                      <w:bCs/>
                      <w:sz w:val="22"/>
                      <w:lang w:val="en-GB"/>
                    </w:rPr>
                  </w:pPr>
                  <w:r>
                    <w:rPr>
                      <w:rFonts w:asciiTheme="minorHAnsi" w:hAnsiTheme="minorHAnsi" w:cstheme="minorHAnsi"/>
                      <w:bCs/>
                      <w:sz w:val="22"/>
                      <w:lang w:val="en-GB"/>
                    </w:rPr>
                    <w:t>Confirmed by everyone in the meeting</w:t>
                  </w:r>
                </w:p>
                <w:p w14:paraId="47B58A7D" w14:textId="77777777" w:rsidR="00A800D2" w:rsidRPr="00DF3FC6" w:rsidRDefault="00A800D2" w:rsidP="00A800D2">
                  <w:pPr>
                    <w:spacing w:after="160"/>
                    <w:rPr>
                      <w:rFonts w:asciiTheme="minorHAnsi" w:hAnsiTheme="minorHAnsi" w:cstheme="minorHAnsi"/>
                      <w:b/>
                      <w:i/>
                      <w:iCs/>
                      <w:color w:val="FF0000"/>
                      <w:sz w:val="22"/>
                      <w:lang w:val="en-GB"/>
                    </w:rPr>
                  </w:pPr>
                </w:p>
              </w:tc>
            </w:tr>
            <w:tr w:rsidR="00A800D2" w:rsidRPr="00BA272B" w14:paraId="3E4A2EC5" w14:textId="77777777" w:rsidTr="004A6F28">
              <w:trPr>
                <w:trHeight w:val="251"/>
              </w:trPr>
              <w:tc>
                <w:tcPr>
                  <w:tcW w:w="1410" w:type="dxa"/>
                </w:tcPr>
                <w:p w14:paraId="30ED49DB" w14:textId="3054E41B" w:rsidR="00A800D2" w:rsidRPr="00E66A6E" w:rsidRDefault="00E66A6E" w:rsidP="00A800D2">
                  <w:pPr>
                    <w:spacing w:after="160"/>
                    <w:rPr>
                      <w:rFonts w:asciiTheme="minorHAnsi" w:eastAsia="Times New Roman" w:hAnsiTheme="minorHAnsi" w:cstheme="minorHAnsi"/>
                      <w:sz w:val="22"/>
                      <w:szCs w:val="22"/>
                      <w:lang w:bidi="hi-IN"/>
                    </w:rPr>
                  </w:pPr>
                  <w:r w:rsidRPr="00E66A6E">
                    <w:rPr>
                      <w:rFonts w:asciiTheme="minorHAnsi" w:eastAsia="Times New Roman" w:hAnsiTheme="minorHAnsi" w:cstheme="minorHAnsi"/>
                      <w:sz w:val="22"/>
                      <w:szCs w:val="22"/>
                      <w:lang w:bidi="hi-IN"/>
                    </w:rPr>
                    <w:t>5</w:t>
                  </w:r>
                </w:p>
              </w:tc>
              <w:tc>
                <w:tcPr>
                  <w:tcW w:w="3819" w:type="dxa"/>
                </w:tcPr>
                <w:p w14:paraId="37B441E0" w14:textId="77777777" w:rsidR="00A800D2" w:rsidRDefault="00A800D2" w:rsidP="00A800D2">
                  <w:pPr>
                    <w:spacing w:after="160"/>
                    <w:rPr>
                      <w:rFonts w:asciiTheme="minorHAnsi" w:eastAsia="Times New Roman" w:hAnsiTheme="minorHAnsi" w:cstheme="minorHAnsi"/>
                      <w:sz w:val="22"/>
                      <w:szCs w:val="22"/>
                      <w:lang w:bidi="hi-IN"/>
                    </w:rPr>
                  </w:pPr>
                  <w:r w:rsidRPr="00E25B7F">
                    <w:rPr>
                      <w:rFonts w:asciiTheme="minorHAnsi" w:eastAsia="Times New Roman" w:hAnsiTheme="minorHAnsi" w:cstheme="minorHAnsi"/>
                      <w:sz w:val="22"/>
                      <w:szCs w:val="22"/>
                      <w:lang w:bidi="hi-IN"/>
                    </w:rPr>
                    <w:t xml:space="preserve">Obtain confirmation that the website is accessible </w:t>
                  </w:r>
                </w:p>
                <w:p w14:paraId="1A37284F" w14:textId="44CAEB5E" w:rsidR="00A800D2" w:rsidRPr="00BB5A85" w:rsidRDefault="00A800D2" w:rsidP="00A800D2">
                  <w:pPr>
                    <w:spacing w:after="160"/>
                    <w:rPr>
                      <w:rFonts w:asciiTheme="minorHAnsi" w:eastAsia="Times New Roman" w:hAnsiTheme="minorHAnsi" w:cstheme="minorHAnsi"/>
                      <w:sz w:val="22"/>
                      <w:szCs w:val="22"/>
                      <w:lang w:bidi="hi-IN"/>
                    </w:rPr>
                  </w:pPr>
                </w:p>
              </w:tc>
              <w:tc>
                <w:tcPr>
                  <w:tcW w:w="4394" w:type="dxa"/>
                </w:tcPr>
                <w:p w14:paraId="511218B1" w14:textId="1FC762D9" w:rsidR="00A800D2" w:rsidRPr="0008111F" w:rsidRDefault="0008111F" w:rsidP="00A800D2">
                  <w:pPr>
                    <w:spacing w:after="160"/>
                    <w:rPr>
                      <w:rFonts w:asciiTheme="minorHAnsi" w:hAnsiTheme="minorHAnsi" w:cstheme="minorHAnsi"/>
                      <w:bCs/>
                      <w:sz w:val="22"/>
                      <w:lang w:val="en-GB"/>
                    </w:rPr>
                  </w:pPr>
                  <w:r>
                    <w:rPr>
                      <w:rFonts w:asciiTheme="minorHAnsi" w:hAnsiTheme="minorHAnsi" w:cstheme="minorHAnsi"/>
                      <w:bCs/>
                      <w:sz w:val="22"/>
                      <w:lang w:val="en-GB"/>
                    </w:rPr>
                    <w:t xml:space="preserve">Accessibility testing was done </w:t>
                  </w:r>
                  <w:r w:rsidR="00F420F6">
                    <w:rPr>
                      <w:rFonts w:asciiTheme="minorHAnsi" w:hAnsiTheme="minorHAnsi" w:cstheme="minorHAnsi"/>
                      <w:bCs/>
                      <w:sz w:val="22"/>
                      <w:lang w:val="en-GB"/>
                    </w:rPr>
                    <w:t xml:space="preserve">for </w:t>
                  </w:r>
                  <w:r>
                    <w:rPr>
                      <w:rFonts w:asciiTheme="minorHAnsi" w:hAnsiTheme="minorHAnsi" w:cstheme="minorHAnsi"/>
                      <w:bCs/>
                      <w:sz w:val="22"/>
                      <w:lang w:val="en-GB"/>
                    </w:rPr>
                    <w:t>the four pages (Home, About us, Products, Register)</w:t>
                  </w:r>
                </w:p>
              </w:tc>
            </w:tr>
          </w:tbl>
          <w:p w14:paraId="3BE6E41F" w14:textId="77777777" w:rsidR="006330C4" w:rsidRDefault="006330C4" w:rsidP="004A6F28">
            <w:pPr>
              <w:rPr>
                <w:rFonts w:asciiTheme="minorHAnsi" w:hAnsiTheme="minorHAnsi" w:cstheme="minorHAnsi"/>
                <w:b/>
                <w:i/>
                <w:iCs/>
                <w:sz w:val="22"/>
                <w:szCs w:val="22"/>
                <w:u w:val="single"/>
                <w:lang w:eastAsia="en-AU"/>
              </w:rPr>
            </w:pPr>
          </w:p>
          <w:p w14:paraId="204B0781" w14:textId="77777777" w:rsidR="00E66A6E" w:rsidRDefault="00E66A6E" w:rsidP="004A6F28">
            <w:pPr>
              <w:rPr>
                <w:rFonts w:asciiTheme="minorHAnsi" w:hAnsiTheme="minorHAnsi" w:cstheme="minorHAnsi"/>
                <w:b/>
                <w:i/>
                <w:iCs/>
                <w:sz w:val="22"/>
                <w:szCs w:val="22"/>
                <w:u w:val="single"/>
                <w:lang w:eastAsia="en-AU"/>
              </w:rPr>
            </w:pPr>
          </w:p>
          <w:p w14:paraId="729CC6F3" w14:textId="23CA3B20" w:rsidR="00E66A6E" w:rsidRPr="00BA272B" w:rsidRDefault="00E66A6E" w:rsidP="004A6F28">
            <w:pPr>
              <w:rPr>
                <w:rFonts w:asciiTheme="minorHAnsi" w:hAnsiTheme="minorHAnsi" w:cstheme="minorHAnsi"/>
                <w:b/>
                <w:i/>
                <w:iCs/>
                <w:sz w:val="22"/>
                <w:szCs w:val="22"/>
                <w:u w:val="single"/>
                <w:lang w:eastAsia="en-AU"/>
              </w:rPr>
            </w:pPr>
          </w:p>
        </w:tc>
      </w:tr>
    </w:tbl>
    <w:p w14:paraId="46A6FD58" w14:textId="77777777" w:rsidR="006330C4" w:rsidRDefault="006330C4" w:rsidP="006330C4">
      <w:pPr>
        <w:rPr>
          <w:rFonts w:asciiTheme="minorHAnsi" w:hAnsiTheme="minorHAnsi" w:cstheme="minorHAnsi"/>
          <w:bCs/>
          <w:sz w:val="22"/>
          <w:lang w:val="en-GB"/>
        </w:rPr>
      </w:pPr>
    </w:p>
    <w:p w14:paraId="0F51FC7A" w14:textId="77777777" w:rsidR="006330C4" w:rsidRDefault="006330C4" w:rsidP="006330C4">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br w:type="page"/>
      </w:r>
    </w:p>
    <w:p w14:paraId="574F9030" w14:textId="77777777" w:rsidR="006330C4" w:rsidRDefault="006330C4" w:rsidP="006330C4">
      <w:pPr>
        <w:rPr>
          <w:rFonts w:asciiTheme="minorHAnsi" w:hAnsiTheme="minorHAnsi" w:cstheme="minorHAnsi"/>
          <w:bCs/>
          <w:sz w:val="22"/>
          <w:lang w:val="en-GB"/>
        </w:rPr>
      </w:pPr>
    </w:p>
    <w:p w14:paraId="225B604D" w14:textId="77777777" w:rsidR="006330C4" w:rsidRDefault="006330C4" w:rsidP="006330C4">
      <w:pPr>
        <w:rPr>
          <w:rFonts w:asciiTheme="minorHAnsi" w:hAnsiTheme="minorHAnsi" w:cstheme="minorHAnsi"/>
          <w:bCs/>
          <w:sz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0"/>
        <w:gridCol w:w="2664"/>
        <w:gridCol w:w="717"/>
        <w:gridCol w:w="794"/>
        <w:gridCol w:w="3359"/>
        <w:gridCol w:w="975"/>
      </w:tblGrid>
      <w:tr w:rsidR="006330C4" w14:paraId="5F1BC262" w14:textId="77777777" w:rsidTr="00794A8A">
        <w:trPr>
          <w:gridAfter w:val="1"/>
          <w:wAfter w:w="975" w:type="dxa"/>
        </w:trPr>
        <w:tc>
          <w:tcPr>
            <w:tcW w:w="1130" w:type="dxa"/>
          </w:tcPr>
          <w:p w14:paraId="268A1BCD" w14:textId="77777777" w:rsidR="006330C4" w:rsidRDefault="006330C4" w:rsidP="004A6F28">
            <w:pPr>
              <w:rPr>
                <w:rFonts w:asciiTheme="minorHAnsi" w:hAnsiTheme="minorHAnsi" w:cstheme="minorHAnsi"/>
                <w:bCs/>
                <w:sz w:val="22"/>
                <w:lang w:val="en-GB"/>
              </w:rPr>
            </w:pPr>
            <w:r>
              <w:rPr>
                <w:noProof/>
              </w:rPr>
              <w:drawing>
                <wp:inline distT="0" distB="0" distL="0" distR="0" wp14:anchorId="5152268B" wp14:editId="579D7045">
                  <wp:extent cx="570586" cy="570586"/>
                  <wp:effectExtent l="0" t="0" r="1270" b="1270"/>
                  <wp:docPr id="23" name="Picture 23"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32" cy="581832"/>
                          </a:xfrm>
                          <a:prstGeom prst="rect">
                            <a:avLst/>
                          </a:prstGeom>
                          <a:noFill/>
                          <a:ln>
                            <a:noFill/>
                          </a:ln>
                        </pic:spPr>
                      </pic:pic>
                    </a:graphicData>
                  </a:graphic>
                </wp:inline>
              </w:drawing>
            </w:r>
          </w:p>
        </w:tc>
        <w:tc>
          <w:tcPr>
            <w:tcW w:w="7534" w:type="dxa"/>
            <w:gridSpan w:val="4"/>
          </w:tcPr>
          <w:p w14:paraId="1B59594C" w14:textId="77777777" w:rsidR="006330C4" w:rsidRDefault="006330C4" w:rsidP="004A6F28">
            <w:pPr>
              <w:spacing w:before="240"/>
              <w:rPr>
                <w:rFonts w:asciiTheme="minorHAnsi" w:hAnsiTheme="minorHAnsi" w:cstheme="minorHAnsi"/>
                <w:b/>
                <w:sz w:val="32"/>
                <w:lang w:val="nl-NL"/>
              </w:rPr>
            </w:pPr>
            <w:r w:rsidRPr="00C67ED1">
              <w:rPr>
                <w:rFonts w:asciiTheme="minorHAnsi" w:hAnsiTheme="minorHAnsi" w:cstheme="minorHAnsi"/>
                <w:b/>
                <w:sz w:val="32"/>
                <w:lang w:val="nl-NL"/>
              </w:rPr>
              <w:t xml:space="preserve">Performance criteria checklist </w:t>
            </w:r>
            <w:proofErr w:type="spellStart"/>
            <w:r w:rsidRPr="00C67ED1">
              <w:rPr>
                <w:rFonts w:asciiTheme="minorHAnsi" w:hAnsiTheme="minorHAnsi" w:cstheme="minorHAnsi"/>
                <w:b/>
                <w:sz w:val="32"/>
                <w:lang w:val="nl-NL"/>
              </w:rPr>
              <w:t>for</w:t>
            </w:r>
            <w:proofErr w:type="spellEnd"/>
            <w:r w:rsidRPr="00C67ED1">
              <w:rPr>
                <w:rFonts w:asciiTheme="minorHAnsi" w:hAnsiTheme="minorHAnsi" w:cstheme="minorHAnsi"/>
                <w:b/>
                <w:sz w:val="32"/>
                <w:lang w:val="nl-NL"/>
              </w:rPr>
              <w:t xml:space="preserve"> unit assessment </w:t>
            </w:r>
            <w:proofErr w:type="spellStart"/>
            <w:r w:rsidRPr="00C67ED1">
              <w:rPr>
                <w:rFonts w:asciiTheme="minorHAnsi" w:hAnsiTheme="minorHAnsi" w:cstheme="minorHAnsi"/>
                <w:b/>
                <w:sz w:val="32"/>
                <w:lang w:val="nl-NL"/>
              </w:rPr>
              <w:t>task</w:t>
            </w:r>
            <w:proofErr w:type="spellEnd"/>
            <w:r w:rsidRPr="00C67ED1">
              <w:rPr>
                <w:rFonts w:asciiTheme="minorHAnsi" w:hAnsiTheme="minorHAnsi" w:cstheme="minorHAnsi"/>
                <w:b/>
                <w:sz w:val="32"/>
                <w:lang w:val="nl-NL"/>
              </w:rPr>
              <w:t>:</w:t>
            </w:r>
          </w:p>
          <w:p w14:paraId="4DC37992" w14:textId="77777777" w:rsidR="006330C4" w:rsidRDefault="006330C4" w:rsidP="004A6F28">
            <w:pPr>
              <w:rPr>
                <w:rFonts w:asciiTheme="minorHAnsi" w:hAnsiTheme="minorHAnsi" w:cstheme="minorHAnsi"/>
                <w:bCs/>
                <w:sz w:val="22"/>
                <w:lang w:val="en-GB"/>
              </w:rPr>
            </w:pPr>
          </w:p>
        </w:tc>
      </w:tr>
      <w:tr w:rsidR="006330C4" w:rsidRPr="00DA7928" w14:paraId="7739EC86"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9" w:type="dxa"/>
            <w:gridSpan w:val="6"/>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46FD1C77" w14:textId="77777777" w:rsidR="006330C4" w:rsidRPr="00DA7928" w:rsidRDefault="006330C4" w:rsidP="004A6F28">
            <w:pPr>
              <w:spacing w:before="240" w:line="276" w:lineRule="auto"/>
              <w:rPr>
                <w:rFonts w:asciiTheme="minorHAnsi" w:eastAsia="Times New Roman" w:hAnsiTheme="minorHAnsi" w:cstheme="minorHAnsi"/>
                <w:b/>
                <w:color w:val="222222"/>
                <w:sz w:val="22"/>
                <w:szCs w:val="22"/>
                <w:highlight w:val="yellow"/>
              </w:rPr>
            </w:pPr>
            <w:r w:rsidRPr="00AB5040">
              <w:rPr>
                <w:rFonts w:asciiTheme="minorHAnsi" w:eastAsia="Times New Roman" w:hAnsiTheme="minorHAnsi" w:cstheme="minorHAnsi"/>
                <w:b/>
                <w:color w:val="222222"/>
                <w:sz w:val="22"/>
                <w:szCs w:val="22"/>
              </w:rPr>
              <w:t>Trainer/ Assessor to complete</w:t>
            </w:r>
          </w:p>
        </w:tc>
      </w:tr>
      <w:tr w:rsidR="006330C4" w:rsidRPr="00DA7928" w14:paraId="1B683213"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4"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0433D515" w14:textId="77777777" w:rsidR="006330C4" w:rsidRPr="00AB5040" w:rsidRDefault="006330C4" w:rsidP="004A6F28">
            <w:pPr>
              <w:spacing w:before="240" w:line="276" w:lineRule="auto"/>
              <w:rPr>
                <w:rFonts w:asciiTheme="minorHAnsi" w:hAnsiTheme="minorHAnsi" w:cstheme="minorHAnsi"/>
                <w:b/>
                <w:w w:val="105"/>
                <w:sz w:val="22"/>
                <w:szCs w:val="22"/>
              </w:rPr>
            </w:pPr>
            <w:r w:rsidRPr="00AB5040">
              <w:rPr>
                <w:rFonts w:asciiTheme="minorHAnsi" w:hAnsiTheme="minorHAnsi" w:cstheme="minorHAnsi"/>
                <w:b/>
                <w:w w:val="105"/>
                <w:sz w:val="22"/>
                <w:szCs w:val="22"/>
              </w:rPr>
              <w:t>Does the candidate meet the following criteria</w:t>
            </w:r>
          </w:p>
        </w:tc>
        <w:tc>
          <w:tcPr>
            <w:tcW w:w="7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5382389B"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Yes</w:t>
            </w:r>
          </w:p>
        </w:tc>
        <w:tc>
          <w:tcPr>
            <w:tcW w:w="79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45C27211"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No</w:t>
            </w:r>
          </w:p>
        </w:tc>
        <w:tc>
          <w:tcPr>
            <w:tcW w:w="4334"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4F9ED542"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 xml:space="preserve">Trainer/Assessor Comments </w:t>
            </w:r>
          </w:p>
        </w:tc>
      </w:tr>
      <w:tr w:rsidR="00794A8A" w:rsidRPr="00DA7928" w14:paraId="528C84F8"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4"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755C85D" w14:textId="77777777" w:rsidR="00794A8A" w:rsidRPr="00ED555F" w:rsidRDefault="00794A8A" w:rsidP="00794A8A">
            <w:pPr>
              <w:spacing w:after="160"/>
              <w:rPr>
                <w:rFonts w:asciiTheme="minorHAnsi" w:hAnsiTheme="minorHAnsi" w:cstheme="minorHAnsi"/>
                <w:bCs/>
                <w:sz w:val="22"/>
                <w:lang w:val="en-GB"/>
              </w:rPr>
            </w:pPr>
            <w:r w:rsidRPr="00ED555F">
              <w:rPr>
                <w:rFonts w:asciiTheme="minorHAnsi" w:hAnsiTheme="minorHAnsi" w:cstheme="minorHAnsi"/>
                <w:bCs/>
                <w:sz w:val="22"/>
                <w:lang w:val="en-GB"/>
              </w:rPr>
              <w:t>Conducted the meeting:</w:t>
            </w:r>
          </w:p>
          <w:p w14:paraId="00F459E0" w14:textId="77777777" w:rsidR="00794A8A" w:rsidRPr="00DE7F52" w:rsidRDefault="00794A8A" w:rsidP="00C30756">
            <w:pPr>
              <w:pStyle w:val="ListParagraph"/>
              <w:numPr>
                <w:ilvl w:val="0"/>
                <w:numId w:val="24"/>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Discuss</w:t>
            </w:r>
            <w:r>
              <w:rPr>
                <w:rFonts w:asciiTheme="minorHAnsi" w:eastAsia="Times New Roman" w:hAnsiTheme="minorHAnsi" w:cstheme="minorHAnsi"/>
                <w:sz w:val="22"/>
                <w:szCs w:val="22"/>
                <w:lang w:bidi="hi-IN"/>
              </w:rPr>
              <w:t>ed</w:t>
            </w:r>
            <w:r w:rsidRPr="00DE7F52">
              <w:rPr>
                <w:rFonts w:asciiTheme="minorHAnsi" w:eastAsia="Times New Roman" w:hAnsiTheme="minorHAnsi" w:cstheme="minorHAnsi"/>
                <w:sz w:val="22"/>
                <w:szCs w:val="22"/>
                <w:lang w:bidi="hi-IN"/>
              </w:rPr>
              <w:t xml:space="preserve"> hierarchy of the website </w:t>
            </w:r>
          </w:p>
          <w:p w14:paraId="3928A1CB" w14:textId="77777777" w:rsidR="00794A8A" w:rsidRPr="00DE7F52" w:rsidRDefault="00794A8A" w:rsidP="00C30756">
            <w:pPr>
              <w:pStyle w:val="ListParagraph"/>
              <w:numPr>
                <w:ilvl w:val="0"/>
                <w:numId w:val="24"/>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Highlight</w:t>
            </w:r>
            <w:r>
              <w:rPr>
                <w:rFonts w:asciiTheme="minorHAnsi" w:eastAsia="Times New Roman" w:hAnsiTheme="minorHAnsi" w:cstheme="minorHAnsi"/>
                <w:sz w:val="22"/>
                <w:szCs w:val="22"/>
                <w:lang w:bidi="hi-IN"/>
              </w:rPr>
              <w:t>ed</w:t>
            </w:r>
            <w:r w:rsidRPr="00DE7F52">
              <w:rPr>
                <w:rFonts w:asciiTheme="minorHAnsi" w:eastAsia="Times New Roman" w:hAnsiTheme="minorHAnsi" w:cstheme="minorHAnsi"/>
                <w:sz w:val="22"/>
                <w:szCs w:val="22"/>
                <w:lang w:bidi="hi-IN"/>
              </w:rPr>
              <w:t xml:space="preserve"> site map </w:t>
            </w:r>
          </w:p>
          <w:p w14:paraId="66D3C428" w14:textId="77777777" w:rsidR="00794A8A" w:rsidRPr="00DE7F52" w:rsidRDefault="00794A8A" w:rsidP="00C30756">
            <w:pPr>
              <w:pStyle w:val="ListParagraph"/>
              <w:numPr>
                <w:ilvl w:val="0"/>
                <w:numId w:val="24"/>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Obtain</w:t>
            </w:r>
            <w:r>
              <w:rPr>
                <w:rFonts w:asciiTheme="minorHAnsi" w:eastAsia="Times New Roman" w:hAnsiTheme="minorHAnsi" w:cstheme="minorHAnsi"/>
                <w:sz w:val="22"/>
                <w:szCs w:val="22"/>
                <w:lang w:bidi="hi-IN"/>
              </w:rPr>
              <w:t>ed</w:t>
            </w:r>
            <w:r w:rsidRPr="00DE7F52">
              <w:rPr>
                <w:rFonts w:asciiTheme="minorHAnsi" w:eastAsia="Times New Roman" w:hAnsiTheme="minorHAnsi" w:cstheme="minorHAnsi"/>
                <w:sz w:val="22"/>
                <w:szCs w:val="22"/>
                <w:lang w:bidi="hi-IN"/>
              </w:rPr>
              <w:t xml:space="preserve"> conf</w:t>
            </w:r>
            <w:r>
              <w:rPr>
                <w:rFonts w:asciiTheme="minorHAnsi" w:eastAsia="Times New Roman" w:hAnsiTheme="minorHAnsi" w:cstheme="minorHAnsi"/>
                <w:sz w:val="22"/>
                <w:szCs w:val="22"/>
                <w:lang w:bidi="hi-IN"/>
              </w:rPr>
              <w:t>i</w:t>
            </w:r>
            <w:r w:rsidRPr="00DE7F52">
              <w:rPr>
                <w:rFonts w:asciiTheme="minorHAnsi" w:eastAsia="Times New Roman" w:hAnsiTheme="minorHAnsi" w:cstheme="minorHAnsi"/>
                <w:sz w:val="22"/>
                <w:szCs w:val="22"/>
                <w:lang w:bidi="hi-IN"/>
              </w:rPr>
              <w:t xml:space="preserve">rmation that sequence of hierarchy is correct </w:t>
            </w:r>
          </w:p>
          <w:p w14:paraId="65192EE9" w14:textId="77777777" w:rsidR="00794A8A" w:rsidRPr="00DE7F52" w:rsidRDefault="00794A8A" w:rsidP="00C30756">
            <w:pPr>
              <w:pStyle w:val="ListParagraph"/>
              <w:numPr>
                <w:ilvl w:val="0"/>
                <w:numId w:val="24"/>
              </w:numPr>
              <w:suppressAutoHyphens w:val="0"/>
              <w:spacing w:before="60" w:after="160"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Obtain</w:t>
            </w:r>
            <w:r>
              <w:rPr>
                <w:rFonts w:asciiTheme="minorHAnsi" w:eastAsia="Times New Roman" w:hAnsiTheme="minorHAnsi" w:cstheme="minorHAnsi"/>
                <w:sz w:val="22"/>
                <w:szCs w:val="22"/>
                <w:lang w:bidi="hi-IN"/>
              </w:rPr>
              <w:t>ed</w:t>
            </w:r>
            <w:r w:rsidRPr="00DE7F52">
              <w:rPr>
                <w:rFonts w:asciiTheme="minorHAnsi" w:eastAsia="Times New Roman" w:hAnsiTheme="minorHAnsi" w:cstheme="minorHAnsi"/>
                <w:sz w:val="22"/>
                <w:szCs w:val="22"/>
                <w:lang w:bidi="hi-IN"/>
              </w:rPr>
              <w:t xml:space="preserve"> confirmation that content is labelled correctly </w:t>
            </w:r>
          </w:p>
          <w:p w14:paraId="12298E91" w14:textId="77777777" w:rsidR="00794A8A"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DE7F52">
              <w:rPr>
                <w:rFonts w:asciiTheme="minorHAnsi" w:eastAsia="Times New Roman" w:hAnsiTheme="minorHAnsi" w:cstheme="minorHAnsi"/>
                <w:sz w:val="22"/>
                <w:szCs w:val="22"/>
                <w:lang w:bidi="hi-IN"/>
              </w:rPr>
              <w:t>Obtain</w:t>
            </w:r>
            <w:r>
              <w:rPr>
                <w:rFonts w:asciiTheme="minorHAnsi" w:eastAsia="Times New Roman" w:hAnsiTheme="minorHAnsi" w:cstheme="minorHAnsi"/>
                <w:sz w:val="22"/>
                <w:szCs w:val="22"/>
                <w:lang w:bidi="hi-IN"/>
              </w:rPr>
              <w:t>ed</w:t>
            </w:r>
            <w:r w:rsidRPr="00DE7F52">
              <w:rPr>
                <w:rFonts w:asciiTheme="minorHAnsi" w:eastAsia="Times New Roman" w:hAnsiTheme="minorHAnsi" w:cstheme="minorHAnsi"/>
                <w:sz w:val="22"/>
                <w:szCs w:val="22"/>
                <w:lang w:bidi="hi-IN"/>
              </w:rPr>
              <w:t xml:space="preserve"> confirmation that website is accessible </w:t>
            </w:r>
          </w:p>
          <w:p w14:paraId="5F4F160F" w14:textId="77777777" w:rsidR="00794A8A" w:rsidRPr="00ED555F"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ED555F">
              <w:rPr>
                <w:rFonts w:asciiTheme="minorHAnsi" w:eastAsia="Times New Roman" w:hAnsiTheme="minorHAnsi" w:cstheme="minorHAnsi"/>
                <w:sz w:val="22"/>
                <w:szCs w:val="22"/>
                <w:lang w:bidi="hi-IN"/>
              </w:rPr>
              <w:t xml:space="preserve">Completed the given meeting minutes template </w:t>
            </w:r>
          </w:p>
          <w:p w14:paraId="780E1EEE" w14:textId="77777777" w:rsidR="00794A8A" w:rsidRPr="00ED555F"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ED555F">
              <w:rPr>
                <w:rFonts w:asciiTheme="minorHAnsi" w:eastAsia="Times New Roman" w:hAnsiTheme="minorHAnsi" w:cstheme="minorHAnsi"/>
                <w:sz w:val="22"/>
                <w:szCs w:val="22"/>
                <w:lang w:bidi="hi-IN"/>
              </w:rPr>
              <w:t xml:space="preserve">Completed the meeting in the given timeframe </w:t>
            </w:r>
          </w:p>
          <w:p w14:paraId="50C5765D" w14:textId="77777777" w:rsidR="00794A8A" w:rsidRPr="00ED555F" w:rsidRDefault="00794A8A" w:rsidP="00794A8A">
            <w:pPr>
              <w:pStyle w:val="ListParagraph"/>
              <w:ind w:left="338"/>
              <w:rPr>
                <w:rFonts w:asciiTheme="minorHAnsi" w:hAnsiTheme="minorHAnsi" w:cstheme="minorHAnsi"/>
                <w:bCs/>
                <w:sz w:val="22"/>
                <w:lang w:val="en-GB"/>
              </w:rPr>
            </w:pPr>
          </w:p>
        </w:tc>
        <w:tc>
          <w:tcPr>
            <w:tcW w:w="7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25AA8D3" w14:textId="4A7D93E9" w:rsidR="00794A8A" w:rsidRPr="00DA7928" w:rsidRDefault="00965A93" w:rsidP="00794A8A">
            <w:pPr>
              <w:spacing w:line="276" w:lineRule="auto"/>
              <w:rPr>
                <w:rFonts w:asciiTheme="minorHAnsi" w:eastAsia="Times New Roman" w:hAnsiTheme="minorHAnsi" w:cstheme="minorHAnsi"/>
                <w:color w:val="222222"/>
                <w:sz w:val="22"/>
                <w:szCs w:val="22"/>
                <w:highlight w:val="yellow"/>
              </w:rPr>
            </w:pPr>
            <w:sdt>
              <w:sdtPr>
                <w:rPr>
                  <w:bCs/>
                  <w:sz w:val="21"/>
                  <w:szCs w:val="28"/>
                </w:rPr>
                <w:id w:val="2080702143"/>
                <w14:checkbox>
                  <w14:checked w14:val="0"/>
                  <w14:checkedState w14:val="2612" w14:font="MS Gothic"/>
                  <w14:uncheckedState w14:val="2610" w14:font="MS Gothic"/>
                </w14:checkbox>
              </w:sdtPr>
              <w:sdtEndPr/>
              <w:sdtContent>
                <w:r w:rsidR="00794A8A" w:rsidRPr="00A55386">
                  <w:rPr>
                    <w:rFonts w:ascii="MS Gothic" w:eastAsia="MS Gothic" w:hAnsi="MS Gothic" w:hint="eastAsia"/>
                    <w:bCs/>
                    <w:sz w:val="21"/>
                    <w:szCs w:val="28"/>
                  </w:rPr>
                  <w:t>☐</w:t>
                </w:r>
              </w:sdtContent>
            </w:sdt>
          </w:p>
        </w:tc>
        <w:tc>
          <w:tcPr>
            <w:tcW w:w="79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2B0B74BB" w14:textId="7A16A3B5" w:rsidR="00794A8A" w:rsidRPr="00DA7928" w:rsidRDefault="00965A93" w:rsidP="00794A8A">
            <w:pPr>
              <w:spacing w:line="276" w:lineRule="auto"/>
              <w:rPr>
                <w:rFonts w:asciiTheme="minorHAnsi" w:eastAsia="Times New Roman" w:hAnsiTheme="minorHAnsi" w:cstheme="minorHAnsi"/>
                <w:color w:val="222222"/>
                <w:sz w:val="22"/>
                <w:szCs w:val="22"/>
                <w:highlight w:val="yellow"/>
              </w:rPr>
            </w:pPr>
            <w:sdt>
              <w:sdtPr>
                <w:rPr>
                  <w:bCs/>
                  <w:sz w:val="21"/>
                  <w:szCs w:val="28"/>
                </w:rPr>
                <w:id w:val="1827556986"/>
                <w14:checkbox>
                  <w14:checked w14:val="0"/>
                  <w14:checkedState w14:val="2612" w14:font="MS Gothic"/>
                  <w14:uncheckedState w14:val="2610" w14:font="MS Gothic"/>
                </w14:checkbox>
              </w:sdtPr>
              <w:sdtEndPr/>
              <w:sdtContent>
                <w:r w:rsidR="00794A8A" w:rsidRPr="00A55386">
                  <w:rPr>
                    <w:rFonts w:ascii="MS Gothic" w:eastAsia="MS Gothic" w:hAnsi="MS Gothic" w:hint="eastAsia"/>
                    <w:bCs/>
                    <w:sz w:val="21"/>
                    <w:szCs w:val="28"/>
                  </w:rPr>
                  <w:t>☐</w:t>
                </w:r>
              </w:sdtContent>
            </w:sdt>
          </w:p>
        </w:tc>
        <w:tc>
          <w:tcPr>
            <w:tcW w:w="4334"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189E7BF" w14:textId="77777777" w:rsidR="00794A8A" w:rsidRPr="00DA7928" w:rsidRDefault="00794A8A" w:rsidP="00794A8A">
            <w:pPr>
              <w:spacing w:line="276" w:lineRule="auto"/>
              <w:rPr>
                <w:rFonts w:asciiTheme="minorHAnsi" w:eastAsia="Times New Roman" w:hAnsiTheme="minorHAnsi" w:cstheme="minorHAnsi"/>
                <w:color w:val="222222"/>
                <w:sz w:val="22"/>
                <w:szCs w:val="22"/>
                <w:highlight w:val="yellow"/>
              </w:rPr>
            </w:pPr>
          </w:p>
        </w:tc>
      </w:tr>
    </w:tbl>
    <w:p w14:paraId="73D5FE39" w14:textId="77777777" w:rsidR="006330C4" w:rsidRDefault="006330C4" w:rsidP="006330C4">
      <w:pPr>
        <w:rPr>
          <w:rFonts w:asciiTheme="minorHAnsi" w:hAnsiTheme="minorHAnsi" w:cstheme="minorHAnsi"/>
          <w:bCs/>
          <w:sz w:val="22"/>
          <w:lang w:val="en-GB"/>
        </w:rPr>
      </w:pPr>
    </w:p>
    <w:p w14:paraId="7386D2A1" w14:textId="77777777" w:rsidR="006330C4" w:rsidRDefault="006330C4" w:rsidP="006330C4">
      <w:pPr>
        <w:spacing w:after="160" w:line="259" w:lineRule="auto"/>
        <w:rPr>
          <w:rFonts w:asciiTheme="minorHAnsi" w:hAnsiTheme="minorHAnsi" w:cstheme="minorHAnsi"/>
          <w:b/>
          <w:bCs/>
          <w:sz w:val="22"/>
          <w:lang w:val="en-GB"/>
        </w:rPr>
      </w:pPr>
      <w:r>
        <w:rPr>
          <w:rFonts w:asciiTheme="minorHAnsi" w:hAnsiTheme="minorHAnsi" w:cstheme="minorHAnsi"/>
          <w:b/>
          <w:bCs/>
          <w:sz w:val="22"/>
          <w:lang w:val="en-GB"/>
        </w:rPr>
        <w:br w:type="page"/>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7843"/>
      </w:tblGrid>
      <w:tr w:rsidR="006330C4" w14:paraId="2664FFB5" w14:textId="77777777" w:rsidTr="004A6F28">
        <w:tc>
          <w:tcPr>
            <w:tcW w:w="1183" w:type="dxa"/>
          </w:tcPr>
          <w:p w14:paraId="164B697F" w14:textId="77777777" w:rsidR="006330C4" w:rsidRDefault="006330C4" w:rsidP="004A6F28">
            <w:pPr>
              <w:rPr>
                <w:rFonts w:asciiTheme="minorHAnsi" w:hAnsiTheme="minorHAnsi" w:cstheme="minorHAnsi"/>
                <w:b/>
                <w:bCs/>
                <w:sz w:val="22"/>
                <w:lang w:val="en-GB"/>
              </w:rPr>
            </w:pPr>
            <w:r>
              <w:rPr>
                <w:noProof/>
              </w:rPr>
              <w:lastRenderedPageBreak/>
              <w:drawing>
                <wp:inline distT="0" distB="0" distL="0" distR="0" wp14:anchorId="4DE8F5BC" wp14:editId="7D2811FF">
                  <wp:extent cx="614477" cy="614477"/>
                  <wp:effectExtent l="0" t="0" r="0" b="0"/>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15" cy="623415"/>
                          </a:xfrm>
                          <a:prstGeom prst="rect">
                            <a:avLst/>
                          </a:prstGeom>
                          <a:noFill/>
                          <a:ln>
                            <a:noFill/>
                          </a:ln>
                        </pic:spPr>
                      </pic:pic>
                    </a:graphicData>
                  </a:graphic>
                </wp:inline>
              </w:drawing>
            </w:r>
          </w:p>
        </w:tc>
        <w:tc>
          <w:tcPr>
            <w:tcW w:w="7843" w:type="dxa"/>
          </w:tcPr>
          <w:p w14:paraId="661ADC1D" w14:textId="77777777" w:rsidR="006330C4" w:rsidRDefault="006330C4" w:rsidP="004A6F28">
            <w:pPr>
              <w:rPr>
                <w:rFonts w:asciiTheme="minorHAnsi" w:hAnsiTheme="minorHAnsi" w:cstheme="minorHAnsi"/>
                <w:b/>
                <w:bCs/>
                <w:sz w:val="22"/>
                <w:lang w:val="en-GB"/>
              </w:rPr>
            </w:pPr>
          </w:p>
          <w:p w14:paraId="2F7B4078" w14:textId="77777777" w:rsidR="006330C4" w:rsidRDefault="006330C4" w:rsidP="004A6F28">
            <w:pPr>
              <w:spacing w:before="240"/>
              <w:rPr>
                <w:rFonts w:asciiTheme="minorHAnsi" w:hAnsiTheme="minorHAnsi" w:cstheme="minorHAnsi"/>
                <w:b/>
                <w:bCs/>
                <w:sz w:val="22"/>
                <w:lang w:val="en-GB"/>
              </w:rPr>
            </w:pPr>
            <w:bookmarkStart w:id="4" w:name="_Hlk85720979"/>
            <w:r w:rsidRPr="002136D6">
              <w:rPr>
                <w:rFonts w:asciiTheme="minorHAnsi" w:hAnsiTheme="minorHAnsi" w:cstheme="minorHAnsi"/>
                <w:b/>
                <w:bCs/>
                <w:sz w:val="22"/>
                <w:lang w:val="en-GB"/>
              </w:rPr>
              <w:t xml:space="preserve">Activity </w:t>
            </w:r>
            <w:r>
              <w:rPr>
                <w:rFonts w:asciiTheme="minorHAnsi" w:hAnsiTheme="minorHAnsi" w:cstheme="minorHAnsi"/>
                <w:b/>
                <w:bCs/>
                <w:sz w:val="22"/>
                <w:lang w:val="en-GB"/>
              </w:rPr>
              <w:t>4</w:t>
            </w:r>
            <w:r w:rsidRPr="002136D6">
              <w:rPr>
                <w:rFonts w:asciiTheme="minorHAnsi" w:hAnsiTheme="minorHAnsi" w:cstheme="minorHAnsi"/>
                <w:b/>
                <w:bCs/>
                <w:sz w:val="22"/>
                <w:lang w:val="en-GB"/>
              </w:rPr>
              <w:t xml:space="preserve">: </w:t>
            </w:r>
            <w:r>
              <w:rPr>
                <w:rFonts w:asciiTheme="minorHAnsi" w:hAnsiTheme="minorHAnsi" w:cstheme="minorHAnsi"/>
                <w:b/>
                <w:bCs/>
                <w:sz w:val="22"/>
                <w:lang w:val="en-GB"/>
              </w:rPr>
              <w:t xml:space="preserve">Navigation system development </w:t>
            </w:r>
            <w:bookmarkEnd w:id="4"/>
          </w:p>
        </w:tc>
      </w:tr>
    </w:tbl>
    <w:p w14:paraId="0BB27A81" w14:textId="77777777" w:rsidR="006330C4" w:rsidRDefault="006330C4" w:rsidP="006330C4">
      <w:pPr>
        <w:spacing w:before="240"/>
        <w:rPr>
          <w:rFonts w:asciiTheme="minorHAnsi" w:hAnsiTheme="minorHAnsi" w:cstheme="minorHAnsi"/>
          <w:b/>
          <w:bCs/>
          <w:sz w:val="22"/>
          <w:lang w:val="en-GB"/>
        </w:rPr>
      </w:pPr>
      <w:r>
        <w:rPr>
          <w:rFonts w:asciiTheme="minorHAnsi" w:hAnsiTheme="minorHAnsi" w:cstheme="minorHAnsi"/>
          <w:b/>
          <w:bCs/>
          <w:sz w:val="22"/>
          <w:lang w:val="en-GB"/>
        </w:rPr>
        <w:t>This activity is a continuation from the previous activity.</w:t>
      </w:r>
    </w:p>
    <w:tbl>
      <w:tblPr>
        <w:tblStyle w:val="TableGrid"/>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811"/>
        <w:gridCol w:w="7818"/>
      </w:tblGrid>
      <w:tr w:rsidR="006330C4" w14:paraId="2C03F5F7" w14:textId="77777777" w:rsidTr="004A6F28">
        <w:trPr>
          <w:trHeight w:val="2647"/>
        </w:trPr>
        <w:tc>
          <w:tcPr>
            <w:tcW w:w="1838" w:type="dxa"/>
            <w:shd w:val="clear" w:color="auto" w:fill="B8CCE4" w:themeFill="accent1" w:themeFillTint="66"/>
          </w:tcPr>
          <w:p w14:paraId="59125FBC"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Your task. </w:t>
            </w:r>
          </w:p>
        </w:tc>
        <w:tc>
          <w:tcPr>
            <w:tcW w:w="8080" w:type="dxa"/>
          </w:tcPr>
          <w:p w14:paraId="30EF83F8" w14:textId="77777777" w:rsidR="006330C4" w:rsidRDefault="006330C4"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In this activity, you need to build the navigation system for the website and implement different ways of searching the website. You also need to develop the prototype for the architecture design. You need to prepare a short report on the navigation system and prototype of architecture design. </w:t>
            </w:r>
          </w:p>
          <w:p w14:paraId="6FA67E4F" w14:textId="77777777" w:rsidR="006330C4" w:rsidRDefault="006330C4"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The report will cover the following information: </w:t>
            </w:r>
          </w:p>
          <w:p w14:paraId="614885E6" w14:textId="77777777" w:rsidR="006330C4" w:rsidRPr="008C65D6" w:rsidRDefault="006330C4" w:rsidP="00C30756">
            <w:pPr>
              <w:pStyle w:val="ListParagraph"/>
              <w:numPr>
                <w:ilvl w:val="0"/>
                <w:numId w:val="26"/>
              </w:numPr>
              <w:suppressAutoHyphens w:val="0"/>
              <w:spacing w:before="60" w:after="160"/>
              <w:contextualSpacing/>
              <w:rPr>
                <w:rFonts w:asciiTheme="minorHAnsi" w:hAnsiTheme="minorHAnsi" w:cstheme="minorHAnsi"/>
                <w:sz w:val="22"/>
                <w:lang w:val="en-GB"/>
              </w:rPr>
            </w:pPr>
            <w:r w:rsidRPr="008C65D6">
              <w:rPr>
                <w:rFonts w:asciiTheme="minorHAnsi" w:hAnsiTheme="minorHAnsi" w:cstheme="minorHAnsi"/>
                <w:sz w:val="22"/>
                <w:lang w:val="en-GB"/>
              </w:rPr>
              <w:t xml:space="preserve">Website navigation system </w:t>
            </w:r>
          </w:p>
          <w:p w14:paraId="3645A34B" w14:textId="77777777" w:rsidR="006330C4" w:rsidRPr="008C65D6" w:rsidRDefault="006330C4" w:rsidP="00C30756">
            <w:pPr>
              <w:pStyle w:val="ListParagraph"/>
              <w:numPr>
                <w:ilvl w:val="0"/>
                <w:numId w:val="26"/>
              </w:numPr>
              <w:suppressAutoHyphens w:val="0"/>
              <w:spacing w:before="60" w:after="160"/>
              <w:contextualSpacing/>
              <w:rPr>
                <w:rFonts w:asciiTheme="minorHAnsi" w:hAnsiTheme="minorHAnsi" w:cstheme="minorHAnsi"/>
                <w:sz w:val="22"/>
                <w:lang w:val="en-GB"/>
              </w:rPr>
            </w:pPr>
            <w:r w:rsidRPr="008C65D6">
              <w:rPr>
                <w:rFonts w:asciiTheme="minorHAnsi" w:hAnsiTheme="minorHAnsi" w:cstheme="minorHAnsi"/>
                <w:sz w:val="22"/>
                <w:lang w:val="en-GB"/>
              </w:rPr>
              <w:t xml:space="preserve">Building navigation system </w:t>
            </w:r>
          </w:p>
          <w:p w14:paraId="28964CD0" w14:textId="77777777" w:rsidR="006330C4" w:rsidRDefault="006330C4" w:rsidP="00C30756">
            <w:pPr>
              <w:pStyle w:val="ListParagraph"/>
              <w:numPr>
                <w:ilvl w:val="0"/>
                <w:numId w:val="26"/>
              </w:numPr>
              <w:suppressAutoHyphens w:val="0"/>
              <w:spacing w:before="60" w:after="160"/>
              <w:contextualSpacing/>
              <w:rPr>
                <w:rFonts w:asciiTheme="minorHAnsi" w:hAnsiTheme="minorHAnsi" w:cstheme="minorHAnsi"/>
                <w:sz w:val="22"/>
                <w:lang w:val="en-GB"/>
              </w:rPr>
            </w:pPr>
            <w:r w:rsidRPr="008C65D6">
              <w:rPr>
                <w:rFonts w:asciiTheme="minorHAnsi" w:hAnsiTheme="minorHAnsi" w:cstheme="minorHAnsi"/>
                <w:sz w:val="22"/>
                <w:lang w:val="en-GB"/>
              </w:rPr>
              <w:t xml:space="preserve">Ways to search the website </w:t>
            </w:r>
          </w:p>
          <w:p w14:paraId="290D95DD" w14:textId="77777777" w:rsidR="006330C4" w:rsidRDefault="006330C4" w:rsidP="00C30756">
            <w:pPr>
              <w:pStyle w:val="ListParagraph"/>
              <w:numPr>
                <w:ilvl w:val="0"/>
                <w:numId w:val="26"/>
              </w:numPr>
              <w:suppressAutoHyphens w:val="0"/>
              <w:spacing w:before="60" w:after="160"/>
              <w:contextualSpacing/>
              <w:rPr>
                <w:rFonts w:asciiTheme="minorHAnsi" w:hAnsiTheme="minorHAnsi" w:cstheme="minorHAnsi"/>
                <w:sz w:val="22"/>
                <w:lang w:val="en-GB"/>
              </w:rPr>
            </w:pPr>
            <w:r>
              <w:rPr>
                <w:rFonts w:asciiTheme="minorHAnsi" w:hAnsiTheme="minorHAnsi" w:cstheme="minorHAnsi"/>
                <w:sz w:val="22"/>
                <w:lang w:val="en-GB"/>
              </w:rPr>
              <w:t xml:space="preserve">Prototype of website </w:t>
            </w:r>
          </w:p>
          <w:p w14:paraId="093B1202" w14:textId="77777777" w:rsidR="006330C4" w:rsidRPr="00D726AD" w:rsidRDefault="006330C4"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The website architecture developed should have at least 10 pages in the prototype. </w:t>
            </w:r>
          </w:p>
          <w:p w14:paraId="3A2E9E95" w14:textId="77777777" w:rsidR="006330C4" w:rsidRDefault="006330C4"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After developing the report, you need to implement these tasks on the website. </w:t>
            </w:r>
          </w:p>
          <w:p w14:paraId="29869B63" w14:textId="77777777" w:rsidR="006330C4" w:rsidRPr="00E72A17" w:rsidRDefault="006330C4" w:rsidP="004A6F28">
            <w:pPr>
              <w:spacing w:after="160"/>
              <w:rPr>
                <w:rFonts w:asciiTheme="minorHAnsi" w:hAnsiTheme="minorHAnsi" w:cstheme="minorHAnsi"/>
                <w:sz w:val="22"/>
                <w:lang w:val="en-GB"/>
              </w:rPr>
            </w:pPr>
            <w:r>
              <w:rPr>
                <w:rFonts w:asciiTheme="minorHAnsi" w:hAnsiTheme="minorHAnsi" w:cstheme="minorHAnsi"/>
                <w:bCs/>
                <w:sz w:val="22"/>
                <w:lang w:val="en-GB"/>
              </w:rPr>
              <w:t>You need to send an email to the manager to obtain confirmation that the website is accessible and easy to navigate.</w:t>
            </w:r>
          </w:p>
        </w:tc>
      </w:tr>
      <w:tr w:rsidR="006330C4" w14:paraId="6BF25B44" w14:textId="77777777" w:rsidTr="004A6F28">
        <w:trPr>
          <w:trHeight w:val="2240"/>
        </w:trPr>
        <w:tc>
          <w:tcPr>
            <w:tcW w:w="1838" w:type="dxa"/>
            <w:shd w:val="clear" w:color="auto" w:fill="B8CCE4" w:themeFill="accent1" w:themeFillTint="66"/>
          </w:tcPr>
          <w:p w14:paraId="2EFFC5C5"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Resources required </w:t>
            </w:r>
          </w:p>
        </w:tc>
        <w:tc>
          <w:tcPr>
            <w:tcW w:w="8080" w:type="dxa"/>
          </w:tcPr>
          <w:p w14:paraId="2552E385" w14:textId="77777777" w:rsidR="006330C4" w:rsidRPr="002D0685" w:rsidRDefault="006330C4" w:rsidP="004A6F28">
            <w:pPr>
              <w:spacing w:after="160"/>
              <w:rPr>
                <w:rFonts w:asciiTheme="minorHAnsi" w:hAnsiTheme="minorHAnsi" w:cstheme="minorHAnsi"/>
                <w:bCs/>
                <w:sz w:val="22"/>
                <w:lang w:val="en-GB"/>
              </w:rPr>
            </w:pPr>
            <w:r w:rsidRPr="002D0685">
              <w:rPr>
                <w:rFonts w:asciiTheme="minorHAnsi" w:hAnsiTheme="minorHAnsi" w:cstheme="minorHAnsi"/>
                <w:bCs/>
                <w:sz w:val="22"/>
                <w:lang w:val="en-GB"/>
              </w:rPr>
              <w:t xml:space="preserve">Your Trainer and Assessor will provide you </w:t>
            </w:r>
            <w:r>
              <w:rPr>
                <w:rFonts w:asciiTheme="minorHAnsi" w:hAnsiTheme="minorHAnsi" w:cstheme="minorHAnsi"/>
                <w:bCs/>
                <w:sz w:val="22"/>
                <w:lang w:val="en-GB"/>
              </w:rPr>
              <w:t xml:space="preserve">with </w:t>
            </w:r>
            <w:r w:rsidRPr="002D0685">
              <w:rPr>
                <w:rFonts w:asciiTheme="minorHAnsi" w:hAnsiTheme="minorHAnsi" w:cstheme="minorHAnsi"/>
                <w:bCs/>
                <w:sz w:val="22"/>
                <w:lang w:val="en-GB"/>
              </w:rPr>
              <w:t>the following resources to complete this activity:</w:t>
            </w:r>
          </w:p>
          <w:p w14:paraId="77EF2DB2" w14:textId="77777777" w:rsidR="006330C4" w:rsidRPr="002D0685" w:rsidRDefault="006330C4"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2D0685">
              <w:rPr>
                <w:rFonts w:asciiTheme="minorHAnsi" w:eastAsia="Times New Roman" w:hAnsiTheme="minorHAnsi" w:cstheme="minorHAnsi"/>
                <w:sz w:val="22"/>
                <w:szCs w:val="22"/>
                <w:lang w:bidi="hi-IN"/>
              </w:rPr>
              <w:t xml:space="preserve">Computers </w:t>
            </w:r>
          </w:p>
          <w:p w14:paraId="2DB8F156" w14:textId="77777777" w:rsidR="006330C4" w:rsidRPr="002D0685" w:rsidRDefault="006330C4"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2D0685">
              <w:rPr>
                <w:rFonts w:asciiTheme="minorHAnsi" w:eastAsia="Times New Roman" w:hAnsiTheme="minorHAnsi" w:cstheme="minorHAnsi"/>
                <w:sz w:val="22"/>
                <w:szCs w:val="22"/>
                <w:lang w:bidi="hi-IN"/>
              </w:rPr>
              <w:t xml:space="preserve">Internet </w:t>
            </w:r>
          </w:p>
          <w:p w14:paraId="2B0F4AD5" w14:textId="77777777" w:rsidR="006330C4" w:rsidRDefault="006330C4" w:rsidP="00C30756">
            <w:pPr>
              <w:pStyle w:val="ListParagraph"/>
              <w:numPr>
                <w:ilvl w:val="0"/>
                <w:numId w:val="24"/>
              </w:numPr>
              <w:suppressAutoHyphens w:val="0"/>
              <w:spacing w:line="288" w:lineRule="auto"/>
              <w:contextualSpacing/>
              <w:rPr>
                <w:rFonts w:asciiTheme="minorHAnsi" w:hAnsiTheme="minorHAnsi" w:cstheme="minorHAnsi"/>
                <w:bCs/>
                <w:sz w:val="22"/>
                <w:lang w:val="en-GB"/>
              </w:rPr>
            </w:pPr>
            <w:r w:rsidRPr="002D0685">
              <w:rPr>
                <w:rFonts w:asciiTheme="minorHAnsi" w:eastAsia="Times New Roman" w:hAnsiTheme="minorHAnsi" w:cstheme="minorHAnsi"/>
                <w:sz w:val="22"/>
                <w:szCs w:val="22"/>
                <w:lang w:bidi="hi-IN"/>
              </w:rPr>
              <w:t>RAM</w:t>
            </w:r>
            <w:r w:rsidRPr="002D0685">
              <w:rPr>
                <w:rFonts w:asciiTheme="minorHAnsi" w:hAnsiTheme="minorHAnsi" w:cstheme="minorHAnsi"/>
                <w:bCs/>
                <w:sz w:val="22"/>
                <w:lang w:val="en-GB"/>
              </w:rPr>
              <w:t xml:space="preserve"> </w:t>
            </w:r>
          </w:p>
          <w:p w14:paraId="04B69803" w14:textId="77777777" w:rsidR="006330C4" w:rsidRPr="002D0685" w:rsidRDefault="006330C4" w:rsidP="00C30756">
            <w:pPr>
              <w:pStyle w:val="ListParagraph"/>
              <w:numPr>
                <w:ilvl w:val="0"/>
                <w:numId w:val="24"/>
              </w:numPr>
              <w:suppressAutoHyphens w:val="0"/>
              <w:spacing w:line="288" w:lineRule="auto"/>
              <w:contextualSpacing/>
              <w:rPr>
                <w:rFonts w:asciiTheme="minorHAnsi" w:hAnsiTheme="minorHAnsi" w:cstheme="minorHAnsi"/>
                <w:bCs/>
                <w:sz w:val="22"/>
                <w:lang w:val="en-GB"/>
              </w:rPr>
            </w:pPr>
            <w:r>
              <w:rPr>
                <w:rFonts w:asciiTheme="minorHAnsi" w:hAnsiTheme="minorHAnsi" w:cstheme="minorHAnsi"/>
                <w:bCs/>
                <w:sz w:val="22"/>
                <w:lang w:val="en-GB"/>
              </w:rPr>
              <w:t xml:space="preserve">HTML editor </w:t>
            </w:r>
          </w:p>
        </w:tc>
      </w:tr>
      <w:tr w:rsidR="006330C4" w14:paraId="30C7A9C6" w14:textId="77777777" w:rsidTr="004A6F28">
        <w:tc>
          <w:tcPr>
            <w:tcW w:w="1838" w:type="dxa"/>
            <w:shd w:val="clear" w:color="auto" w:fill="B8CCE4" w:themeFill="accent1" w:themeFillTint="66"/>
          </w:tcPr>
          <w:p w14:paraId="4BA4380A"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 will be required to complete. </w:t>
            </w:r>
          </w:p>
        </w:tc>
        <w:tc>
          <w:tcPr>
            <w:tcW w:w="8080" w:type="dxa"/>
          </w:tcPr>
          <w:p w14:paraId="7606A6AE" w14:textId="77777777" w:rsidR="006330C4" w:rsidRPr="002D0685" w:rsidRDefault="006330C4" w:rsidP="004A6F28">
            <w:pPr>
              <w:spacing w:after="160"/>
              <w:rPr>
                <w:rFonts w:asciiTheme="minorHAnsi" w:hAnsiTheme="minorHAnsi" w:cstheme="minorHAnsi"/>
                <w:bCs/>
                <w:sz w:val="22"/>
                <w:lang w:val="en-GB"/>
              </w:rPr>
            </w:pPr>
            <w:r w:rsidRPr="002D0685">
              <w:rPr>
                <w:rFonts w:asciiTheme="minorHAnsi" w:hAnsiTheme="minorHAnsi" w:cstheme="minorHAnsi"/>
                <w:bCs/>
                <w:sz w:val="22"/>
                <w:lang w:val="en-GB"/>
              </w:rPr>
              <w:t>Your Trainer will observe you during the activity and complete the following performance checklist.</w:t>
            </w:r>
            <w:r>
              <w:rPr>
                <w:rFonts w:asciiTheme="minorHAnsi" w:hAnsiTheme="minorHAnsi" w:cstheme="minorHAnsi"/>
                <w:bCs/>
                <w:sz w:val="22"/>
                <w:lang w:val="en-GB"/>
              </w:rPr>
              <w:t xml:space="preserve"> You also need to complete the provided template. </w:t>
            </w:r>
          </w:p>
          <w:p w14:paraId="78355340" w14:textId="77777777" w:rsidR="006330C4" w:rsidRPr="002D0685" w:rsidRDefault="006330C4" w:rsidP="004A6F28">
            <w:pPr>
              <w:spacing w:after="160"/>
              <w:rPr>
                <w:rFonts w:asciiTheme="minorHAnsi" w:hAnsiTheme="minorHAnsi" w:cstheme="minorHAnsi"/>
                <w:bCs/>
                <w:sz w:val="22"/>
                <w:lang w:val="en-GB"/>
              </w:rPr>
            </w:pPr>
          </w:p>
        </w:tc>
      </w:tr>
      <w:tr w:rsidR="006330C4" w14:paraId="207A85F2" w14:textId="77777777" w:rsidTr="004A6F28">
        <w:tc>
          <w:tcPr>
            <w:tcW w:w="1838" w:type="dxa"/>
            <w:shd w:val="clear" w:color="auto" w:fill="B8CCE4" w:themeFill="accent1" w:themeFillTint="66"/>
          </w:tcPr>
          <w:p w14:paraId="76C8DD94"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Timeframe </w:t>
            </w:r>
          </w:p>
        </w:tc>
        <w:tc>
          <w:tcPr>
            <w:tcW w:w="8080" w:type="dxa"/>
          </w:tcPr>
          <w:p w14:paraId="12E97001" w14:textId="77777777" w:rsidR="006330C4" w:rsidRPr="002D0685" w:rsidRDefault="006330C4" w:rsidP="004A6F28">
            <w:pPr>
              <w:spacing w:after="160"/>
              <w:rPr>
                <w:rFonts w:asciiTheme="minorHAnsi" w:hAnsiTheme="minorHAnsi" w:cstheme="minorHAnsi"/>
                <w:bCs/>
                <w:sz w:val="22"/>
                <w:lang w:val="en-GB"/>
              </w:rPr>
            </w:pPr>
            <w:r w:rsidRPr="002D0685">
              <w:rPr>
                <w:rFonts w:asciiTheme="minorHAnsi" w:hAnsiTheme="minorHAnsi" w:cstheme="minorHAnsi"/>
                <w:bCs/>
                <w:sz w:val="22"/>
                <w:lang w:val="en-GB"/>
              </w:rPr>
              <w:t xml:space="preserve">Your Trainer will provide you </w:t>
            </w:r>
            <w:r>
              <w:rPr>
                <w:rFonts w:asciiTheme="minorHAnsi" w:hAnsiTheme="minorHAnsi" w:cstheme="minorHAnsi"/>
                <w:bCs/>
                <w:sz w:val="22"/>
                <w:lang w:val="en-GB"/>
              </w:rPr>
              <w:t xml:space="preserve">with </w:t>
            </w:r>
            <w:r w:rsidRPr="002D0685">
              <w:rPr>
                <w:rFonts w:asciiTheme="minorHAnsi" w:hAnsiTheme="minorHAnsi" w:cstheme="minorHAnsi"/>
                <w:bCs/>
                <w:sz w:val="22"/>
                <w:lang w:val="en-GB"/>
              </w:rPr>
              <w:t>3-4 hours to complete this activity. You may ask additional time if required.</w:t>
            </w:r>
          </w:p>
        </w:tc>
      </w:tr>
    </w:tbl>
    <w:p w14:paraId="17715581" w14:textId="77777777" w:rsidR="006330C4" w:rsidRDefault="006330C4" w:rsidP="006330C4">
      <w:pPr>
        <w:rPr>
          <w:rFonts w:asciiTheme="minorHAnsi" w:hAnsiTheme="minorHAnsi" w:cstheme="minorHAnsi"/>
          <w:bCs/>
          <w:sz w:val="22"/>
          <w:lang w:val="en-GB"/>
        </w:rPr>
      </w:pPr>
    </w:p>
    <w:tbl>
      <w:tblPr>
        <w:tblStyle w:val="TableGrid"/>
        <w:tblW w:w="0" w:type="auto"/>
        <w:tblInd w:w="-5"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9634"/>
      </w:tblGrid>
      <w:tr w:rsidR="006330C4" w:rsidRPr="00C72641" w14:paraId="38F69A42" w14:textId="77777777" w:rsidTr="004A6F28">
        <w:trPr>
          <w:trHeight w:val="408"/>
        </w:trPr>
        <w:tc>
          <w:tcPr>
            <w:tcW w:w="9923" w:type="dxa"/>
            <w:shd w:val="clear" w:color="auto" w:fill="B8CCE4" w:themeFill="accent1" w:themeFillTint="66"/>
          </w:tcPr>
          <w:p w14:paraId="71E9FF5D" w14:textId="77777777" w:rsidR="006330C4" w:rsidRPr="00C72641" w:rsidRDefault="006330C4" w:rsidP="004A6F28">
            <w:pPr>
              <w:spacing w:before="240"/>
              <w:rPr>
                <w:rFonts w:asciiTheme="minorHAnsi" w:hAnsiTheme="minorHAnsi" w:cstheme="minorHAnsi"/>
                <w:b/>
                <w:sz w:val="22"/>
                <w:highlight w:val="darkYellow"/>
                <w:lang w:val="en-GB"/>
              </w:rPr>
            </w:pPr>
            <w:r w:rsidRPr="004D0CFA">
              <w:rPr>
                <w:rFonts w:asciiTheme="minorHAnsi" w:hAnsiTheme="minorHAnsi" w:cstheme="minorHAnsi"/>
                <w:b/>
                <w:szCs w:val="22"/>
                <w:lang w:val="en-GB"/>
              </w:rPr>
              <w:t xml:space="preserve">Template 1: </w:t>
            </w:r>
            <w:r>
              <w:rPr>
                <w:rFonts w:asciiTheme="minorHAnsi" w:hAnsiTheme="minorHAnsi" w:cstheme="minorHAnsi"/>
                <w:b/>
                <w:szCs w:val="22"/>
                <w:lang w:val="en-GB"/>
              </w:rPr>
              <w:t>Website hierarchy and site map</w:t>
            </w:r>
          </w:p>
        </w:tc>
      </w:tr>
      <w:tr w:rsidR="006330C4" w:rsidRPr="00C72641" w14:paraId="58452635" w14:textId="77777777" w:rsidTr="004A6F28">
        <w:tc>
          <w:tcPr>
            <w:tcW w:w="9923" w:type="dxa"/>
          </w:tcPr>
          <w:p w14:paraId="67889909" w14:textId="77777777" w:rsidR="006330C4" w:rsidRDefault="006330C4" w:rsidP="004A6F28">
            <w:pPr>
              <w:spacing w:after="160"/>
              <w:rPr>
                <w:rFonts w:asciiTheme="minorHAnsi" w:hAnsiTheme="minorHAnsi" w:cstheme="minorHAnsi"/>
                <w:sz w:val="22"/>
                <w:lang w:val="en-GB"/>
              </w:rPr>
            </w:pPr>
            <w:r>
              <w:rPr>
                <w:rFonts w:asciiTheme="minorHAnsi" w:hAnsiTheme="minorHAnsi" w:cstheme="minorHAnsi"/>
                <w:sz w:val="22"/>
                <w:lang w:val="en-GB"/>
              </w:rPr>
              <w:t>Need of w</w:t>
            </w:r>
            <w:r w:rsidRPr="0060225D">
              <w:rPr>
                <w:rFonts w:asciiTheme="minorHAnsi" w:hAnsiTheme="minorHAnsi" w:cstheme="minorHAnsi"/>
                <w:sz w:val="22"/>
                <w:lang w:val="en-GB"/>
              </w:rPr>
              <w:t xml:space="preserve">ebsite navigation system </w:t>
            </w:r>
          </w:p>
          <w:p w14:paraId="7E63DDE9" w14:textId="50B537E5" w:rsidR="006330C4" w:rsidRPr="00972794" w:rsidRDefault="00F420F6"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        </w:t>
            </w:r>
            <w:r w:rsidR="00A470C1">
              <w:rPr>
                <w:rFonts w:asciiTheme="minorHAnsi" w:hAnsiTheme="minorHAnsi" w:cstheme="minorHAnsi"/>
                <w:sz w:val="22"/>
                <w:lang w:val="en-GB"/>
              </w:rPr>
              <w:t xml:space="preserve">Allow customers to find information quickly </w:t>
            </w:r>
          </w:p>
        </w:tc>
      </w:tr>
      <w:tr w:rsidR="006330C4" w:rsidRPr="00C72641" w14:paraId="1DE92BD4" w14:textId="77777777" w:rsidTr="004A6F28">
        <w:tc>
          <w:tcPr>
            <w:tcW w:w="9923" w:type="dxa"/>
          </w:tcPr>
          <w:p w14:paraId="6FD7B51D" w14:textId="26EAB93F" w:rsidR="006330C4" w:rsidRDefault="006330C4" w:rsidP="004A6F28">
            <w:pPr>
              <w:spacing w:after="160"/>
              <w:rPr>
                <w:rFonts w:asciiTheme="minorHAnsi" w:hAnsiTheme="minorHAnsi" w:cstheme="minorHAnsi"/>
                <w:sz w:val="22"/>
                <w:lang w:val="en-GB"/>
              </w:rPr>
            </w:pPr>
            <w:r w:rsidRPr="0060225D">
              <w:rPr>
                <w:rFonts w:asciiTheme="minorHAnsi" w:hAnsiTheme="minorHAnsi" w:cstheme="minorHAnsi"/>
                <w:sz w:val="22"/>
                <w:lang w:val="en-GB"/>
              </w:rPr>
              <w:t xml:space="preserve">Building navigation system </w:t>
            </w:r>
          </w:p>
          <w:p w14:paraId="15D16474" w14:textId="5078EFA1" w:rsidR="00A470C1" w:rsidRDefault="00F420F6"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        </w:t>
            </w:r>
            <w:r w:rsidR="00A470C1">
              <w:rPr>
                <w:rFonts w:asciiTheme="minorHAnsi" w:hAnsiTheme="minorHAnsi" w:cstheme="minorHAnsi"/>
                <w:sz w:val="22"/>
                <w:lang w:val="en-GB"/>
              </w:rPr>
              <w:t xml:space="preserve">See attached HTML/CSS codes in the ZIP file. </w:t>
            </w:r>
          </w:p>
          <w:p w14:paraId="414C0F06" w14:textId="77777777" w:rsidR="006330C4" w:rsidRPr="00972794" w:rsidRDefault="006330C4" w:rsidP="004A6F28">
            <w:pPr>
              <w:spacing w:after="160"/>
              <w:rPr>
                <w:rFonts w:asciiTheme="minorHAnsi" w:hAnsiTheme="minorHAnsi" w:cstheme="minorHAnsi"/>
                <w:sz w:val="22"/>
                <w:lang w:val="en-GB"/>
              </w:rPr>
            </w:pPr>
          </w:p>
        </w:tc>
      </w:tr>
      <w:tr w:rsidR="006330C4" w:rsidRPr="00C72641" w14:paraId="28180F3C" w14:textId="77777777" w:rsidTr="004A6F28">
        <w:tc>
          <w:tcPr>
            <w:tcW w:w="9923" w:type="dxa"/>
          </w:tcPr>
          <w:p w14:paraId="154324E8" w14:textId="428056C7" w:rsidR="006330C4" w:rsidRPr="00EF5111" w:rsidRDefault="006330C4" w:rsidP="004A6F28">
            <w:pPr>
              <w:spacing w:after="160"/>
              <w:rPr>
                <w:rFonts w:asciiTheme="minorHAnsi" w:hAnsiTheme="minorHAnsi" w:cstheme="minorHAnsi"/>
                <w:sz w:val="22"/>
                <w:lang w:eastAsia="zh-CN"/>
              </w:rPr>
            </w:pPr>
            <w:r w:rsidRPr="0060225D">
              <w:rPr>
                <w:rFonts w:asciiTheme="minorHAnsi" w:hAnsiTheme="minorHAnsi" w:cstheme="minorHAnsi"/>
                <w:sz w:val="22"/>
                <w:lang w:val="en-GB"/>
              </w:rPr>
              <w:t xml:space="preserve">Ways to search the website </w:t>
            </w:r>
          </w:p>
          <w:p w14:paraId="508DEBEE" w14:textId="16B4F3C1" w:rsidR="00A470C1" w:rsidRPr="000C3ABA" w:rsidRDefault="00A470C1" w:rsidP="000C3ABA">
            <w:pPr>
              <w:pStyle w:val="ListParagraph"/>
              <w:numPr>
                <w:ilvl w:val="0"/>
                <w:numId w:val="44"/>
              </w:numPr>
              <w:spacing w:after="160"/>
              <w:rPr>
                <w:rFonts w:asciiTheme="minorHAnsi" w:hAnsiTheme="minorHAnsi" w:cstheme="minorHAnsi"/>
                <w:sz w:val="22"/>
                <w:lang w:val="en-GB"/>
              </w:rPr>
            </w:pPr>
            <w:r w:rsidRPr="000C3ABA">
              <w:rPr>
                <w:rFonts w:asciiTheme="minorHAnsi" w:hAnsiTheme="minorHAnsi" w:cstheme="minorHAnsi"/>
                <w:sz w:val="22"/>
                <w:lang w:val="en-GB"/>
              </w:rPr>
              <w:t xml:space="preserve">Search box </w:t>
            </w:r>
          </w:p>
          <w:p w14:paraId="36F7E7CA" w14:textId="35F30AD2" w:rsidR="00A470C1" w:rsidRPr="000C3ABA" w:rsidRDefault="00A470C1" w:rsidP="000C3ABA">
            <w:pPr>
              <w:pStyle w:val="ListParagraph"/>
              <w:numPr>
                <w:ilvl w:val="0"/>
                <w:numId w:val="44"/>
              </w:numPr>
              <w:spacing w:after="160"/>
              <w:rPr>
                <w:rFonts w:asciiTheme="minorHAnsi" w:hAnsiTheme="minorHAnsi" w:cstheme="minorHAnsi"/>
                <w:sz w:val="22"/>
                <w:lang w:val="en-GB"/>
              </w:rPr>
            </w:pPr>
            <w:r w:rsidRPr="000C3ABA">
              <w:rPr>
                <w:rFonts w:asciiTheme="minorHAnsi" w:hAnsiTheme="minorHAnsi" w:cstheme="minorHAnsi"/>
                <w:sz w:val="22"/>
                <w:lang w:val="en-GB"/>
              </w:rPr>
              <w:lastRenderedPageBreak/>
              <w:t>Navigation bar</w:t>
            </w:r>
          </w:p>
          <w:p w14:paraId="47F2E16F" w14:textId="04134D6D" w:rsidR="00A470C1" w:rsidRPr="000C3ABA" w:rsidRDefault="00A470C1" w:rsidP="000C3ABA">
            <w:pPr>
              <w:pStyle w:val="ListParagraph"/>
              <w:numPr>
                <w:ilvl w:val="0"/>
                <w:numId w:val="44"/>
              </w:numPr>
              <w:spacing w:after="160"/>
              <w:rPr>
                <w:rFonts w:asciiTheme="minorHAnsi" w:hAnsiTheme="minorHAnsi" w:cstheme="minorHAnsi"/>
                <w:sz w:val="22"/>
                <w:lang w:val="en-GB"/>
              </w:rPr>
            </w:pPr>
            <w:r w:rsidRPr="000C3ABA">
              <w:rPr>
                <w:rFonts w:asciiTheme="minorHAnsi" w:hAnsiTheme="minorHAnsi" w:cstheme="minorHAnsi"/>
                <w:sz w:val="22"/>
                <w:lang w:val="en-GB"/>
              </w:rPr>
              <w:t xml:space="preserve">Sitemap </w:t>
            </w:r>
          </w:p>
          <w:p w14:paraId="4BEB974C" w14:textId="77777777" w:rsidR="006330C4" w:rsidRPr="00972794" w:rsidRDefault="006330C4" w:rsidP="004A6F28">
            <w:pPr>
              <w:spacing w:after="160"/>
              <w:rPr>
                <w:rFonts w:asciiTheme="minorHAnsi" w:hAnsiTheme="minorHAnsi" w:cstheme="minorHAnsi"/>
                <w:sz w:val="22"/>
                <w:lang w:val="en-GB"/>
              </w:rPr>
            </w:pPr>
          </w:p>
        </w:tc>
      </w:tr>
      <w:tr w:rsidR="006330C4" w14:paraId="6E6F0F32" w14:textId="77777777" w:rsidTr="004A6F28">
        <w:tc>
          <w:tcPr>
            <w:tcW w:w="9923" w:type="dxa"/>
          </w:tcPr>
          <w:p w14:paraId="3E0D355B" w14:textId="2316B52F" w:rsidR="006330C4" w:rsidRDefault="006330C4" w:rsidP="004A6F28">
            <w:pPr>
              <w:spacing w:after="160"/>
              <w:rPr>
                <w:rFonts w:asciiTheme="minorHAnsi" w:hAnsiTheme="minorHAnsi" w:cstheme="minorHAnsi"/>
                <w:sz w:val="22"/>
                <w:lang w:val="en-GB"/>
              </w:rPr>
            </w:pPr>
            <w:r w:rsidRPr="0060225D">
              <w:rPr>
                <w:rFonts w:asciiTheme="minorHAnsi" w:hAnsiTheme="minorHAnsi" w:cstheme="minorHAnsi"/>
                <w:sz w:val="22"/>
                <w:lang w:val="en-GB"/>
              </w:rPr>
              <w:t xml:space="preserve">Prototype of website </w:t>
            </w:r>
            <w:r w:rsidR="00E66A6E">
              <w:rPr>
                <w:rFonts w:asciiTheme="minorHAnsi" w:hAnsiTheme="minorHAnsi" w:cstheme="minorHAnsi"/>
                <w:sz w:val="22"/>
                <w:lang w:val="en-GB"/>
              </w:rPr>
              <w:t>(Screenshots)</w:t>
            </w:r>
            <w:r w:rsidR="00A470C1">
              <w:rPr>
                <w:rFonts w:asciiTheme="minorHAnsi" w:hAnsiTheme="minorHAnsi" w:cstheme="minorHAnsi"/>
                <w:sz w:val="22"/>
                <w:lang w:val="en-GB"/>
              </w:rPr>
              <w:t xml:space="preserve"> </w:t>
            </w:r>
          </w:p>
          <w:p w14:paraId="2A8A5A04" w14:textId="77777777" w:rsidR="00E66A6E" w:rsidRDefault="00E66A6E" w:rsidP="004A6F28">
            <w:pPr>
              <w:spacing w:after="160"/>
              <w:rPr>
                <w:rFonts w:asciiTheme="minorHAnsi" w:hAnsiTheme="minorHAnsi" w:cstheme="minorHAnsi"/>
                <w:sz w:val="22"/>
                <w:lang w:val="en-GB"/>
              </w:rPr>
            </w:pPr>
          </w:p>
          <w:p w14:paraId="71E9EAF6" w14:textId="77777777" w:rsidR="00D815DC" w:rsidRDefault="00A470C1"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See attached </w:t>
            </w:r>
            <w:r w:rsidR="0076197E">
              <w:rPr>
                <w:rFonts w:asciiTheme="minorHAnsi" w:hAnsiTheme="minorHAnsi" w:cstheme="minorHAnsi"/>
                <w:sz w:val="22"/>
                <w:lang w:val="en-GB"/>
              </w:rPr>
              <w:t xml:space="preserve">Word Document: </w:t>
            </w:r>
            <w:r w:rsidR="00D815DC">
              <w:rPr>
                <w:rFonts w:asciiTheme="minorHAnsi" w:hAnsiTheme="minorHAnsi" w:cstheme="minorHAnsi"/>
                <w:sz w:val="22"/>
                <w:lang w:val="en-GB"/>
              </w:rPr>
              <w:t xml:space="preserve"> </w:t>
            </w:r>
          </w:p>
          <w:p w14:paraId="3329C25F" w14:textId="621E27E3" w:rsidR="00A470C1" w:rsidRDefault="00D815DC" w:rsidP="004A6F28">
            <w:pPr>
              <w:spacing w:after="160"/>
              <w:rPr>
                <w:rFonts w:asciiTheme="minorHAnsi" w:hAnsiTheme="minorHAnsi" w:cstheme="minorHAnsi"/>
                <w:sz w:val="22"/>
                <w:lang w:val="en-GB"/>
              </w:rPr>
            </w:pPr>
            <w:r>
              <w:rPr>
                <w:rFonts w:asciiTheme="minorHAnsi" w:hAnsiTheme="minorHAnsi" w:cstheme="minorHAnsi"/>
                <w:sz w:val="22"/>
                <w:lang w:val="en-GB"/>
              </w:rPr>
              <w:t xml:space="preserve">             </w:t>
            </w:r>
            <w:r w:rsidRPr="00D815DC">
              <w:rPr>
                <w:rFonts w:asciiTheme="minorHAnsi" w:hAnsiTheme="minorHAnsi" w:cstheme="minorHAnsi"/>
                <w:sz w:val="22"/>
                <w:lang w:val="en-GB"/>
              </w:rPr>
              <w:t>Activity 4_Prototype of website.docx (Screenshots)_YirenWang_S20212327</w:t>
            </w:r>
          </w:p>
          <w:p w14:paraId="4B79A503" w14:textId="53FCCD51" w:rsidR="00A470C1" w:rsidRDefault="00A470C1" w:rsidP="004A6F28">
            <w:pPr>
              <w:spacing w:after="160"/>
              <w:rPr>
                <w:rFonts w:asciiTheme="minorHAnsi" w:hAnsiTheme="minorHAnsi" w:cstheme="minorHAnsi"/>
                <w:color w:val="FF0000"/>
                <w:sz w:val="22"/>
                <w:lang w:val="en-GB"/>
              </w:rPr>
            </w:pPr>
          </w:p>
          <w:p w14:paraId="66DE04E7" w14:textId="77777777" w:rsidR="006330C4" w:rsidRPr="00AB3C01" w:rsidRDefault="006330C4" w:rsidP="004A6F28">
            <w:pPr>
              <w:spacing w:after="160"/>
              <w:rPr>
                <w:rFonts w:asciiTheme="minorHAnsi" w:hAnsiTheme="minorHAnsi" w:cstheme="minorHAnsi"/>
                <w:sz w:val="22"/>
                <w:lang w:eastAsia="zh-CN"/>
              </w:rPr>
            </w:pPr>
          </w:p>
        </w:tc>
      </w:tr>
    </w:tbl>
    <w:p w14:paraId="35A6E5FA" w14:textId="43A9AE00" w:rsidR="006330C4" w:rsidRDefault="006330C4" w:rsidP="006330C4">
      <w:pPr>
        <w:spacing w:after="160" w:line="259" w:lineRule="auto"/>
        <w:rPr>
          <w:rFonts w:asciiTheme="minorHAnsi" w:hAnsiTheme="minorHAnsi" w:cstheme="minorHAnsi"/>
          <w:bCs/>
          <w:sz w:val="22"/>
          <w:lang w:val="en-GB"/>
        </w:rPr>
      </w:pPr>
    </w:p>
    <w:p w14:paraId="5F851A54" w14:textId="77777777" w:rsidR="009D2C33" w:rsidRDefault="009D2C33" w:rsidP="006330C4">
      <w:pPr>
        <w:spacing w:after="160" w:line="259" w:lineRule="auto"/>
        <w:rPr>
          <w:rFonts w:asciiTheme="minorHAnsi" w:hAnsiTheme="minorHAnsi" w:cstheme="minorHAnsi"/>
          <w:bCs/>
          <w:sz w:val="22"/>
          <w:lang w:val="en-GB"/>
        </w:rPr>
      </w:pPr>
    </w:p>
    <w:p w14:paraId="2028F06F" w14:textId="2CBD1DAE" w:rsidR="009D2C33" w:rsidRDefault="009D2C33" w:rsidP="006330C4">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t>Email:</w:t>
      </w:r>
    </w:p>
    <w:tbl>
      <w:tblPr>
        <w:tblStyle w:val="TableGrid"/>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9629"/>
      </w:tblGrid>
      <w:tr w:rsidR="006330C4" w14:paraId="2770762C" w14:textId="77777777" w:rsidTr="004A6F28">
        <w:tc>
          <w:tcPr>
            <w:tcW w:w="10338" w:type="dxa"/>
          </w:tcPr>
          <w:p w14:paraId="5ED1888D" w14:textId="5A322E94" w:rsidR="006330C4" w:rsidRPr="00E2237E" w:rsidRDefault="006330C4" w:rsidP="004A6F28">
            <w:pPr>
              <w:spacing w:after="160" w:line="259" w:lineRule="auto"/>
              <w:rPr>
                <w:rFonts w:asciiTheme="minorHAnsi" w:hAnsiTheme="minorHAnsi" w:cstheme="minorHAnsi"/>
                <w:bCs/>
                <w:sz w:val="22"/>
              </w:rPr>
            </w:pPr>
            <w:r>
              <w:rPr>
                <w:rFonts w:asciiTheme="minorHAnsi" w:hAnsiTheme="minorHAnsi" w:cstheme="minorHAnsi"/>
                <w:bCs/>
                <w:sz w:val="22"/>
                <w:lang w:val="en-GB"/>
              </w:rPr>
              <w:t xml:space="preserve">To: </w:t>
            </w:r>
            <w:r w:rsidR="00E2237E">
              <w:rPr>
                <w:rFonts w:asciiTheme="minorHAnsi" w:hAnsiTheme="minorHAnsi" w:cstheme="minorHAnsi"/>
                <w:bCs/>
                <w:sz w:val="22"/>
                <w:lang w:val="en-GB"/>
              </w:rPr>
              <w:t xml:space="preserve"> Olivia Streets (</w:t>
            </w:r>
            <w:r w:rsidR="000C3ABA">
              <w:rPr>
                <w:rFonts w:asciiTheme="minorHAnsi" w:hAnsiTheme="minorHAnsi" w:cstheme="minorHAnsi"/>
                <w:bCs/>
                <w:sz w:val="22"/>
                <w:lang w:val="en-GB"/>
              </w:rPr>
              <w:t>IT Manager</w:t>
            </w:r>
            <w:r w:rsidR="00E2237E">
              <w:rPr>
                <w:rFonts w:asciiTheme="minorHAnsi" w:hAnsiTheme="minorHAnsi" w:cstheme="minorHAnsi"/>
                <w:bCs/>
                <w:sz w:val="22"/>
                <w:lang w:val="en-GB"/>
              </w:rPr>
              <w:t>)</w:t>
            </w:r>
            <w:r w:rsidR="000C3ABA">
              <w:rPr>
                <w:rFonts w:asciiTheme="minorHAnsi" w:hAnsiTheme="minorHAnsi" w:cstheme="minorHAnsi"/>
                <w:bCs/>
                <w:sz w:val="22"/>
                <w:lang w:val="en-GB"/>
              </w:rPr>
              <w:t xml:space="preserve"> </w:t>
            </w:r>
          </w:p>
        </w:tc>
      </w:tr>
      <w:tr w:rsidR="006330C4" w14:paraId="57489E8E" w14:textId="77777777" w:rsidTr="004A6F28">
        <w:tc>
          <w:tcPr>
            <w:tcW w:w="10338" w:type="dxa"/>
          </w:tcPr>
          <w:p w14:paraId="20722D82" w14:textId="42CB668D" w:rsidR="006330C4" w:rsidRDefault="006330C4" w:rsidP="004A6F28">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t xml:space="preserve">From: </w:t>
            </w:r>
            <w:proofErr w:type="spellStart"/>
            <w:r w:rsidR="000C3ABA">
              <w:rPr>
                <w:rFonts w:asciiTheme="minorHAnsi" w:hAnsiTheme="minorHAnsi" w:cstheme="minorHAnsi"/>
                <w:bCs/>
                <w:sz w:val="22"/>
                <w:lang w:val="en-GB"/>
              </w:rPr>
              <w:t>Yiren</w:t>
            </w:r>
            <w:proofErr w:type="spellEnd"/>
            <w:r w:rsidR="000C3ABA">
              <w:rPr>
                <w:rFonts w:asciiTheme="minorHAnsi" w:hAnsiTheme="minorHAnsi" w:cstheme="minorHAnsi"/>
                <w:bCs/>
                <w:sz w:val="22"/>
                <w:lang w:val="en-GB"/>
              </w:rPr>
              <w:t xml:space="preserve"> Wang </w:t>
            </w:r>
          </w:p>
        </w:tc>
      </w:tr>
      <w:tr w:rsidR="006330C4" w14:paraId="0F2725DC" w14:textId="77777777" w:rsidTr="004A6F28">
        <w:tc>
          <w:tcPr>
            <w:tcW w:w="10338" w:type="dxa"/>
          </w:tcPr>
          <w:p w14:paraId="17F78E9F" w14:textId="1E876F64" w:rsidR="006330C4" w:rsidRPr="00655CC3" w:rsidRDefault="006330C4" w:rsidP="004A6F28">
            <w:pPr>
              <w:spacing w:after="160" w:line="259" w:lineRule="auto"/>
              <w:rPr>
                <w:rFonts w:asciiTheme="minorHAnsi" w:hAnsiTheme="minorHAnsi" w:cstheme="minorHAnsi"/>
                <w:bCs/>
                <w:sz w:val="22"/>
              </w:rPr>
            </w:pPr>
            <w:r>
              <w:rPr>
                <w:rFonts w:asciiTheme="minorHAnsi" w:hAnsiTheme="minorHAnsi" w:cstheme="minorHAnsi"/>
                <w:bCs/>
                <w:sz w:val="22"/>
                <w:lang w:val="en-GB"/>
              </w:rPr>
              <w:t xml:space="preserve">Date: </w:t>
            </w:r>
            <w:r w:rsidR="00B6221A">
              <w:rPr>
                <w:rFonts w:asciiTheme="minorHAnsi" w:hAnsiTheme="minorHAnsi" w:cstheme="minorHAnsi"/>
                <w:bCs/>
                <w:sz w:val="22"/>
                <w:lang w:val="en-GB"/>
              </w:rPr>
              <w:t xml:space="preserve"> </w:t>
            </w:r>
            <w:r w:rsidR="00F420F6">
              <w:rPr>
                <w:rFonts w:asciiTheme="minorHAnsi" w:hAnsiTheme="minorHAnsi" w:cstheme="minorHAnsi"/>
                <w:bCs/>
                <w:sz w:val="22"/>
                <w:lang w:val="en-GB"/>
              </w:rPr>
              <w:t>11</w:t>
            </w:r>
            <w:r w:rsidR="00B6221A">
              <w:rPr>
                <w:rFonts w:asciiTheme="minorHAnsi" w:hAnsiTheme="minorHAnsi" w:cstheme="minorHAnsi"/>
                <w:bCs/>
                <w:sz w:val="22"/>
                <w:lang w:val="en-GB"/>
              </w:rPr>
              <w:t xml:space="preserve"> March </w:t>
            </w:r>
            <w:r w:rsidR="00860385">
              <w:rPr>
                <w:rFonts w:asciiTheme="minorHAnsi" w:hAnsiTheme="minorHAnsi" w:cstheme="minorHAnsi"/>
                <w:bCs/>
                <w:sz w:val="22"/>
                <w:lang w:val="en-GB"/>
              </w:rPr>
              <w:t xml:space="preserve">2022 </w:t>
            </w:r>
          </w:p>
        </w:tc>
      </w:tr>
      <w:tr w:rsidR="006330C4" w14:paraId="27451C32" w14:textId="77777777" w:rsidTr="004A6F28">
        <w:tc>
          <w:tcPr>
            <w:tcW w:w="10338" w:type="dxa"/>
          </w:tcPr>
          <w:p w14:paraId="6BE40FF5" w14:textId="4540368D" w:rsidR="006330C4" w:rsidRDefault="006330C4" w:rsidP="004A6F28">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t>Subject:</w:t>
            </w:r>
            <w:r w:rsidR="000C3ABA">
              <w:rPr>
                <w:rFonts w:asciiTheme="minorHAnsi" w:hAnsiTheme="minorHAnsi" w:cstheme="minorHAnsi"/>
                <w:bCs/>
                <w:sz w:val="22"/>
                <w:lang w:val="en-GB"/>
              </w:rPr>
              <w:t xml:space="preserve"> Confirmation of the website prototype </w:t>
            </w:r>
          </w:p>
        </w:tc>
      </w:tr>
      <w:tr w:rsidR="006330C4" w14:paraId="346777EF" w14:textId="77777777" w:rsidTr="004A6F28">
        <w:tc>
          <w:tcPr>
            <w:tcW w:w="10338" w:type="dxa"/>
          </w:tcPr>
          <w:p w14:paraId="21577D1D" w14:textId="77777777" w:rsidR="006330C4" w:rsidRDefault="006330C4" w:rsidP="004A6F28">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t xml:space="preserve">Attachments: </w:t>
            </w:r>
          </w:p>
        </w:tc>
      </w:tr>
      <w:tr w:rsidR="006330C4" w14:paraId="45B61491" w14:textId="77777777" w:rsidTr="004A6F28">
        <w:tc>
          <w:tcPr>
            <w:tcW w:w="10338" w:type="dxa"/>
          </w:tcPr>
          <w:p w14:paraId="0070E0B9" w14:textId="731F5BF7" w:rsidR="006330C4" w:rsidRDefault="000C3ABA" w:rsidP="004A6F28">
            <w:pPr>
              <w:spacing w:after="160" w:line="259" w:lineRule="auto"/>
              <w:rPr>
                <w:rFonts w:asciiTheme="minorHAnsi" w:hAnsiTheme="minorHAnsi" w:cstheme="minorHAnsi"/>
                <w:bCs/>
                <w:sz w:val="22"/>
                <w:lang w:val="en-GB"/>
              </w:rPr>
            </w:pPr>
            <w:r w:rsidRPr="000C3ABA">
              <w:rPr>
                <w:rFonts w:asciiTheme="minorHAnsi" w:hAnsiTheme="minorHAnsi" w:cstheme="minorHAnsi"/>
                <w:bCs/>
                <w:sz w:val="22"/>
                <w:lang w:val="en-GB"/>
              </w:rPr>
              <w:t xml:space="preserve">Dear </w:t>
            </w:r>
            <w:r w:rsidR="00E2237E">
              <w:rPr>
                <w:rFonts w:asciiTheme="minorHAnsi" w:hAnsiTheme="minorHAnsi" w:cstheme="minorHAnsi" w:hint="eastAsia"/>
                <w:bCs/>
                <w:sz w:val="22"/>
                <w:lang w:val="en-GB" w:eastAsia="zh-CN"/>
              </w:rPr>
              <w:t>Olivia</w:t>
            </w:r>
            <w:r w:rsidRPr="000C3ABA">
              <w:rPr>
                <w:rFonts w:asciiTheme="minorHAnsi" w:hAnsiTheme="minorHAnsi" w:cstheme="minorHAnsi"/>
                <w:bCs/>
                <w:sz w:val="22"/>
                <w:lang w:val="en-GB"/>
              </w:rPr>
              <w:t>,</w:t>
            </w:r>
          </w:p>
          <w:p w14:paraId="6397DDD4" w14:textId="5425EADA" w:rsidR="000C3ABA" w:rsidRDefault="000C3ABA" w:rsidP="004A6F28">
            <w:pPr>
              <w:spacing w:after="160" w:line="259" w:lineRule="auto"/>
              <w:rPr>
                <w:rFonts w:asciiTheme="minorHAnsi" w:hAnsiTheme="minorHAnsi" w:cstheme="minorHAnsi"/>
                <w:bCs/>
                <w:sz w:val="22"/>
                <w:lang w:val="en-GB"/>
              </w:rPr>
            </w:pPr>
          </w:p>
          <w:p w14:paraId="4DAF890F" w14:textId="2AAFA89A" w:rsidR="000C3ABA" w:rsidRDefault="000C3ABA" w:rsidP="004A6F28">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t>Please review the attached hierarchy design and website prototype and confirm that the website is accessible and easy to navigate.</w:t>
            </w:r>
          </w:p>
          <w:p w14:paraId="6A76C9E4" w14:textId="6A2C1B33" w:rsidR="000C3ABA" w:rsidRDefault="000C3ABA" w:rsidP="004A6F28">
            <w:pPr>
              <w:spacing w:after="160" w:line="259" w:lineRule="auto"/>
              <w:rPr>
                <w:rFonts w:asciiTheme="minorHAnsi" w:hAnsiTheme="minorHAnsi" w:cstheme="minorHAnsi"/>
                <w:bCs/>
                <w:sz w:val="22"/>
                <w:lang w:val="en-GB"/>
              </w:rPr>
            </w:pPr>
          </w:p>
          <w:p w14:paraId="391C5888" w14:textId="10AED8B2" w:rsidR="000C3ABA" w:rsidRDefault="000C3ABA" w:rsidP="004A6F28">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t>Best regards,</w:t>
            </w:r>
          </w:p>
          <w:p w14:paraId="0EA7E454" w14:textId="59EF1E71" w:rsidR="000C3ABA" w:rsidRDefault="000C3ABA" w:rsidP="004A6F28">
            <w:pPr>
              <w:spacing w:after="160" w:line="259" w:lineRule="auto"/>
              <w:rPr>
                <w:rFonts w:asciiTheme="minorHAnsi" w:hAnsiTheme="minorHAnsi" w:cstheme="minorHAnsi"/>
                <w:bCs/>
                <w:sz w:val="22"/>
                <w:lang w:val="en-GB"/>
              </w:rPr>
            </w:pPr>
          </w:p>
          <w:p w14:paraId="456FAA2B" w14:textId="75213AAF" w:rsidR="000C3ABA" w:rsidRPr="000C3ABA" w:rsidRDefault="000C3ABA" w:rsidP="004A6F28">
            <w:pPr>
              <w:spacing w:after="160" w:line="259" w:lineRule="auto"/>
              <w:rPr>
                <w:rFonts w:asciiTheme="minorHAnsi" w:hAnsiTheme="minorHAnsi" w:cstheme="minorHAnsi"/>
                <w:bCs/>
                <w:sz w:val="22"/>
                <w:lang w:val="en-GB"/>
              </w:rPr>
            </w:pPr>
            <w:proofErr w:type="spellStart"/>
            <w:r>
              <w:rPr>
                <w:rFonts w:asciiTheme="minorHAnsi" w:hAnsiTheme="minorHAnsi" w:cstheme="minorHAnsi"/>
                <w:bCs/>
                <w:sz w:val="22"/>
                <w:lang w:val="en-GB"/>
              </w:rPr>
              <w:t>Yiren</w:t>
            </w:r>
            <w:proofErr w:type="spellEnd"/>
            <w:r>
              <w:rPr>
                <w:rFonts w:asciiTheme="minorHAnsi" w:hAnsiTheme="minorHAnsi" w:cstheme="minorHAnsi"/>
                <w:bCs/>
                <w:sz w:val="22"/>
                <w:lang w:val="en-GB"/>
              </w:rPr>
              <w:t xml:space="preserve"> Wang </w:t>
            </w:r>
          </w:p>
          <w:p w14:paraId="088EF465" w14:textId="77777777" w:rsidR="000C3ABA" w:rsidRDefault="000C3ABA" w:rsidP="004A6F28">
            <w:pPr>
              <w:spacing w:after="160" w:line="259" w:lineRule="auto"/>
              <w:rPr>
                <w:rFonts w:asciiTheme="minorHAnsi" w:hAnsiTheme="minorHAnsi" w:cstheme="minorHAnsi"/>
                <w:bCs/>
                <w:color w:val="FF0000"/>
                <w:sz w:val="22"/>
                <w:lang w:val="en-GB"/>
              </w:rPr>
            </w:pPr>
          </w:p>
          <w:p w14:paraId="139B0FDE" w14:textId="77777777" w:rsidR="006330C4" w:rsidRDefault="006330C4" w:rsidP="004A6F28">
            <w:pPr>
              <w:spacing w:after="160" w:line="259" w:lineRule="auto"/>
              <w:rPr>
                <w:rFonts w:asciiTheme="minorHAnsi" w:hAnsiTheme="minorHAnsi" w:cstheme="minorHAnsi"/>
                <w:bCs/>
                <w:sz w:val="22"/>
                <w:lang w:val="en-GB"/>
              </w:rPr>
            </w:pPr>
          </w:p>
          <w:p w14:paraId="5D9D19D7" w14:textId="77777777" w:rsidR="009D2C33" w:rsidRDefault="009D2C33" w:rsidP="004A6F28">
            <w:pPr>
              <w:spacing w:after="160" w:line="259" w:lineRule="auto"/>
              <w:rPr>
                <w:rFonts w:asciiTheme="minorHAnsi" w:hAnsiTheme="minorHAnsi" w:cstheme="minorHAnsi"/>
                <w:bCs/>
                <w:sz w:val="22"/>
                <w:lang w:val="en-GB"/>
              </w:rPr>
            </w:pPr>
          </w:p>
          <w:p w14:paraId="4D964714" w14:textId="77777777" w:rsidR="009D2C33" w:rsidRDefault="009D2C33" w:rsidP="004A6F28">
            <w:pPr>
              <w:spacing w:after="160" w:line="259" w:lineRule="auto"/>
              <w:rPr>
                <w:rFonts w:asciiTheme="minorHAnsi" w:hAnsiTheme="minorHAnsi" w:cstheme="minorHAnsi"/>
                <w:bCs/>
                <w:sz w:val="22"/>
                <w:lang w:val="en-GB"/>
              </w:rPr>
            </w:pPr>
          </w:p>
          <w:p w14:paraId="1FD078BA" w14:textId="77777777" w:rsidR="009D2C33" w:rsidRDefault="009D2C33" w:rsidP="004A6F28">
            <w:pPr>
              <w:spacing w:after="160" w:line="259" w:lineRule="auto"/>
              <w:rPr>
                <w:rFonts w:asciiTheme="minorHAnsi" w:hAnsiTheme="minorHAnsi" w:cstheme="minorHAnsi"/>
                <w:bCs/>
                <w:sz w:val="22"/>
                <w:lang w:val="en-GB"/>
              </w:rPr>
            </w:pPr>
          </w:p>
          <w:p w14:paraId="0569C4F8" w14:textId="19319FE9" w:rsidR="009D2C33" w:rsidRDefault="009D2C33" w:rsidP="004A6F28">
            <w:pPr>
              <w:spacing w:after="160" w:line="259" w:lineRule="auto"/>
              <w:rPr>
                <w:rFonts w:asciiTheme="minorHAnsi" w:hAnsiTheme="minorHAnsi" w:cstheme="minorHAnsi"/>
                <w:bCs/>
                <w:sz w:val="22"/>
                <w:lang w:val="en-GB"/>
              </w:rPr>
            </w:pPr>
          </w:p>
        </w:tc>
      </w:tr>
    </w:tbl>
    <w:p w14:paraId="753FE608" w14:textId="77777777" w:rsidR="006330C4" w:rsidRDefault="006330C4" w:rsidP="006330C4">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br w:type="page"/>
      </w:r>
    </w:p>
    <w:p w14:paraId="2F68BC51" w14:textId="77777777" w:rsidR="006330C4" w:rsidRDefault="006330C4" w:rsidP="006330C4">
      <w:pPr>
        <w:rPr>
          <w:rFonts w:asciiTheme="minorHAnsi" w:hAnsiTheme="minorHAnsi" w:cstheme="minorHAnsi"/>
          <w:bCs/>
          <w:sz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666"/>
        <w:gridCol w:w="717"/>
        <w:gridCol w:w="794"/>
        <w:gridCol w:w="3358"/>
        <w:gridCol w:w="975"/>
      </w:tblGrid>
      <w:tr w:rsidR="006330C4" w14:paraId="7EFD46E3" w14:textId="77777777" w:rsidTr="00794A8A">
        <w:trPr>
          <w:gridAfter w:val="1"/>
          <w:wAfter w:w="975" w:type="dxa"/>
        </w:trPr>
        <w:tc>
          <w:tcPr>
            <w:tcW w:w="1129" w:type="dxa"/>
          </w:tcPr>
          <w:p w14:paraId="600D2932" w14:textId="77777777" w:rsidR="006330C4" w:rsidRDefault="006330C4" w:rsidP="004A6F28">
            <w:pPr>
              <w:rPr>
                <w:rFonts w:asciiTheme="minorHAnsi" w:hAnsiTheme="minorHAnsi" w:cstheme="minorHAnsi"/>
                <w:bCs/>
                <w:sz w:val="22"/>
                <w:lang w:val="en-GB"/>
              </w:rPr>
            </w:pPr>
            <w:r>
              <w:rPr>
                <w:noProof/>
              </w:rPr>
              <w:drawing>
                <wp:inline distT="0" distB="0" distL="0" distR="0" wp14:anchorId="054768A3" wp14:editId="1F85F894">
                  <wp:extent cx="570586" cy="570586"/>
                  <wp:effectExtent l="0" t="0" r="1270" b="1270"/>
                  <wp:docPr id="17" name="Picture 1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32" cy="581832"/>
                          </a:xfrm>
                          <a:prstGeom prst="rect">
                            <a:avLst/>
                          </a:prstGeom>
                          <a:noFill/>
                          <a:ln>
                            <a:noFill/>
                          </a:ln>
                        </pic:spPr>
                      </pic:pic>
                    </a:graphicData>
                  </a:graphic>
                </wp:inline>
              </w:drawing>
            </w:r>
          </w:p>
        </w:tc>
        <w:tc>
          <w:tcPr>
            <w:tcW w:w="7535" w:type="dxa"/>
            <w:gridSpan w:val="4"/>
          </w:tcPr>
          <w:p w14:paraId="73F23EB9" w14:textId="77777777" w:rsidR="006330C4" w:rsidRDefault="006330C4" w:rsidP="004A6F28">
            <w:pPr>
              <w:rPr>
                <w:rFonts w:asciiTheme="minorHAnsi" w:hAnsiTheme="minorHAnsi" w:cstheme="minorHAnsi"/>
                <w:b/>
                <w:sz w:val="32"/>
                <w:lang w:val="nl-NL"/>
              </w:rPr>
            </w:pPr>
            <w:r w:rsidRPr="00C67ED1">
              <w:rPr>
                <w:rFonts w:asciiTheme="minorHAnsi" w:hAnsiTheme="minorHAnsi" w:cstheme="minorHAnsi"/>
                <w:b/>
                <w:sz w:val="32"/>
                <w:lang w:val="nl-NL"/>
              </w:rPr>
              <w:t xml:space="preserve">Performance criteria checklist </w:t>
            </w:r>
            <w:proofErr w:type="spellStart"/>
            <w:r w:rsidRPr="00C67ED1">
              <w:rPr>
                <w:rFonts w:asciiTheme="minorHAnsi" w:hAnsiTheme="minorHAnsi" w:cstheme="minorHAnsi"/>
                <w:b/>
                <w:sz w:val="32"/>
                <w:lang w:val="nl-NL"/>
              </w:rPr>
              <w:t>for</w:t>
            </w:r>
            <w:proofErr w:type="spellEnd"/>
            <w:r w:rsidRPr="00C67ED1">
              <w:rPr>
                <w:rFonts w:asciiTheme="minorHAnsi" w:hAnsiTheme="minorHAnsi" w:cstheme="minorHAnsi"/>
                <w:b/>
                <w:sz w:val="32"/>
                <w:lang w:val="nl-NL"/>
              </w:rPr>
              <w:t xml:space="preserve"> unit assessment </w:t>
            </w:r>
            <w:proofErr w:type="spellStart"/>
            <w:r w:rsidRPr="00C67ED1">
              <w:rPr>
                <w:rFonts w:asciiTheme="minorHAnsi" w:hAnsiTheme="minorHAnsi" w:cstheme="minorHAnsi"/>
                <w:b/>
                <w:sz w:val="32"/>
                <w:lang w:val="nl-NL"/>
              </w:rPr>
              <w:t>task</w:t>
            </w:r>
            <w:proofErr w:type="spellEnd"/>
            <w:r w:rsidRPr="00C67ED1">
              <w:rPr>
                <w:rFonts w:asciiTheme="minorHAnsi" w:hAnsiTheme="minorHAnsi" w:cstheme="minorHAnsi"/>
                <w:b/>
                <w:sz w:val="32"/>
                <w:lang w:val="nl-NL"/>
              </w:rPr>
              <w:t>:</w:t>
            </w:r>
          </w:p>
          <w:p w14:paraId="2F5D3E10" w14:textId="77777777" w:rsidR="006330C4" w:rsidRDefault="006330C4" w:rsidP="004A6F28">
            <w:pPr>
              <w:rPr>
                <w:rFonts w:asciiTheme="minorHAnsi" w:hAnsiTheme="minorHAnsi" w:cstheme="minorHAnsi"/>
                <w:bCs/>
                <w:sz w:val="22"/>
                <w:lang w:val="en-GB"/>
              </w:rPr>
            </w:pPr>
          </w:p>
          <w:p w14:paraId="2722B339" w14:textId="77777777" w:rsidR="006330C4" w:rsidRDefault="006330C4" w:rsidP="004A6F28">
            <w:pPr>
              <w:rPr>
                <w:rFonts w:asciiTheme="minorHAnsi" w:hAnsiTheme="minorHAnsi" w:cstheme="minorHAnsi"/>
                <w:bCs/>
                <w:sz w:val="22"/>
                <w:lang w:val="en-GB"/>
              </w:rPr>
            </w:pPr>
          </w:p>
          <w:p w14:paraId="79424927" w14:textId="77777777" w:rsidR="006330C4" w:rsidRDefault="006330C4" w:rsidP="004A6F28">
            <w:pPr>
              <w:rPr>
                <w:rFonts w:asciiTheme="minorHAnsi" w:hAnsiTheme="minorHAnsi" w:cstheme="minorHAnsi"/>
                <w:bCs/>
                <w:sz w:val="22"/>
                <w:lang w:val="en-GB"/>
              </w:rPr>
            </w:pPr>
          </w:p>
        </w:tc>
      </w:tr>
      <w:tr w:rsidR="006330C4" w:rsidRPr="00DA7928" w14:paraId="6311C835"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9" w:type="dxa"/>
            <w:gridSpan w:val="6"/>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55957E0E" w14:textId="77777777" w:rsidR="006330C4" w:rsidRPr="00DA7928" w:rsidRDefault="006330C4" w:rsidP="004A6F28">
            <w:pPr>
              <w:spacing w:before="240" w:line="276" w:lineRule="auto"/>
              <w:rPr>
                <w:rFonts w:asciiTheme="minorHAnsi" w:eastAsia="Times New Roman" w:hAnsiTheme="minorHAnsi" w:cstheme="minorHAnsi"/>
                <w:b/>
                <w:color w:val="222222"/>
                <w:sz w:val="22"/>
                <w:szCs w:val="22"/>
                <w:highlight w:val="yellow"/>
              </w:rPr>
            </w:pPr>
            <w:r w:rsidRPr="00AB5040">
              <w:rPr>
                <w:rFonts w:asciiTheme="minorHAnsi" w:eastAsia="Times New Roman" w:hAnsiTheme="minorHAnsi" w:cstheme="minorHAnsi"/>
                <w:b/>
                <w:color w:val="222222"/>
                <w:sz w:val="22"/>
                <w:szCs w:val="22"/>
              </w:rPr>
              <w:t>Trainer/ Assessor to complete</w:t>
            </w:r>
          </w:p>
        </w:tc>
      </w:tr>
      <w:tr w:rsidR="006330C4" w:rsidRPr="00DA7928" w14:paraId="28258555"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5"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3C3A9363" w14:textId="77777777" w:rsidR="006330C4" w:rsidRPr="00AB5040" w:rsidRDefault="006330C4" w:rsidP="004A6F28">
            <w:pPr>
              <w:spacing w:before="240" w:line="276" w:lineRule="auto"/>
              <w:rPr>
                <w:rFonts w:asciiTheme="minorHAnsi" w:hAnsiTheme="minorHAnsi" w:cstheme="minorHAnsi"/>
                <w:b/>
                <w:w w:val="105"/>
                <w:sz w:val="22"/>
                <w:szCs w:val="22"/>
              </w:rPr>
            </w:pPr>
            <w:r w:rsidRPr="00AB5040">
              <w:rPr>
                <w:rFonts w:asciiTheme="minorHAnsi" w:hAnsiTheme="minorHAnsi" w:cstheme="minorHAnsi"/>
                <w:b/>
                <w:w w:val="105"/>
                <w:sz w:val="22"/>
                <w:szCs w:val="22"/>
              </w:rPr>
              <w:t>Does the candidate meet the following criteria</w:t>
            </w:r>
          </w:p>
        </w:tc>
        <w:tc>
          <w:tcPr>
            <w:tcW w:w="7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2E3519A7"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Yes</w:t>
            </w:r>
          </w:p>
        </w:tc>
        <w:tc>
          <w:tcPr>
            <w:tcW w:w="79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4625E998"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No</w:t>
            </w:r>
          </w:p>
        </w:tc>
        <w:tc>
          <w:tcPr>
            <w:tcW w:w="4333"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377F4276" w14:textId="77777777" w:rsidR="006330C4" w:rsidRPr="00AB5040" w:rsidRDefault="006330C4" w:rsidP="004A6F28">
            <w:pPr>
              <w:spacing w:before="240" w:line="276" w:lineRule="auto"/>
              <w:rPr>
                <w:rFonts w:asciiTheme="minorHAnsi" w:eastAsia="Times New Roman" w:hAnsiTheme="minorHAnsi" w:cstheme="minorHAnsi"/>
                <w:b/>
                <w:bCs/>
                <w:color w:val="222222"/>
                <w:sz w:val="22"/>
                <w:szCs w:val="22"/>
              </w:rPr>
            </w:pPr>
            <w:r w:rsidRPr="00AB5040">
              <w:rPr>
                <w:rFonts w:asciiTheme="minorHAnsi" w:eastAsia="Times New Roman" w:hAnsiTheme="minorHAnsi" w:cstheme="minorHAnsi"/>
                <w:b/>
                <w:bCs/>
                <w:color w:val="222222"/>
                <w:sz w:val="22"/>
                <w:szCs w:val="22"/>
              </w:rPr>
              <w:t xml:space="preserve">Trainer/Assessor Comments </w:t>
            </w:r>
          </w:p>
        </w:tc>
      </w:tr>
      <w:tr w:rsidR="00794A8A" w:rsidRPr="00DA7928" w14:paraId="679E93B1"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5"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4278C6E6" w14:textId="77777777" w:rsidR="00794A8A" w:rsidRPr="008F0332" w:rsidRDefault="00794A8A" w:rsidP="00794A8A">
            <w:pPr>
              <w:spacing w:after="160"/>
              <w:rPr>
                <w:rFonts w:asciiTheme="minorHAnsi" w:hAnsiTheme="minorHAnsi" w:cstheme="minorHAnsi"/>
                <w:bCs/>
                <w:sz w:val="22"/>
                <w:lang w:val="en-GB"/>
              </w:rPr>
            </w:pPr>
            <w:r>
              <w:rPr>
                <w:rFonts w:asciiTheme="minorHAnsi" w:hAnsiTheme="minorHAnsi" w:cstheme="minorHAnsi"/>
                <w:bCs/>
                <w:sz w:val="22"/>
                <w:lang w:val="en-GB"/>
              </w:rPr>
              <w:t xml:space="preserve">Build navigation system and create prototype: </w:t>
            </w:r>
          </w:p>
          <w:p w14:paraId="2E734829" w14:textId="77777777" w:rsidR="00794A8A" w:rsidRPr="008F0332" w:rsidRDefault="00794A8A" w:rsidP="00C30756">
            <w:pPr>
              <w:pStyle w:val="ListParagraph"/>
              <w:numPr>
                <w:ilvl w:val="0"/>
                <w:numId w:val="24"/>
              </w:numPr>
              <w:suppressAutoHyphens w:val="0"/>
              <w:spacing w:before="60" w:line="288" w:lineRule="auto"/>
              <w:contextualSpacing/>
              <w:rPr>
                <w:rFonts w:asciiTheme="minorHAnsi" w:eastAsia="Times New Roman" w:hAnsiTheme="minorHAnsi" w:cstheme="minorHAnsi"/>
                <w:sz w:val="22"/>
                <w:szCs w:val="22"/>
                <w:lang w:bidi="hi-IN"/>
              </w:rPr>
            </w:pPr>
            <w:r w:rsidRPr="008F0332">
              <w:rPr>
                <w:rFonts w:asciiTheme="minorHAnsi" w:eastAsia="Times New Roman" w:hAnsiTheme="minorHAnsi" w:cstheme="minorHAnsi"/>
                <w:sz w:val="22"/>
                <w:szCs w:val="22"/>
                <w:lang w:bidi="hi-IN"/>
              </w:rPr>
              <w:t>Buil</w:t>
            </w:r>
            <w:r>
              <w:rPr>
                <w:rFonts w:asciiTheme="minorHAnsi" w:eastAsia="Times New Roman" w:hAnsiTheme="minorHAnsi" w:cstheme="minorHAnsi"/>
                <w:sz w:val="22"/>
                <w:szCs w:val="22"/>
                <w:lang w:bidi="hi-IN"/>
              </w:rPr>
              <w:t>t</w:t>
            </w:r>
            <w:r w:rsidRPr="008F0332">
              <w:rPr>
                <w:rFonts w:asciiTheme="minorHAnsi" w:eastAsia="Times New Roman" w:hAnsiTheme="minorHAnsi" w:cstheme="minorHAnsi"/>
                <w:sz w:val="22"/>
                <w:szCs w:val="22"/>
                <w:lang w:bidi="hi-IN"/>
              </w:rPr>
              <w:t xml:space="preserve"> navigation system </w:t>
            </w:r>
          </w:p>
          <w:p w14:paraId="17A4283C" w14:textId="77777777" w:rsidR="00794A8A" w:rsidRPr="008F0332" w:rsidRDefault="00794A8A" w:rsidP="00C30756">
            <w:pPr>
              <w:pStyle w:val="ListParagraph"/>
              <w:numPr>
                <w:ilvl w:val="0"/>
                <w:numId w:val="24"/>
              </w:numPr>
              <w:suppressAutoHyphens w:val="0"/>
              <w:spacing w:before="60" w:line="288" w:lineRule="auto"/>
              <w:contextualSpacing/>
              <w:rPr>
                <w:rFonts w:asciiTheme="minorHAnsi" w:eastAsia="Times New Roman" w:hAnsiTheme="minorHAnsi" w:cstheme="minorHAnsi"/>
                <w:sz w:val="22"/>
                <w:szCs w:val="22"/>
                <w:lang w:bidi="hi-IN"/>
              </w:rPr>
            </w:pPr>
            <w:r>
              <w:rPr>
                <w:rFonts w:asciiTheme="minorHAnsi" w:eastAsia="Times New Roman" w:hAnsiTheme="minorHAnsi" w:cstheme="minorHAnsi"/>
                <w:sz w:val="22"/>
                <w:szCs w:val="22"/>
                <w:lang w:bidi="hi-IN"/>
              </w:rPr>
              <w:t>Implemented different ways</w:t>
            </w:r>
            <w:r w:rsidRPr="008F0332">
              <w:rPr>
                <w:rFonts w:asciiTheme="minorHAnsi" w:eastAsia="Times New Roman" w:hAnsiTheme="minorHAnsi" w:cstheme="minorHAnsi"/>
                <w:sz w:val="22"/>
                <w:szCs w:val="22"/>
                <w:lang w:bidi="hi-IN"/>
              </w:rPr>
              <w:t xml:space="preserve"> to search the website </w:t>
            </w:r>
          </w:p>
          <w:p w14:paraId="0FA84963" w14:textId="77777777" w:rsidR="00794A8A" w:rsidRPr="008F0332" w:rsidRDefault="00794A8A" w:rsidP="00C30756">
            <w:pPr>
              <w:pStyle w:val="ListParagraph"/>
              <w:numPr>
                <w:ilvl w:val="0"/>
                <w:numId w:val="24"/>
              </w:numPr>
              <w:suppressAutoHyphens w:val="0"/>
              <w:spacing w:before="60" w:line="288" w:lineRule="auto"/>
              <w:contextualSpacing/>
              <w:rPr>
                <w:rFonts w:asciiTheme="minorHAnsi" w:eastAsia="Times New Roman" w:hAnsiTheme="minorHAnsi" w:cstheme="minorHAnsi"/>
                <w:sz w:val="22"/>
                <w:szCs w:val="22"/>
                <w:lang w:bidi="hi-IN"/>
              </w:rPr>
            </w:pPr>
            <w:r>
              <w:rPr>
                <w:rFonts w:asciiTheme="minorHAnsi" w:eastAsia="Times New Roman" w:hAnsiTheme="minorHAnsi" w:cstheme="minorHAnsi"/>
                <w:sz w:val="22"/>
                <w:szCs w:val="22"/>
                <w:lang w:bidi="hi-IN"/>
              </w:rPr>
              <w:t>Developed p</w:t>
            </w:r>
            <w:r w:rsidRPr="008F0332">
              <w:rPr>
                <w:rFonts w:asciiTheme="minorHAnsi" w:eastAsia="Times New Roman" w:hAnsiTheme="minorHAnsi" w:cstheme="minorHAnsi"/>
                <w:sz w:val="22"/>
                <w:szCs w:val="22"/>
                <w:lang w:bidi="hi-IN"/>
              </w:rPr>
              <w:t xml:space="preserve">rototype of </w:t>
            </w:r>
            <w:r>
              <w:rPr>
                <w:rFonts w:asciiTheme="minorHAnsi" w:eastAsia="Times New Roman" w:hAnsiTheme="minorHAnsi" w:cstheme="minorHAnsi"/>
                <w:sz w:val="22"/>
                <w:szCs w:val="22"/>
                <w:lang w:bidi="hi-IN"/>
              </w:rPr>
              <w:t xml:space="preserve">the </w:t>
            </w:r>
            <w:r w:rsidRPr="008F0332">
              <w:rPr>
                <w:rFonts w:asciiTheme="minorHAnsi" w:eastAsia="Times New Roman" w:hAnsiTheme="minorHAnsi" w:cstheme="minorHAnsi"/>
                <w:sz w:val="22"/>
                <w:szCs w:val="22"/>
                <w:lang w:bidi="hi-IN"/>
              </w:rPr>
              <w:t xml:space="preserve">website </w:t>
            </w:r>
          </w:p>
          <w:p w14:paraId="4614084C" w14:textId="77777777" w:rsidR="00794A8A" w:rsidRPr="00C72641" w:rsidRDefault="00794A8A" w:rsidP="00794A8A">
            <w:pPr>
              <w:pStyle w:val="ListParagraph"/>
              <w:ind w:left="338"/>
              <w:rPr>
                <w:rFonts w:asciiTheme="minorHAnsi" w:hAnsiTheme="minorHAnsi" w:cstheme="minorHAnsi"/>
                <w:bCs/>
                <w:sz w:val="22"/>
                <w:highlight w:val="darkYellow"/>
                <w:lang w:val="en-GB"/>
              </w:rPr>
            </w:pPr>
          </w:p>
        </w:tc>
        <w:tc>
          <w:tcPr>
            <w:tcW w:w="7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98F2155" w14:textId="5D1C57C9" w:rsidR="00794A8A" w:rsidRPr="00DA7928" w:rsidRDefault="00965A93" w:rsidP="00794A8A">
            <w:pPr>
              <w:spacing w:line="276" w:lineRule="auto"/>
              <w:rPr>
                <w:rFonts w:asciiTheme="minorHAnsi" w:eastAsia="Times New Roman" w:hAnsiTheme="minorHAnsi" w:cstheme="minorHAnsi"/>
                <w:color w:val="222222"/>
                <w:sz w:val="22"/>
                <w:szCs w:val="22"/>
                <w:highlight w:val="yellow"/>
              </w:rPr>
            </w:pPr>
            <w:sdt>
              <w:sdtPr>
                <w:rPr>
                  <w:bCs/>
                  <w:sz w:val="21"/>
                  <w:szCs w:val="28"/>
                </w:rPr>
                <w:id w:val="-571194008"/>
                <w14:checkbox>
                  <w14:checked w14:val="0"/>
                  <w14:checkedState w14:val="2612" w14:font="MS Gothic"/>
                  <w14:uncheckedState w14:val="2610" w14:font="MS Gothic"/>
                </w14:checkbox>
              </w:sdtPr>
              <w:sdtEndPr/>
              <w:sdtContent>
                <w:r w:rsidR="00794A8A" w:rsidRPr="00646F18">
                  <w:rPr>
                    <w:rFonts w:ascii="MS Gothic" w:eastAsia="MS Gothic" w:hAnsi="MS Gothic" w:hint="eastAsia"/>
                    <w:bCs/>
                    <w:sz w:val="21"/>
                    <w:szCs w:val="28"/>
                  </w:rPr>
                  <w:t>☐</w:t>
                </w:r>
              </w:sdtContent>
            </w:sdt>
          </w:p>
        </w:tc>
        <w:tc>
          <w:tcPr>
            <w:tcW w:w="79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2FE6590" w14:textId="04A74D59" w:rsidR="00794A8A" w:rsidRPr="00DA7928" w:rsidRDefault="00965A93" w:rsidP="00794A8A">
            <w:pPr>
              <w:spacing w:line="276" w:lineRule="auto"/>
              <w:rPr>
                <w:rFonts w:asciiTheme="minorHAnsi" w:eastAsia="Times New Roman" w:hAnsiTheme="minorHAnsi" w:cstheme="minorHAnsi"/>
                <w:color w:val="222222"/>
                <w:sz w:val="22"/>
                <w:szCs w:val="22"/>
                <w:highlight w:val="yellow"/>
              </w:rPr>
            </w:pPr>
            <w:sdt>
              <w:sdtPr>
                <w:rPr>
                  <w:bCs/>
                  <w:sz w:val="21"/>
                  <w:szCs w:val="28"/>
                </w:rPr>
                <w:id w:val="-909458956"/>
                <w14:checkbox>
                  <w14:checked w14:val="0"/>
                  <w14:checkedState w14:val="2612" w14:font="MS Gothic"/>
                  <w14:uncheckedState w14:val="2610" w14:font="MS Gothic"/>
                </w14:checkbox>
              </w:sdtPr>
              <w:sdtEndPr/>
              <w:sdtContent>
                <w:r w:rsidR="00794A8A" w:rsidRPr="00646F18">
                  <w:rPr>
                    <w:rFonts w:ascii="MS Gothic" w:eastAsia="MS Gothic" w:hAnsi="MS Gothic" w:hint="eastAsia"/>
                    <w:bCs/>
                    <w:sz w:val="21"/>
                    <w:szCs w:val="28"/>
                  </w:rPr>
                  <w:t>☐</w:t>
                </w:r>
              </w:sdtContent>
            </w:sdt>
          </w:p>
        </w:tc>
        <w:tc>
          <w:tcPr>
            <w:tcW w:w="4333"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048B1B2F" w14:textId="77777777" w:rsidR="00794A8A" w:rsidRPr="00DA7928" w:rsidRDefault="00794A8A" w:rsidP="00794A8A">
            <w:pPr>
              <w:spacing w:line="276" w:lineRule="auto"/>
              <w:rPr>
                <w:rFonts w:asciiTheme="minorHAnsi" w:eastAsia="Times New Roman" w:hAnsiTheme="minorHAnsi" w:cstheme="minorHAnsi"/>
                <w:color w:val="222222"/>
                <w:sz w:val="22"/>
                <w:szCs w:val="22"/>
                <w:highlight w:val="yellow"/>
              </w:rPr>
            </w:pPr>
          </w:p>
        </w:tc>
      </w:tr>
    </w:tbl>
    <w:p w14:paraId="4994E14A" w14:textId="77777777" w:rsidR="006330C4" w:rsidRDefault="006330C4" w:rsidP="006330C4">
      <w:pPr>
        <w:rPr>
          <w:rFonts w:asciiTheme="minorHAnsi" w:hAnsiTheme="minorHAnsi" w:cstheme="minorHAnsi"/>
          <w:bCs/>
          <w:sz w:val="22"/>
          <w:lang w:val="en-GB"/>
        </w:rPr>
      </w:pPr>
    </w:p>
    <w:p w14:paraId="6F93B49D" w14:textId="77777777" w:rsidR="006330C4" w:rsidRDefault="006330C4" w:rsidP="006330C4">
      <w:pPr>
        <w:rPr>
          <w:rFonts w:asciiTheme="minorHAnsi" w:hAnsiTheme="minorHAnsi" w:cstheme="minorHAnsi"/>
          <w:bCs/>
          <w:sz w:val="22"/>
          <w:lang w:val="en-GB"/>
        </w:rPr>
      </w:pPr>
    </w:p>
    <w:bookmarkEnd w:id="3"/>
    <w:p w14:paraId="1084D7FC" w14:textId="77777777" w:rsidR="006330C4" w:rsidRPr="00B63CED" w:rsidRDefault="006330C4" w:rsidP="006330C4">
      <w:pPr>
        <w:spacing w:after="160" w:line="259" w:lineRule="auto"/>
        <w:rPr>
          <w:rFonts w:asciiTheme="minorHAnsi" w:hAnsiTheme="minorHAnsi" w:cstheme="minorHAnsi"/>
          <w:b/>
          <w:bCs/>
          <w:sz w:val="22"/>
          <w:lang w:val="en-GB"/>
        </w:rPr>
      </w:pPr>
    </w:p>
    <w:p w14:paraId="535E9638" w14:textId="77777777" w:rsidR="006330C4" w:rsidRPr="004F25A7" w:rsidRDefault="006330C4" w:rsidP="006330C4">
      <w:pPr>
        <w:rPr>
          <w:rFonts w:asciiTheme="minorHAnsi" w:hAnsiTheme="minorHAnsi" w:cstheme="minorHAnsi"/>
        </w:rPr>
      </w:pPr>
      <w:bookmarkStart w:id="5" w:name="_Hlk487811243"/>
    </w:p>
    <w:bookmarkEnd w:id="5"/>
    <w:p w14:paraId="6EB5BA9B" w14:textId="77777777" w:rsidR="006330C4" w:rsidRDefault="006330C4" w:rsidP="006330C4">
      <w:pPr>
        <w:spacing w:after="160" w:line="259" w:lineRule="auto"/>
        <w:rPr>
          <w:rFonts w:asciiTheme="minorHAnsi" w:eastAsia="Times New Roman" w:hAnsiTheme="minorHAnsi" w:cstheme="minorHAnsi"/>
          <w:b/>
          <w:sz w:val="48"/>
          <w:szCs w:val="32"/>
          <w:lang w:val="en-US" w:eastAsia="en-AU"/>
        </w:rPr>
      </w:pPr>
      <w:r>
        <w:rPr>
          <w:rFonts w:asciiTheme="minorHAnsi" w:eastAsia="Times New Roman" w:hAnsiTheme="minorHAnsi" w:cstheme="minorHAnsi"/>
          <w:b/>
          <w:sz w:val="48"/>
          <w:szCs w:val="32"/>
          <w:lang w:val="en-US" w:eastAsia="en-AU"/>
        </w:rPr>
        <w:br w:type="page"/>
      </w:r>
    </w:p>
    <w:p w14:paraId="4CC4CB76" w14:textId="77777777" w:rsidR="006330C4" w:rsidRDefault="006330C4" w:rsidP="006330C4">
      <w:pPr>
        <w:spacing w:after="160" w:line="259" w:lineRule="auto"/>
        <w:rPr>
          <w:rFonts w:asciiTheme="minorHAnsi" w:hAnsiTheme="minorHAnsi" w:cstheme="minorHAnsi"/>
          <w:b/>
          <w:bCs/>
          <w:sz w:val="22"/>
          <w:lang w:val="en-GB"/>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7843"/>
      </w:tblGrid>
      <w:tr w:rsidR="006330C4" w14:paraId="3BA883AF" w14:textId="77777777" w:rsidTr="004A6F28">
        <w:tc>
          <w:tcPr>
            <w:tcW w:w="1183" w:type="dxa"/>
          </w:tcPr>
          <w:p w14:paraId="34BE5126" w14:textId="77777777" w:rsidR="006330C4" w:rsidRDefault="006330C4" w:rsidP="004A6F28">
            <w:pPr>
              <w:rPr>
                <w:rFonts w:asciiTheme="minorHAnsi" w:hAnsiTheme="minorHAnsi" w:cstheme="minorHAnsi"/>
                <w:b/>
                <w:bCs/>
                <w:sz w:val="22"/>
                <w:lang w:val="en-GB"/>
              </w:rPr>
            </w:pPr>
            <w:r>
              <w:rPr>
                <w:noProof/>
              </w:rPr>
              <w:drawing>
                <wp:inline distT="0" distB="0" distL="0" distR="0" wp14:anchorId="719E048E" wp14:editId="56219DAB">
                  <wp:extent cx="614477" cy="614477"/>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15" cy="623415"/>
                          </a:xfrm>
                          <a:prstGeom prst="rect">
                            <a:avLst/>
                          </a:prstGeom>
                          <a:noFill/>
                          <a:ln>
                            <a:noFill/>
                          </a:ln>
                        </pic:spPr>
                      </pic:pic>
                    </a:graphicData>
                  </a:graphic>
                </wp:inline>
              </w:drawing>
            </w:r>
          </w:p>
        </w:tc>
        <w:tc>
          <w:tcPr>
            <w:tcW w:w="7843" w:type="dxa"/>
          </w:tcPr>
          <w:p w14:paraId="043BEC22" w14:textId="77777777" w:rsidR="006330C4" w:rsidRDefault="006330C4" w:rsidP="004A6F28">
            <w:pPr>
              <w:rPr>
                <w:rFonts w:asciiTheme="minorHAnsi" w:hAnsiTheme="minorHAnsi" w:cstheme="minorHAnsi"/>
                <w:b/>
                <w:bCs/>
                <w:sz w:val="22"/>
                <w:lang w:val="en-GB"/>
              </w:rPr>
            </w:pPr>
          </w:p>
          <w:p w14:paraId="09DE9937" w14:textId="77777777" w:rsidR="006330C4" w:rsidRDefault="006330C4" w:rsidP="004A6F28">
            <w:pPr>
              <w:rPr>
                <w:rFonts w:asciiTheme="minorHAnsi" w:hAnsiTheme="minorHAnsi" w:cstheme="minorHAnsi"/>
                <w:b/>
                <w:bCs/>
                <w:sz w:val="22"/>
                <w:lang w:val="en-GB"/>
              </w:rPr>
            </w:pPr>
            <w:r w:rsidRPr="00330826">
              <w:rPr>
                <w:rFonts w:asciiTheme="minorHAnsi" w:hAnsiTheme="minorHAnsi" w:cstheme="minorHAnsi"/>
                <w:b/>
                <w:bCs/>
                <w:sz w:val="22"/>
                <w:lang w:val="en-GB"/>
              </w:rPr>
              <w:t xml:space="preserve">Activity 5: </w:t>
            </w:r>
            <w:r>
              <w:rPr>
                <w:rFonts w:asciiTheme="minorHAnsi" w:hAnsiTheme="minorHAnsi" w:cstheme="minorHAnsi"/>
                <w:b/>
                <w:bCs/>
                <w:sz w:val="22"/>
                <w:lang w:val="en-GB"/>
              </w:rPr>
              <w:t>Website testing</w:t>
            </w:r>
          </w:p>
        </w:tc>
      </w:tr>
    </w:tbl>
    <w:p w14:paraId="4AD0ACF6" w14:textId="77777777" w:rsidR="006330C4" w:rsidRDefault="006330C4" w:rsidP="006330C4">
      <w:pPr>
        <w:spacing w:before="240"/>
        <w:rPr>
          <w:rFonts w:asciiTheme="minorHAnsi" w:hAnsiTheme="minorHAnsi" w:cstheme="minorHAnsi"/>
          <w:b/>
          <w:bCs/>
          <w:sz w:val="22"/>
          <w:lang w:val="en-GB"/>
        </w:rPr>
      </w:pPr>
      <w:r>
        <w:rPr>
          <w:rFonts w:asciiTheme="minorHAnsi" w:hAnsiTheme="minorHAnsi" w:cstheme="minorHAnsi"/>
          <w:b/>
          <w:bCs/>
          <w:sz w:val="22"/>
          <w:lang w:val="en-GB"/>
        </w:rPr>
        <w:t xml:space="preserve">This activity is in continuation with the previous activity. </w:t>
      </w:r>
    </w:p>
    <w:tbl>
      <w:tblPr>
        <w:tblStyle w:val="TableGrid"/>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792"/>
        <w:gridCol w:w="7837"/>
      </w:tblGrid>
      <w:tr w:rsidR="006330C4" w14:paraId="4B28CF92" w14:textId="77777777" w:rsidTr="004A6F28">
        <w:trPr>
          <w:trHeight w:val="2647"/>
        </w:trPr>
        <w:tc>
          <w:tcPr>
            <w:tcW w:w="1838" w:type="dxa"/>
            <w:shd w:val="clear" w:color="auto" w:fill="B8CCE4" w:themeFill="accent1" w:themeFillTint="66"/>
          </w:tcPr>
          <w:p w14:paraId="428831C8"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Your task. </w:t>
            </w:r>
          </w:p>
        </w:tc>
        <w:tc>
          <w:tcPr>
            <w:tcW w:w="8222" w:type="dxa"/>
          </w:tcPr>
          <w:p w14:paraId="7DEAAC61" w14:textId="77777777" w:rsidR="006330C4" w:rsidRPr="001A01DA" w:rsidRDefault="006330C4" w:rsidP="004A6F28">
            <w:pPr>
              <w:pStyle w:val="NormalWeb"/>
              <w:spacing w:after="160"/>
              <w:rPr>
                <w:rFonts w:asciiTheme="minorHAnsi" w:eastAsia="Times New Roman" w:hAnsiTheme="minorHAnsi" w:cstheme="minorHAnsi"/>
              </w:rPr>
            </w:pPr>
            <w:r w:rsidRPr="001A01DA">
              <w:rPr>
                <w:rFonts w:asciiTheme="minorHAnsi" w:hAnsiTheme="minorHAnsi" w:cstheme="minorHAnsi"/>
                <w:color w:val="0D0D0D"/>
                <w:sz w:val="22"/>
                <w:szCs w:val="22"/>
              </w:rPr>
              <w:t>In this activity, you need to test the website architecture and navigation system. You also need to check the content available on different browsers and devices as well. After performing the test, you need to keep a record of the results. </w:t>
            </w:r>
          </w:p>
          <w:p w14:paraId="2EE40691" w14:textId="77777777" w:rsidR="006330C4" w:rsidRPr="001A01DA" w:rsidRDefault="006330C4" w:rsidP="004A6F28">
            <w:pPr>
              <w:pStyle w:val="NormalWeb"/>
              <w:spacing w:after="160"/>
              <w:rPr>
                <w:rFonts w:asciiTheme="minorHAnsi" w:hAnsiTheme="minorHAnsi" w:cstheme="minorHAnsi"/>
              </w:rPr>
            </w:pPr>
            <w:r w:rsidRPr="001A01DA">
              <w:rPr>
                <w:rFonts w:asciiTheme="minorHAnsi" w:hAnsiTheme="minorHAnsi" w:cstheme="minorHAnsi"/>
                <w:color w:val="0D0D0D"/>
                <w:sz w:val="22"/>
                <w:szCs w:val="22"/>
              </w:rPr>
              <w:t>In this activity, you need to perform the following tasks: </w:t>
            </w:r>
          </w:p>
          <w:p w14:paraId="7CDCAFEE" w14:textId="77777777" w:rsidR="006330C4" w:rsidRPr="001A01DA" w:rsidRDefault="006330C4" w:rsidP="00C30756">
            <w:pPr>
              <w:pStyle w:val="NormalWeb"/>
              <w:numPr>
                <w:ilvl w:val="0"/>
                <w:numId w:val="27"/>
              </w:numPr>
              <w:suppressAutoHyphens w:val="0"/>
              <w:spacing w:before="60"/>
              <w:textAlignment w:val="baseline"/>
              <w:rPr>
                <w:rFonts w:asciiTheme="minorHAnsi" w:hAnsiTheme="minorHAnsi" w:cstheme="minorHAnsi"/>
                <w:color w:val="0D0D0D"/>
                <w:sz w:val="22"/>
                <w:szCs w:val="22"/>
              </w:rPr>
            </w:pPr>
            <w:r w:rsidRPr="001A01DA">
              <w:rPr>
                <w:rFonts w:asciiTheme="minorHAnsi" w:hAnsiTheme="minorHAnsi" w:cstheme="minorHAnsi"/>
                <w:color w:val="0D0D0D"/>
                <w:sz w:val="22"/>
                <w:szCs w:val="22"/>
              </w:rPr>
              <w:t>Test and validate the document offline </w:t>
            </w:r>
          </w:p>
          <w:p w14:paraId="395633B3" w14:textId="77777777" w:rsidR="006330C4" w:rsidRPr="001A01DA" w:rsidRDefault="006330C4" w:rsidP="00C30756">
            <w:pPr>
              <w:pStyle w:val="NormalWeb"/>
              <w:numPr>
                <w:ilvl w:val="0"/>
                <w:numId w:val="27"/>
              </w:numPr>
              <w:suppressAutoHyphens w:val="0"/>
              <w:textAlignment w:val="baseline"/>
              <w:rPr>
                <w:rFonts w:asciiTheme="minorHAnsi" w:hAnsiTheme="minorHAnsi" w:cstheme="minorHAnsi"/>
                <w:color w:val="0D0D0D"/>
                <w:sz w:val="22"/>
                <w:szCs w:val="22"/>
              </w:rPr>
            </w:pPr>
            <w:r w:rsidRPr="001A01DA">
              <w:rPr>
                <w:rFonts w:asciiTheme="minorHAnsi" w:hAnsiTheme="minorHAnsi" w:cstheme="minorHAnsi"/>
                <w:color w:val="0D0D0D"/>
                <w:sz w:val="22"/>
                <w:szCs w:val="22"/>
              </w:rPr>
              <w:t>Test and validate documents online </w:t>
            </w:r>
          </w:p>
          <w:p w14:paraId="3B0A25C8" w14:textId="7FC24B0A" w:rsidR="006330C4" w:rsidRPr="001A01DA" w:rsidRDefault="006330C4" w:rsidP="00C30756">
            <w:pPr>
              <w:pStyle w:val="NormalWeb"/>
              <w:numPr>
                <w:ilvl w:val="0"/>
                <w:numId w:val="27"/>
              </w:numPr>
              <w:suppressAutoHyphens w:val="0"/>
              <w:textAlignment w:val="baseline"/>
              <w:rPr>
                <w:rFonts w:asciiTheme="minorHAnsi" w:hAnsiTheme="minorHAnsi" w:cstheme="minorHAnsi"/>
                <w:color w:val="0D0D0D"/>
                <w:sz w:val="22"/>
                <w:szCs w:val="22"/>
              </w:rPr>
            </w:pPr>
            <w:r w:rsidRPr="001A01DA">
              <w:rPr>
                <w:rFonts w:asciiTheme="minorHAnsi" w:hAnsiTheme="minorHAnsi" w:cstheme="minorHAnsi"/>
                <w:color w:val="0D0D0D"/>
                <w:sz w:val="22"/>
                <w:szCs w:val="22"/>
              </w:rPr>
              <w:t xml:space="preserve">Check the document on </w:t>
            </w:r>
            <w:r w:rsidR="0044559A">
              <w:rPr>
                <w:rFonts w:asciiTheme="minorHAnsi" w:hAnsiTheme="minorHAnsi" w:cstheme="minorHAnsi"/>
                <w:color w:val="0D0D0D"/>
                <w:sz w:val="22"/>
                <w:szCs w:val="22"/>
              </w:rPr>
              <w:t xml:space="preserve">3 </w:t>
            </w:r>
            <w:r w:rsidRPr="001A01DA">
              <w:rPr>
                <w:rFonts w:asciiTheme="minorHAnsi" w:hAnsiTheme="minorHAnsi" w:cstheme="minorHAnsi"/>
                <w:color w:val="0D0D0D"/>
                <w:sz w:val="22"/>
                <w:szCs w:val="22"/>
              </w:rPr>
              <w:t>different browsers </w:t>
            </w:r>
            <w:r w:rsidR="00EA693F">
              <w:rPr>
                <w:rFonts w:asciiTheme="minorHAnsi" w:hAnsiTheme="minorHAnsi" w:cstheme="minorHAnsi"/>
                <w:color w:val="0D0D0D"/>
                <w:sz w:val="22"/>
                <w:szCs w:val="22"/>
              </w:rPr>
              <w:t>(provide screenshots)</w:t>
            </w:r>
          </w:p>
          <w:p w14:paraId="0F5835A3" w14:textId="266A22AC" w:rsidR="006330C4" w:rsidRPr="001A01DA" w:rsidRDefault="006330C4" w:rsidP="00C30756">
            <w:pPr>
              <w:pStyle w:val="NormalWeb"/>
              <w:numPr>
                <w:ilvl w:val="0"/>
                <w:numId w:val="27"/>
              </w:numPr>
              <w:suppressAutoHyphens w:val="0"/>
              <w:textAlignment w:val="baseline"/>
              <w:rPr>
                <w:rFonts w:asciiTheme="minorHAnsi" w:hAnsiTheme="minorHAnsi" w:cstheme="minorHAnsi"/>
                <w:color w:val="0D0D0D"/>
                <w:sz w:val="22"/>
                <w:szCs w:val="22"/>
              </w:rPr>
            </w:pPr>
            <w:r w:rsidRPr="001A01DA">
              <w:rPr>
                <w:rFonts w:asciiTheme="minorHAnsi" w:hAnsiTheme="minorHAnsi" w:cstheme="minorHAnsi"/>
                <w:color w:val="0D0D0D"/>
                <w:sz w:val="22"/>
                <w:szCs w:val="22"/>
              </w:rPr>
              <w:t xml:space="preserve">Check the document on </w:t>
            </w:r>
            <w:r w:rsidR="0044559A">
              <w:rPr>
                <w:rFonts w:asciiTheme="minorHAnsi" w:hAnsiTheme="minorHAnsi" w:cstheme="minorHAnsi"/>
                <w:color w:val="0D0D0D"/>
                <w:sz w:val="22"/>
                <w:szCs w:val="22"/>
              </w:rPr>
              <w:t xml:space="preserve">2 </w:t>
            </w:r>
            <w:r w:rsidRPr="001A01DA">
              <w:rPr>
                <w:rFonts w:asciiTheme="minorHAnsi" w:hAnsiTheme="minorHAnsi" w:cstheme="minorHAnsi"/>
                <w:color w:val="0D0D0D"/>
                <w:sz w:val="22"/>
                <w:szCs w:val="22"/>
              </w:rPr>
              <w:t>different devices</w:t>
            </w:r>
            <w:r w:rsidR="00EA693F">
              <w:rPr>
                <w:rFonts w:asciiTheme="minorHAnsi" w:hAnsiTheme="minorHAnsi" w:cstheme="minorHAnsi"/>
                <w:color w:val="0D0D0D"/>
                <w:sz w:val="22"/>
                <w:szCs w:val="22"/>
              </w:rPr>
              <w:t xml:space="preserve"> (provide screenshots)</w:t>
            </w:r>
          </w:p>
          <w:p w14:paraId="460E68BC" w14:textId="77777777" w:rsidR="006330C4" w:rsidRPr="001A01DA" w:rsidRDefault="006330C4" w:rsidP="00C30756">
            <w:pPr>
              <w:pStyle w:val="NormalWeb"/>
              <w:numPr>
                <w:ilvl w:val="0"/>
                <w:numId w:val="27"/>
              </w:numPr>
              <w:suppressAutoHyphens w:val="0"/>
              <w:spacing w:after="160"/>
              <w:textAlignment w:val="baseline"/>
              <w:rPr>
                <w:rFonts w:asciiTheme="minorHAnsi" w:hAnsiTheme="minorHAnsi" w:cstheme="minorHAnsi"/>
                <w:color w:val="0D0D0D"/>
                <w:sz w:val="22"/>
                <w:szCs w:val="22"/>
              </w:rPr>
            </w:pPr>
            <w:proofErr w:type="spellStart"/>
            <w:r w:rsidRPr="001A01DA">
              <w:rPr>
                <w:rFonts w:asciiTheme="minorHAnsi" w:hAnsiTheme="minorHAnsi" w:cstheme="minorHAnsi"/>
                <w:color w:val="0D0D0D"/>
                <w:sz w:val="22"/>
                <w:szCs w:val="22"/>
              </w:rPr>
              <w:t>Analyse</w:t>
            </w:r>
            <w:proofErr w:type="spellEnd"/>
            <w:r w:rsidRPr="001A01DA">
              <w:rPr>
                <w:rFonts w:asciiTheme="minorHAnsi" w:hAnsiTheme="minorHAnsi" w:cstheme="minorHAnsi"/>
                <w:color w:val="0D0D0D"/>
                <w:sz w:val="22"/>
                <w:szCs w:val="22"/>
              </w:rPr>
              <w:t xml:space="preserve"> test results and update document</w:t>
            </w:r>
          </w:p>
          <w:p w14:paraId="31D4C8D1" w14:textId="77777777" w:rsidR="006330C4" w:rsidRPr="001A01DA" w:rsidRDefault="006330C4" w:rsidP="004A6F28">
            <w:pPr>
              <w:spacing w:after="160"/>
              <w:rPr>
                <w:rFonts w:asciiTheme="minorHAnsi" w:hAnsiTheme="minorHAnsi" w:cstheme="minorHAnsi"/>
                <w:bCs/>
                <w:sz w:val="22"/>
                <w:lang w:val="en-GB"/>
              </w:rPr>
            </w:pPr>
            <w:r w:rsidRPr="001A01DA">
              <w:rPr>
                <w:rFonts w:asciiTheme="minorHAnsi" w:hAnsiTheme="minorHAnsi" w:cstheme="minorHAnsi"/>
                <w:sz w:val="22"/>
                <w:szCs w:val="22"/>
              </w:rPr>
              <w:t>You need to take a screenshot of the test results and submit it to the trainer. The file should be named as StudentID_Unitcode_activity5. </w:t>
            </w:r>
          </w:p>
        </w:tc>
      </w:tr>
      <w:tr w:rsidR="006330C4" w14:paraId="3544F326" w14:textId="77777777" w:rsidTr="004A6F28">
        <w:tc>
          <w:tcPr>
            <w:tcW w:w="1838" w:type="dxa"/>
            <w:shd w:val="clear" w:color="auto" w:fill="B8CCE4" w:themeFill="accent1" w:themeFillTint="66"/>
          </w:tcPr>
          <w:p w14:paraId="77AFDF1D"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 will be required to complete. </w:t>
            </w:r>
          </w:p>
        </w:tc>
        <w:tc>
          <w:tcPr>
            <w:tcW w:w="8222" w:type="dxa"/>
          </w:tcPr>
          <w:p w14:paraId="310F5BE3" w14:textId="77777777" w:rsidR="006330C4" w:rsidRPr="001A01DA" w:rsidRDefault="006330C4" w:rsidP="004A6F28">
            <w:pPr>
              <w:spacing w:after="160"/>
              <w:rPr>
                <w:rFonts w:asciiTheme="minorHAnsi" w:hAnsiTheme="minorHAnsi" w:cstheme="minorHAnsi"/>
                <w:bCs/>
                <w:sz w:val="22"/>
                <w:highlight w:val="darkYellow"/>
                <w:lang w:val="en-GB"/>
              </w:rPr>
            </w:pPr>
            <w:r w:rsidRPr="001A01DA">
              <w:rPr>
                <w:rFonts w:asciiTheme="minorHAnsi" w:hAnsiTheme="minorHAnsi" w:cstheme="minorHAnsi"/>
                <w:sz w:val="22"/>
                <w:szCs w:val="22"/>
              </w:rPr>
              <w:t>Your trainer will observe you during the activity and complete the following performance checklist.</w:t>
            </w:r>
          </w:p>
        </w:tc>
      </w:tr>
      <w:tr w:rsidR="006330C4" w14:paraId="7A753DF0" w14:textId="77777777" w:rsidTr="004A6F28">
        <w:tc>
          <w:tcPr>
            <w:tcW w:w="1838" w:type="dxa"/>
            <w:shd w:val="clear" w:color="auto" w:fill="B8CCE4" w:themeFill="accent1" w:themeFillTint="66"/>
          </w:tcPr>
          <w:p w14:paraId="3130D0EC"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Timeframe </w:t>
            </w:r>
          </w:p>
        </w:tc>
        <w:tc>
          <w:tcPr>
            <w:tcW w:w="8222" w:type="dxa"/>
          </w:tcPr>
          <w:p w14:paraId="38CBB897" w14:textId="77777777" w:rsidR="006330C4" w:rsidRPr="001A01DA" w:rsidRDefault="006330C4" w:rsidP="004A6F28">
            <w:pPr>
              <w:spacing w:after="160"/>
              <w:rPr>
                <w:rFonts w:asciiTheme="minorHAnsi" w:hAnsiTheme="minorHAnsi" w:cstheme="minorHAnsi"/>
                <w:bCs/>
                <w:sz w:val="22"/>
                <w:highlight w:val="darkYellow"/>
                <w:lang w:val="en-GB"/>
              </w:rPr>
            </w:pPr>
            <w:r w:rsidRPr="001A01DA">
              <w:rPr>
                <w:rFonts w:asciiTheme="minorHAnsi" w:hAnsiTheme="minorHAnsi" w:cstheme="minorHAnsi"/>
                <w:sz w:val="22"/>
                <w:szCs w:val="22"/>
              </w:rPr>
              <w:t>Your trainer will provide you with 3-4 hours to complete this activity. You may ask for additional time if required.</w:t>
            </w:r>
          </w:p>
        </w:tc>
      </w:tr>
    </w:tbl>
    <w:p w14:paraId="6C56232F" w14:textId="77777777" w:rsidR="0055169F" w:rsidRPr="00943CE1" w:rsidRDefault="0055169F" w:rsidP="0055169F">
      <w:pPr>
        <w:spacing w:after="160" w:line="259" w:lineRule="auto"/>
        <w:jc w:val="both"/>
        <w:rPr>
          <w:rFonts w:asciiTheme="minorHAnsi" w:hAnsiTheme="minorHAnsi" w:cstheme="minorHAnsi"/>
          <w:bCs/>
          <w:iCs/>
          <w:sz w:val="22"/>
          <w:szCs w:val="22"/>
          <w:lang w:eastAsia="en-AU" w:bidi="en-AU"/>
        </w:rPr>
      </w:pPr>
    </w:p>
    <w:p w14:paraId="3F90B803" w14:textId="77777777" w:rsidR="0055169F" w:rsidRPr="00BE4AAF" w:rsidRDefault="0055169F" w:rsidP="0055169F">
      <w:pPr>
        <w:spacing w:after="160" w:line="259" w:lineRule="auto"/>
        <w:jc w:val="both"/>
        <w:rPr>
          <w:rFonts w:asciiTheme="minorHAnsi" w:hAnsiTheme="minorHAnsi" w:cstheme="minorHAnsi"/>
          <w:b/>
          <w:bCs/>
          <w:i/>
          <w:sz w:val="22"/>
          <w:szCs w:val="22"/>
          <w:lang w:eastAsia="en-AU" w:bidi="en-AU"/>
        </w:rPr>
      </w:pPr>
      <w:r w:rsidRPr="000D78E4">
        <w:rPr>
          <w:rFonts w:asciiTheme="minorHAnsi" w:hAnsiTheme="minorHAnsi" w:cstheme="minorHAnsi"/>
          <w:b/>
          <w:bCs/>
          <w:i/>
          <w:sz w:val="22"/>
          <w:szCs w:val="22"/>
          <w:lang w:eastAsia="en-AU" w:bidi="en-AU"/>
        </w:rPr>
        <w:t>Web page where error occurred</w:t>
      </w:r>
    </w:p>
    <w:tbl>
      <w:tblPr>
        <w:tblStyle w:val="TableGrid"/>
        <w:tblW w:w="0" w:type="auto"/>
        <w:tblLook w:val="04A0" w:firstRow="1" w:lastRow="0" w:firstColumn="1" w:lastColumn="0" w:noHBand="0" w:noVBand="1"/>
      </w:tblPr>
      <w:tblGrid>
        <w:gridCol w:w="1271"/>
        <w:gridCol w:w="5148"/>
        <w:gridCol w:w="3210"/>
      </w:tblGrid>
      <w:tr w:rsidR="0055169F" w14:paraId="703B9656" w14:textId="77777777" w:rsidTr="00E754FA">
        <w:tc>
          <w:tcPr>
            <w:tcW w:w="9629" w:type="dxa"/>
            <w:gridSpan w:val="3"/>
          </w:tcPr>
          <w:p w14:paraId="2DF02155" w14:textId="68755C8E" w:rsidR="0055169F" w:rsidRPr="00BE4AAF" w:rsidRDefault="0055169F" w:rsidP="00E754FA">
            <w:pPr>
              <w:spacing w:after="160" w:line="259" w:lineRule="auto"/>
              <w:jc w:val="both"/>
              <w:rPr>
                <w:rFonts w:asciiTheme="minorHAnsi" w:hAnsiTheme="minorHAnsi" w:cstheme="minorHAnsi"/>
                <w:b/>
                <w:iCs/>
                <w:sz w:val="22"/>
                <w:szCs w:val="22"/>
                <w:lang w:eastAsia="en-AU" w:bidi="en-AU"/>
              </w:rPr>
            </w:pPr>
            <w:r>
              <w:rPr>
                <w:rFonts w:asciiTheme="minorHAnsi" w:hAnsiTheme="minorHAnsi" w:cstheme="minorHAnsi"/>
                <w:b/>
                <w:iCs/>
                <w:sz w:val="22"/>
                <w:szCs w:val="22"/>
                <w:lang w:eastAsia="en-AU" w:bidi="en-AU"/>
              </w:rPr>
              <w:t>Website testing</w:t>
            </w:r>
            <w:r w:rsidRPr="00BE4AAF">
              <w:rPr>
                <w:rFonts w:asciiTheme="minorHAnsi" w:hAnsiTheme="minorHAnsi" w:cstheme="minorHAnsi"/>
                <w:b/>
                <w:iCs/>
                <w:sz w:val="22"/>
                <w:szCs w:val="22"/>
                <w:lang w:eastAsia="en-AU" w:bidi="en-AU"/>
              </w:rPr>
              <w:t xml:space="preserve"> issues</w:t>
            </w:r>
          </w:p>
        </w:tc>
      </w:tr>
      <w:tr w:rsidR="0055169F" w14:paraId="22AACBB9" w14:textId="77777777" w:rsidTr="00E754FA">
        <w:tc>
          <w:tcPr>
            <w:tcW w:w="1271" w:type="dxa"/>
          </w:tcPr>
          <w:p w14:paraId="390366FD"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Issue No</w:t>
            </w:r>
          </w:p>
        </w:tc>
        <w:tc>
          <w:tcPr>
            <w:tcW w:w="5148" w:type="dxa"/>
          </w:tcPr>
          <w:p w14:paraId="5292DA97" w14:textId="384FFA4E" w:rsidR="0055169F" w:rsidRDefault="0055169F"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Issue</w:t>
            </w:r>
          </w:p>
        </w:tc>
        <w:tc>
          <w:tcPr>
            <w:tcW w:w="3210" w:type="dxa"/>
          </w:tcPr>
          <w:p w14:paraId="66D8B529" w14:textId="45D5DB6F" w:rsidR="0055169F" w:rsidRDefault="00763D4A"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Possible Solution</w:t>
            </w:r>
          </w:p>
        </w:tc>
      </w:tr>
      <w:tr w:rsidR="0055169F" w14:paraId="3AE61639" w14:textId="77777777" w:rsidTr="00E754FA">
        <w:tc>
          <w:tcPr>
            <w:tcW w:w="1271" w:type="dxa"/>
          </w:tcPr>
          <w:p w14:paraId="0D564C48"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1</w:t>
            </w:r>
          </w:p>
        </w:tc>
        <w:tc>
          <w:tcPr>
            <w:tcW w:w="5148" w:type="dxa"/>
          </w:tcPr>
          <w:p w14:paraId="42B911FD"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p>
        </w:tc>
        <w:tc>
          <w:tcPr>
            <w:tcW w:w="3210" w:type="dxa"/>
          </w:tcPr>
          <w:p w14:paraId="50F3FAB7"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p>
        </w:tc>
      </w:tr>
      <w:tr w:rsidR="0055169F" w14:paraId="739F994F" w14:textId="77777777" w:rsidTr="00E754FA">
        <w:tc>
          <w:tcPr>
            <w:tcW w:w="1271" w:type="dxa"/>
          </w:tcPr>
          <w:p w14:paraId="27EF5715"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2</w:t>
            </w:r>
          </w:p>
        </w:tc>
        <w:tc>
          <w:tcPr>
            <w:tcW w:w="5148" w:type="dxa"/>
          </w:tcPr>
          <w:p w14:paraId="23EC9A52"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p>
        </w:tc>
        <w:tc>
          <w:tcPr>
            <w:tcW w:w="3210" w:type="dxa"/>
          </w:tcPr>
          <w:p w14:paraId="46E8FF86"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p>
        </w:tc>
      </w:tr>
      <w:tr w:rsidR="00EA693F" w14:paraId="5EEC51F0" w14:textId="77777777" w:rsidTr="00E754FA">
        <w:tc>
          <w:tcPr>
            <w:tcW w:w="1271" w:type="dxa"/>
          </w:tcPr>
          <w:p w14:paraId="1093AB06" w14:textId="77777777" w:rsidR="00EA693F" w:rsidRDefault="00EA693F"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3</w:t>
            </w:r>
          </w:p>
        </w:tc>
        <w:tc>
          <w:tcPr>
            <w:tcW w:w="5148" w:type="dxa"/>
          </w:tcPr>
          <w:p w14:paraId="0C14BA9B" w14:textId="77777777" w:rsidR="00EA693F" w:rsidRDefault="00EA693F" w:rsidP="00E754FA">
            <w:pPr>
              <w:spacing w:after="160" w:line="259" w:lineRule="auto"/>
              <w:jc w:val="both"/>
              <w:rPr>
                <w:rFonts w:asciiTheme="minorHAnsi" w:hAnsiTheme="minorHAnsi" w:cstheme="minorHAnsi"/>
                <w:bCs/>
                <w:iCs/>
                <w:sz w:val="22"/>
                <w:szCs w:val="22"/>
                <w:lang w:eastAsia="en-AU" w:bidi="en-AU"/>
              </w:rPr>
            </w:pPr>
          </w:p>
        </w:tc>
        <w:tc>
          <w:tcPr>
            <w:tcW w:w="3210" w:type="dxa"/>
          </w:tcPr>
          <w:p w14:paraId="12479358" w14:textId="77777777" w:rsidR="00EA693F" w:rsidRDefault="00EA693F" w:rsidP="00E754FA">
            <w:pPr>
              <w:spacing w:after="160" w:line="259" w:lineRule="auto"/>
              <w:jc w:val="both"/>
              <w:rPr>
                <w:rFonts w:asciiTheme="minorHAnsi" w:hAnsiTheme="minorHAnsi" w:cstheme="minorHAnsi"/>
                <w:bCs/>
                <w:iCs/>
                <w:sz w:val="22"/>
                <w:szCs w:val="22"/>
                <w:lang w:eastAsia="en-AU" w:bidi="en-AU"/>
              </w:rPr>
            </w:pPr>
          </w:p>
        </w:tc>
      </w:tr>
      <w:tr w:rsidR="00EA693F" w14:paraId="0635EAC2" w14:textId="77777777" w:rsidTr="00E754FA">
        <w:tc>
          <w:tcPr>
            <w:tcW w:w="1271" w:type="dxa"/>
          </w:tcPr>
          <w:p w14:paraId="38F22EBE" w14:textId="77777777" w:rsidR="00EA693F" w:rsidRDefault="00EA693F"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4</w:t>
            </w:r>
          </w:p>
        </w:tc>
        <w:tc>
          <w:tcPr>
            <w:tcW w:w="5148" w:type="dxa"/>
          </w:tcPr>
          <w:p w14:paraId="3DF7EF77" w14:textId="77777777" w:rsidR="00EA693F" w:rsidRDefault="00EA693F" w:rsidP="00E754FA">
            <w:pPr>
              <w:spacing w:after="160" w:line="259" w:lineRule="auto"/>
              <w:jc w:val="both"/>
              <w:rPr>
                <w:rFonts w:asciiTheme="minorHAnsi" w:hAnsiTheme="minorHAnsi" w:cstheme="minorHAnsi"/>
                <w:bCs/>
                <w:iCs/>
                <w:sz w:val="22"/>
                <w:szCs w:val="22"/>
                <w:lang w:eastAsia="en-AU" w:bidi="en-AU"/>
              </w:rPr>
            </w:pPr>
          </w:p>
        </w:tc>
        <w:tc>
          <w:tcPr>
            <w:tcW w:w="3210" w:type="dxa"/>
          </w:tcPr>
          <w:p w14:paraId="6BAA7ACD" w14:textId="77777777" w:rsidR="00EA693F" w:rsidRDefault="00EA693F" w:rsidP="00E754FA">
            <w:pPr>
              <w:spacing w:after="160" w:line="259" w:lineRule="auto"/>
              <w:jc w:val="both"/>
              <w:rPr>
                <w:rFonts w:asciiTheme="minorHAnsi" w:hAnsiTheme="minorHAnsi" w:cstheme="minorHAnsi"/>
                <w:bCs/>
                <w:iCs/>
                <w:sz w:val="22"/>
                <w:szCs w:val="22"/>
                <w:lang w:eastAsia="en-AU" w:bidi="en-AU"/>
              </w:rPr>
            </w:pPr>
          </w:p>
        </w:tc>
      </w:tr>
      <w:tr w:rsidR="0055169F" w14:paraId="322AF170" w14:textId="77777777" w:rsidTr="00E754FA">
        <w:tc>
          <w:tcPr>
            <w:tcW w:w="1271" w:type="dxa"/>
          </w:tcPr>
          <w:p w14:paraId="4CC95F8A" w14:textId="07728C7F" w:rsidR="0055169F" w:rsidRDefault="00EA693F" w:rsidP="00E754FA">
            <w:pPr>
              <w:spacing w:after="160" w:line="259" w:lineRule="auto"/>
              <w:jc w:val="both"/>
              <w:rPr>
                <w:rFonts w:asciiTheme="minorHAnsi" w:hAnsiTheme="minorHAnsi" w:cstheme="minorHAnsi"/>
                <w:bCs/>
                <w:iCs/>
                <w:sz w:val="22"/>
                <w:szCs w:val="22"/>
                <w:lang w:eastAsia="en-AU" w:bidi="en-AU"/>
              </w:rPr>
            </w:pPr>
            <w:r>
              <w:rPr>
                <w:rFonts w:asciiTheme="minorHAnsi" w:hAnsiTheme="minorHAnsi" w:cstheme="minorHAnsi"/>
                <w:bCs/>
                <w:iCs/>
                <w:sz w:val="22"/>
                <w:szCs w:val="22"/>
                <w:lang w:eastAsia="en-AU" w:bidi="en-AU"/>
              </w:rPr>
              <w:t>5</w:t>
            </w:r>
          </w:p>
        </w:tc>
        <w:tc>
          <w:tcPr>
            <w:tcW w:w="5148" w:type="dxa"/>
          </w:tcPr>
          <w:p w14:paraId="64630414"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p>
        </w:tc>
        <w:tc>
          <w:tcPr>
            <w:tcW w:w="3210" w:type="dxa"/>
          </w:tcPr>
          <w:p w14:paraId="45A05007" w14:textId="77777777" w:rsidR="0055169F" w:rsidRDefault="0055169F" w:rsidP="00E754FA">
            <w:pPr>
              <w:spacing w:after="160" w:line="259" w:lineRule="auto"/>
              <w:jc w:val="both"/>
              <w:rPr>
                <w:rFonts w:asciiTheme="minorHAnsi" w:hAnsiTheme="minorHAnsi" w:cstheme="minorHAnsi"/>
                <w:bCs/>
                <w:iCs/>
                <w:sz w:val="22"/>
                <w:szCs w:val="22"/>
                <w:lang w:eastAsia="en-AU" w:bidi="en-AU"/>
              </w:rPr>
            </w:pPr>
          </w:p>
        </w:tc>
      </w:tr>
    </w:tbl>
    <w:p w14:paraId="347D27CF" w14:textId="77777777" w:rsidR="0055169F" w:rsidRPr="00301EF8" w:rsidRDefault="0055169F" w:rsidP="0055169F">
      <w:pPr>
        <w:spacing w:after="160" w:line="259" w:lineRule="auto"/>
        <w:jc w:val="both"/>
        <w:rPr>
          <w:rFonts w:asciiTheme="minorHAnsi" w:hAnsiTheme="minorHAnsi" w:cstheme="minorHAnsi"/>
          <w:bCs/>
          <w:iCs/>
          <w:sz w:val="22"/>
          <w:szCs w:val="22"/>
          <w:lang w:eastAsia="en-AU" w:bidi="en-AU"/>
        </w:rPr>
      </w:pPr>
    </w:p>
    <w:p w14:paraId="6E9C6F88" w14:textId="50848E05" w:rsidR="00EA693F" w:rsidRDefault="00EA693F">
      <w:pPr>
        <w:suppressAutoHyphens w:val="0"/>
        <w:rPr>
          <w:rFonts w:asciiTheme="minorHAnsi" w:hAnsiTheme="minorHAnsi" w:cstheme="minorHAnsi"/>
          <w:b/>
          <w:bCs/>
          <w:sz w:val="22"/>
          <w:lang w:val="en-GB"/>
        </w:rPr>
      </w:pPr>
      <w:r>
        <w:rPr>
          <w:rFonts w:asciiTheme="minorHAnsi" w:hAnsiTheme="minorHAnsi" w:cstheme="minorHAnsi"/>
          <w:b/>
          <w:bCs/>
          <w:sz w:val="22"/>
          <w:lang w:val="en-GB"/>
        </w:rPr>
        <w:br w:type="page"/>
      </w:r>
    </w:p>
    <w:p w14:paraId="08494444" w14:textId="77777777" w:rsidR="0044559A" w:rsidRDefault="0044559A" w:rsidP="006330C4">
      <w:pPr>
        <w:spacing w:after="160" w:line="259" w:lineRule="auto"/>
        <w:rPr>
          <w:rFonts w:asciiTheme="minorHAnsi" w:hAnsiTheme="minorHAnsi" w:cstheme="minorHAnsi"/>
          <w:b/>
          <w:bCs/>
          <w:sz w:val="22"/>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1971"/>
        <w:gridCol w:w="7480"/>
      </w:tblGrid>
      <w:tr w:rsidR="006330C4" w:rsidRPr="001E19BC" w14:paraId="669F70AC" w14:textId="77777777" w:rsidTr="004A6F28">
        <w:tc>
          <w:tcPr>
            <w:tcW w:w="1971" w:type="dxa"/>
            <w:shd w:val="clear" w:color="auto" w:fill="F3F3F3"/>
            <w:tcMar>
              <w:top w:w="0" w:type="dxa"/>
              <w:left w:w="115" w:type="dxa"/>
              <w:bottom w:w="0" w:type="dxa"/>
              <w:right w:w="115" w:type="dxa"/>
            </w:tcMar>
            <w:hideMark/>
          </w:tcPr>
          <w:p w14:paraId="749D50FD" w14:textId="77777777" w:rsidR="006330C4" w:rsidRPr="001E19BC" w:rsidRDefault="006330C4" w:rsidP="004A6F28">
            <w:pPr>
              <w:rPr>
                <w:rFonts w:eastAsia="Times New Roman"/>
                <w:lang w:val="en-US"/>
              </w:rPr>
            </w:pPr>
            <w:r w:rsidRPr="001E19BC">
              <w:rPr>
                <w:rFonts w:eastAsia="Times New Roman"/>
                <w:noProof/>
                <w:bdr w:val="none" w:sz="0" w:space="0" w:color="auto" w:frame="1"/>
                <w:lang w:val="en-US"/>
              </w:rPr>
              <w:drawing>
                <wp:inline distT="0" distB="0" distL="0" distR="0" wp14:anchorId="62AA7A1E" wp14:editId="411BB84D">
                  <wp:extent cx="580390" cy="580390"/>
                  <wp:effectExtent l="0" t="0" r="0" b="0"/>
                  <wp:docPr id="27" name="Picture 27"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390" cy="580390"/>
                          </a:xfrm>
                          <a:prstGeom prst="rect">
                            <a:avLst/>
                          </a:prstGeom>
                          <a:noFill/>
                          <a:ln>
                            <a:noFill/>
                          </a:ln>
                        </pic:spPr>
                      </pic:pic>
                    </a:graphicData>
                  </a:graphic>
                </wp:inline>
              </w:drawing>
            </w:r>
          </w:p>
        </w:tc>
        <w:tc>
          <w:tcPr>
            <w:tcW w:w="7480" w:type="dxa"/>
            <w:shd w:val="clear" w:color="auto" w:fill="F3F3F3"/>
            <w:tcMar>
              <w:top w:w="0" w:type="dxa"/>
              <w:left w:w="115" w:type="dxa"/>
              <w:bottom w:w="0" w:type="dxa"/>
              <w:right w:w="115" w:type="dxa"/>
            </w:tcMar>
            <w:hideMark/>
          </w:tcPr>
          <w:p w14:paraId="523900DB" w14:textId="77777777" w:rsidR="006330C4" w:rsidRPr="001E19BC" w:rsidRDefault="006330C4" w:rsidP="004A6F28">
            <w:pPr>
              <w:spacing w:before="240"/>
              <w:rPr>
                <w:rFonts w:eastAsia="Times New Roman"/>
                <w:lang w:val="en-US"/>
              </w:rPr>
            </w:pPr>
            <w:r w:rsidRPr="001E19BC">
              <w:rPr>
                <w:rFonts w:eastAsia="Times New Roman" w:cs="Calibri"/>
                <w:b/>
                <w:bCs/>
                <w:color w:val="000000"/>
                <w:sz w:val="32"/>
                <w:szCs w:val="32"/>
                <w:lang w:val="en-US"/>
              </w:rPr>
              <w:t>Performance criteria checklist for unit assessment task:</w:t>
            </w:r>
          </w:p>
          <w:p w14:paraId="6FE2B0A4" w14:textId="77777777" w:rsidR="006330C4" w:rsidRPr="001E19BC" w:rsidRDefault="006330C4" w:rsidP="004A6F28">
            <w:pPr>
              <w:rPr>
                <w:rFonts w:eastAsia="Times New Roman"/>
                <w:lang w:val="en-US"/>
              </w:rPr>
            </w:pPr>
            <w:r w:rsidRPr="001E19BC">
              <w:rPr>
                <w:rFonts w:eastAsia="Times New Roman"/>
                <w:lang w:val="en-US"/>
              </w:rPr>
              <w:br/>
            </w:r>
          </w:p>
        </w:tc>
      </w:tr>
    </w:tbl>
    <w:p w14:paraId="0DB2624F" w14:textId="77777777" w:rsidR="006330C4" w:rsidRDefault="006330C4" w:rsidP="006330C4"/>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CellMar>
          <w:top w:w="15" w:type="dxa"/>
          <w:left w:w="15" w:type="dxa"/>
          <w:bottom w:w="15" w:type="dxa"/>
          <w:right w:w="15" w:type="dxa"/>
        </w:tblCellMar>
        <w:tblLook w:val="04A0" w:firstRow="1" w:lastRow="0" w:firstColumn="1" w:lastColumn="0" w:noHBand="0" w:noVBand="1"/>
      </w:tblPr>
      <w:tblGrid>
        <w:gridCol w:w="6058"/>
        <w:gridCol w:w="933"/>
        <w:gridCol w:w="865"/>
        <w:gridCol w:w="1773"/>
      </w:tblGrid>
      <w:tr w:rsidR="006330C4" w:rsidRPr="001E19BC" w14:paraId="2B132ACD" w14:textId="77777777" w:rsidTr="004A6F28">
        <w:tc>
          <w:tcPr>
            <w:tcW w:w="0" w:type="auto"/>
            <w:gridSpan w:val="4"/>
            <w:shd w:val="clear" w:color="auto" w:fill="BDD7EE"/>
            <w:tcMar>
              <w:top w:w="0" w:type="dxa"/>
              <w:left w:w="115" w:type="dxa"/>
              <w:bottom w:w="0" w:type="dxa"/>
              <w:right w:w="115" w:type="dxa"/>
            </w:tcMar>
            <w:hideMark/>
          </w:tcPr>
          <w:p w14:paraId="0F7232CA" w14:textId="77777777" w:rsidR="006330C4" w:rsidRPr="00FB4B85" w:rsidRDefault="006330C4" w:rsidP="004A6F28">
            <w:pPr>
              <w:spacing w:before="240"/>
              <w:rPr>
                <w:rFonts w:asciiTheme="minorHAnsi" w:eastAsia="Times New Roman" w:hAnsiTheme="minorHAnsi" w:cstheme="minorHAnsi"/>
                <w:lang w:val="en-US"/>
              </w:rPr>
            </w:pPr>
            <w:r w:rsidRPr="00FB4B85">
              <w:rPr>
                <w:rFonts w:asciiTheme="minorHAnsi" w:eastAsia="Times New Roman" w:hAnsiTheme="minorHAnsi" w:cstheme="minorHAnsi"/>
                <w:b/>
                <w:bCs/>
                <w:color w:val="222222"/>
                <w:sz w:val="22"/>
                <w:szCs w:val="22"/>
                <w:lang w:val="en-US"/>
              </w:rPr>
              <w:t>Trainer/ Assessor to complete</w:t>
            </w:r>
          </w:p>
        </w:tc>
      </w:tr>
      <w:tr w:rsidR="006330C4" w:rsidRPr="001E19BC" w14:paraId="538C7EC2" w14:textId="77777777" w:rsidTr="00846CB8">
        <w:tc>
          <w:tcPr>
            <w:tcW w:w="6058" w:type="dxa"/>
            <w:shd w:val="clear" w:color="auto" w:fill="DEEBF6"/>
            <w:tcMar>
              <w:top w:w="0" w:type="dxa"/>
              <w:left w:w="115" w:type="dxa"/>
              <w:bottom w:w="0" w:type="dxa"/>
              <w:right w:w="115" w:type="dxa"/>
            </w:tcMar>
            <w:hideMark/>
          </w:tcPr>
          <w:p w14:paraId="195DD5E3" w14:textId="77777777" w:rsidR="006330C4" w:rsidRPr="00FB4B85" w:rsidRDefault="006330C4" w:rsidP="004A6F28">
            <w:pPr>
              <w:spacing w:before="240"/>
              <w:rPr>
                <w:rFonts w:asciiTheme="minorHAnsi" w:eastAsia="Times New Roman" w:hAnsiTheme="minorHAnsi" w:cstheme="minorHAnsi"/>
                <w:lang w:val="en-US"/>
              </w:rPr>
            </w:pPr>
            <w:r w:rsidRPr="00FB4B85">
              <w:rPr>
                <w:rFonts w:asciiTheme="minorHAnsi" w:eastAsia="Times New Roman" w:hAnsiTheme="minorHAnsi" w:cstheme="minorHAnsi"/>
                <w:b/>
                <w:bCs/>
                <w:sz w:val="22"/>
                <w:szCs w:val="22"/>
                <w:lang w:val="en-US"/>
              </w:rPr>
              <w:t>Does the candidate meet the following criteria</w:t>
            </w:r>
          </w:p>
        </w:tc>
        <w:tc>
          <w:tcPr>
            <w:tcW w:w="933" w:type="dxa"/>
            <w:shd w:val="clear" w:color="auto" w:fill="DEEBF6"/>
            <w:tcMar>
              <w:top w:w="0" w:type="dxa"/>
              <w:left w:w="115" w:type="dxa"/>
              <w:bottom w:w="0" w:type="dxa"/>
              <w:right w:w="115" w:type="dxa"/>
            </w:tcMar>
            <w:hideMark/>
          </w:tcPr>
          <w:p w14:paraId="3FE33005" w14:textId="77777777" w:rsidR="006330C4" w:rsidRPr="00FB4B85" w:rsidRDefault="006330C4" w:rsidP="004A6F28">
            <w:pPr>
              <w:spacing w:before="240"/>
              <w:rPr>
                <w:rFonts w:asciiTheme="minorHAnsi" w:eastAsia="Times New Roman" w:hAnsiTheme="minorHAnsi" w:cstheme="minorHAnsi"/>
                <w:lang w:val="en-US"/>
              </w:rPr>
            </w:pPr>
            <w:r w:rsidRPr="00FB4B85">
              <w:rPr>
                <w:rFonts w:asciiTheme="minorHAnsi" w:eastAsia="Times New Roman" w:hAnsiTheme="minorHAnsi" w:cstheme="minorHAnsi"/>
                <w:b/>
                <w:bCs/>
                <w:color w:val="222222"/>
                <w:sz w:val="22"/>
                <w:szCs w:val="22"/>
                <w:lang w:val="en-US"/>
              </w:rPr>
              <w:t>Yes</w:t>
            </w:r>
          </w:p>
        </w:tc>
        <w:tc>
          <w:tcPr>
            <w:tcW w:w="865" w:type="dxa"/>
            <w:shd w:val="clear" w:color="auto" w:fill="DEEBF6"/>
            <w:tcMar>
              <w:top w:w="0" w:type="dxa"/>
              <w:left w:w="115" w:type="dxa"/>
              <w:bottom w:w="0" w:type="dxa"/>
              <w:right w:w="115" w:type="dxa"/>
            </w:tcMar>
            <w:hideMark/>
          </w:tcPr>
          <w:p w14:paraId="09B5FF65" w14:textId="77777777" w:rsidR="006330C4" w:rsidRPr="00FB4B85" w:rsidRDefault="006330C4" w:rsidP="004A6F28">
            <w:pPr>
              <w:spacing w:before="240"/>
              <w:rPr>
                <w:rFonts w:asciiTheme="minorHAnsi" w:eastAsia="Times New Roman" w:hAnsiTheme="minorHAnsi" w:cstheme="minorHAnsi"/>
                <w:lang w:val="en-US"/>
              </w:rPr>
            </w:pPr>
            <w:r w:rsidRPr="00FB4B85">
              <w:rPr>
                <w:rFonts w:asciiTheme="minorHAnsi" w:eastAsia="Times New Roman" w:hAnsiTheme="minorHAnsi" w:cstheme="minorHAnsi"/>
                <w:b/>
                <w:bCs/>
                <w:color w:val="222222"/>
                <w:sz w:val="22"/>
                <w:szCs w:val="22"/>
                <w:lang w:val="en-US"/>
              </w:rPr>
              <w:t>No</w:t>
            </w:r>
          </w:p>
        </w:tc>
        <w:tc>
          <w:tcPr>
            <w:tcW w:w="0" w:type="auto"/>
            <w:shd w:val="clear" w:color="auto" w:fill="DEEBF6"/>
            <w:tcMar>
              <w:top w:w="0" w:type="dxa"/>
              <w:left w:w="115" w:type="dxa"/>
              <w:bottom w:w="0" w:type="dxa"/>
              <w:right w:w="115" w:type="dxa"/>
            </w:tcMar>
            <w:hideMark/>
          </w:tcPr>
          <w:p w14:paraId="2613756C" w14:textId="77777777" w:rsidR="006330C4" w:rsidRPr="00FB4B85" w:rsidRDefault="006330C4" w:rsidP="004A6F28">
            <w:pPr>
              <w:spacing w:before="240"/>
              <w:rPr>
                <w:rFonts w:asciiTheme="minorHAnsi" w:eastAsia="Times New Roman" w:hAnsiTheme="minorHAnsi" w:cstheme="minorHAnsi"/>
                <w:lang w:val="en-US"/>
              </w:rPr>
            </w:pPr>
            <w:r w:rsidRPr="00FB4B85">
              <w:rPr>
                <w:rFonts w:asciiTheme="minorHAnsi" w:eastAsia="Times New Roman" w:hAnsiTheme="minorHAnsi" w:cstheme="minorHAnsi"/>
                <w:b/>
                <w:bCs/>
                <w:color w:val="222222"/>
                <w:sz w:val="22"/>
                <w:szCs w:val="22"/>
                <w:lang w:val="en-US"/>
              </w:rPr>
              <w:t>Trainer/Assessor Comments </w:t>
            </w:r>
          </w:p>
        </w:tc>
      </w:tr>
      <w:tr w:rsidR="00846CB8" w:rsidRPr="001E19BC" w14:paraId="04F12A24" w14:textId="77777777" w:rsidTr="00846CB8">
        <w:tc>
          <w:tcPr>
            <w:tcW w:w="6058" w:type="dxa"/>
            <w:shd w:val="clear" w:color="auto" w:fill="F3F3F3"/>
            <w:tcMar>
              <w:top w:w="0" w:type="dxa"/>
              <w:left w:w="115" w:type="dxa"/>
              <w:bottom w:w="0" w:type="dxa"/>
              <w:right w:w="115" w:type="dxa"/>
            </w:tcMar>
            <w:hideMark/>
          </w:tcPr>
          <w:p w14:paraId="4FE7C01A" w14:textId="77777777" w:rsidR="00846CB8" w:rsidRPr="00FB4B85" w:rsidRDefault="00846CB8" w:rsidP="00846CB8">
            <w:pPr>
              <w:spacing w:after="160"/>
              <w:rPr>
                <w:rFonts w:asciiTheme="minorHAnsi" w:eastAsia="Times New Roman" w:hAnsiTheme="minorHAnsi" w:cstheme="minorHAnsi"/>
                <w:lang w:val="en-US"/>
              </w:rPr>
            </w:pPr>
            <w:r w:rsidRPr="00FB4B85">
              <w:rPr>
                <w:rFonts w:asciiTheme="minorHAnsi" w:eastAsia="Times New Roman" w:hAnsiTheme="minorHAnsi" w:cstheme="minorHAnsi"/>
                <w:sz w:val="22"/>
                <w:szCs w:val="22"/>
                <w:lang w:val="en-US"/>
              </w:rPr>
              <w:t>Validation and testing of the document:</w:t>
            </w:r>
          </w:p>
          <w:p w14:paraId="08C1874E" w14:textId="77777777" w:rsidR="00846CB8" w:rsidRPr="00FB4B85" w:rsidRDefault="00846CB8" w:rsidP="00C30756">
            <w:pPr>
              <w:numPr>
                <w:ilvl w:val="0"/>
                <w:numId w:val="28"/>
              </w:numPr>
              <w:suppressAutoHyphens w:val="0"/>
              <w:spacing w:before="6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Tested and validated the document offline </w:t>
            </w:r>
          </w:p>
          <w:p w14:paraId="0370775C" w14:textId="77777777" w:rsidR="00846CB8" w:rsidRPr="00FB4B85" w:rsidRDefault="00846CB8" w:rsidP="00C30756">
            <w:pPr>
              <w:numPr>
                <w:ilvl w:val="0"/>
                <w:numId w:val="28"/>
              </w:numPr>
              <w:suppressAutoHyphens w:val="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Tested and validated documents online </w:t>
            </w:r>
          </w:p>
          <w:p w14:paraId="0C9FA47F" w14:textId="77777777" w:rsidR="00846CB8" w:rsidRPr="00FB4B85" w:rsidRDefault="00846CB8" w:rsidP="00C30756">
            <w:pPr>
              <w:numPr>
                <w:ilvl w:val="0"/>
                <w:numId w:val="28"/>
              </w:numPr>
              <w:suppressAutoHyphens w:val="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Checked the document on different browsers </w:t>
            </w:r>
          </w:p>
          <w:p w14:paraId="637645B8" w14:textId="77777777" w:rsidR="00846CB8" w:rsidRPr="00FB4B85" w:rsidRDefault="00846CB8" w:rsidP="00C30756">
            <w:pPr>
              <w:numPr>
                <w:ilvl w:val="0"/>
                <w:numId w:val="28"/>
              </w:numPr>
              <w:suppressAutoHyphens w:val="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Checked the document on different devices</w:t>
            </w:r>
          </w:p>
          <w:p w14:paraId="4B5D9CC7" w14:textId="49986991" w:rsidR="00846CB8" w:rsidRDefault="00846CB8" w:rsidP="00C30756">
            <w:pPr>
              <w:numPr>
                <w:ilvl w:val="0"/>
                <w:numId w:val="28"/>
              </w:numPr>
              <w:suppressAutoHyphens w:val="0"/>
              <w:textAlignment w:val="baseline"/>
              <w:rPr>
                <w:rFonts w:asciiTheme="minorHAnsi" w:eastAsia="Times New Roman" w:hAnsiTheme="minorHAnsi" w:cstheme="minorHAnsi"/>
                <w:sz w:val="22"/>
                <w:szCs w:val="22"/>
                <w:lang w:val="en-US"/>
              </w:rPr>
            </w:pPr>
            <w:proofErr w:type="spellStart"/>
            <w:r w:rsidRPr="00FB4B85">
              <w:rPr>
                <w:rFonts w:asciiTheme="minorHAnsi" w:eastAsia="Times New Roman" w:hAnsiTheme="minorHAnsi" w:cstheme="minorHAnsi"/>
                <w:sz w:val="22"/>
                <w:szCs w:val="22"/>
                <w:lang w:val="en-US"/>
              </w:rPr>
              <w:t>Analysed</w:t>
            </w:r>
            <w:proofErr w:type="spellEnd"/>
            <w:r w:rsidRPr="00FB4B85">
              <w:rPr>
                <w:rFonts w:asciiTheme="minorHAnsi" w:eastAsia="Times New Roman" w:hAnsiTheme="minorHAnsi" w:cstheme="minorHAnsi"/>
                <w:sz w:val="22"/>
                <w:szCs w:val="22"/>
                <w:lang w:val="en-US"/>
              </w:rPr>
              <w:t xml:space="preserve"> test results and updated document</w:t>
            </w:r>
          </w:p>
          <w:p w14:paraId="7716BBC2" w14:textId="3E2E0ABF" w:rsidR="00846CB8" w:rsidRDefault="00846CB8" w:rsidP="00846CB8">
            <w:pPr>
              <w:suppressAutoHyphens w:val="0"/>
              <w:textAlignment w:val="baseline"/>
              <w:rPr>
                <w:rFonts w:asciiTheme="minorHAnsi" w:eastAsia="Times New Roman" w:hAnsiTheme="minorHAnsi" w:cstheme="minorHAnsi"/>
                <w:sz w:val="22"/>
                <w:szCs w:val="22"/>
                <w:lang w:val="en-US"/>
              </w:rPr>
            </w:pPr>
          </w:p>
          <w:p w14:paraId="075F123D" w14:textId="77777777" w:rsidR="00846CB8" w:rsidRPr="00FB4B85" w:rsidRDefault="00846CB8" w:rsidP="00846CB8">
            <w:pPr>
              <w:suppressAutoHyphens w:val="0"/>
              <w:textAlignment w:val="baseline"/>
              <w:rPr>
                <w:rFonts w:asciiTheme="minorHAnsi" w:eastAsia="Times New Roman" w:hAnsiTheme="minorHAnsi" w:cstheme="minorHAnsi"/>
                <w:sz w:val="22"/>
                <w:szCs w:val="22"/>
                <w:lang w:val="en-US"/>
              </w:rPr>
            </w:pPr>
          </w:p>
          <w:p w14:paraId="61545E93" w14:textId="77777777" w:rsidR="00846CB8" w:rsidRPr="00FB4B85" w:rsidRDefault="00846CB8" w:rsidP="00846CB8">
            <w:pPr>
              <w:rPr>
                <w:rFonts w:asciiTheme="minorHAnsi" w:eastAsia="Times New Roman" w:hAnsiTheme="minorHAnsi" w:cstheme="minorHAnsi"/>
                <w:lang w:val="en-US"/>
              </w:rPr>
            </w:pPr>
          </w:p>
        </w:tc>
        <w:tc>
          <w:tcPr>
            <w:tcW w:w="933" w:type="dxa"/>
            <w:shd w:val="clear" w:color="auto" w:fill="F3F3F3"/>
            <w:tcMar>
              <w:top w:w="0" w:type="dxa"/>
              <w:left w:w="115" w:type="dxa"/>
              <w:bottom w:w="0" w:type="dxa"/>
              <w:right w:w="115" w:type="dxa"/>
            </w:tcMar>
            <w:hideMark/>
          </w:tcPr>
          <w:p w14:paraId="7CBD16E6" w14:textId="63FEAC3A" w:rsidR="00846CB8" w:rsidRPr="00FB4B85" w:rsidRDefault="00965A93" w:rsidP="00846CB8">
            <w:pPr>
              <w:rPr>
                <w:rFonts w:asciiTheme="minorHAnsi" w:eastAsia="Times New Roman" w:hAnsiTheme="minorHAnsi" w:cstheme="minorHAnsi"/>
                <w:lang w:val="en-US"/>
              </w:rPr>
            </w:pPr>
            <w:sdt>
              <w:sdtPr>
                <w:rPr>
                  <w:rFonts w:asciiTheme="minorHAnsi" w:hAnsiTheme="minorHAnsi" w:cstheme="minorHAnsi"/>
                  <w:bCs/>
                  <w:sz w:val="21"/>
                  <w:szCs w:val="28"/>
                </w:rPr>
                <w:id w:val="1832023943"/>
                <w14:checkbox>
                  <w14:checked w14:val="0"/>
                  <w14:checkedState w14:val="2612" w14:font="MS Gothic"/>
                  <w14:uncheckedState w14:val="2610" w14:font="MS Gothic"/>
                </w14:checkbox>
              </w:sdtPr>
              <w:sdtEndPr/>
              <w:sdtContent>
                <w:r w:rsidR="00846CB8" w:rsidRPr="00FB4B85">
                  <w:rPr>
                    <w:rFonts w:ascii="Segoe UI Symbol" w:eastAsia="MS Gothic" w:hAnsi="Segoe UI Symbol" w:cs="Segoe UI Symbol"/>
                    <w:bCs/>
                    <w:sz w:val="21"/>
                    <w:szCs w:val="28"/>
                  </w:rPr>
                  <w:t>☐</w:t>
                </w:r>
              </w:sdtContent>
            </w:sdt>
          </w:p>
        </w:tc>
        <w:tc>
          <w:tcPr>
            <w:tcW w:w="865" w:type="dxa"/>
            <w:shd w:val="clear" w:color="auto" w:fill="F3F3F3"/>
            <w:tcMar>
              <w:top w:w="0" w:type="dxa"/>
              <w:left w:w="115" w:type="dxa"/>
              <w:bottom w:w="0" w:type="dxa"/>
              <w:right w:w="115" w:type="dxa"/>
            </w:tcMar>
            <w:hideMark/>
          </w:tcPr>
          <w:p w14:paraId="7D246C2A" w14:textId="4759E81A" w:rsidR="00846CB8" w:rsidRPr="00FB4B85" w:rsidRDefault="00965A93" w:rsidP="00846CB8">
            <w:pPr>
              <w:rPr>
                <w:rFonts w:asciiTheme="minorHAnsi" w:eastAsia="Times New Roman" w:hAnsiTheme="minorHAnsi" w:cstheme="minorHAnsi"/>
                <w:lang w:val="en-US"/>
              </w:rPr>
            </w:pPr>
            <w:sdt>
              <w:sdtPr>
                <w:rPr>
                  <w:rFonts w:asciiTheme="minorHAnsi" w:hAnsiTheme="minorHAnsi" w:cstheme="minorHAnsi"/>
                  <w:bCs/>
                  <w:sz w:val="21"/>
                  <w:szCs w:val="28"/>
                </w:rPr>
                <w:id w:val="-866984338"/>
                <w14:checkbox>
                  <w14:checked w14:val="0"/>
                  <w14:checkedState w14:val="2612" w14:font="MS Gothic"/>
                  <w14:uncheckedState w14:val="2610" w14:font="MS Gothic"/>
                </w14:checkbox>
              </w:sdtPr>
              <w:sdtEndPr/>
              <w:sdtContent>
                <w:r w:rsidR="00846CB8">
                  <w:rPr>
                    <w:rFonts w:ascii="MS Gothic" w:eastAsia="MS Gothic" w:hAnsi="MS Gothic" w:cstheme="minorHAnsi" w:hint="eastAsia"/>
                    <w:bCs/>
                    <w:sz w:val="21"/>
                    <w:szCs w:val="28"/>
                  </w:rPr>
                  <w:t>☐</w:t>
                </w:r>
              </w:sdtContent>
            </w:sdt>
          </w:p>
        </w:tc>
        <w:tc>
          <w:tcPr>
            <w:tcW w:w="0" w:type="auto"/>
            <w:shd w:val="clear" w:color="auto" w:fill="F3F3F3"/>
            <w:tcMar>
              <w:top w:w="0" w:type="dxa"/>
              <w:left w:w="115" w:type="dxa"/>
              <w:bottom w:w="0" w:type="dxa"/>
              <w:right w:w="115" w:type="dxa"/>
            </w:tcMar>
            <w:hideMark/>
          </w:tcPr>
          <w:p w14:paraId="795675C6" w14:textId="77777777" w:rsidR="00846CB8" w:rsidRPr="00FB4B85" w:rsidRDefault="00846CB8" w:rsidP="00846CB8">
            <w:pPr>
              <w:rPr>
                <w:rFonts w:asciiTheme="minorHAnsi" w:eastAsia="Times New Roman" w:hAnsiTheme="minorHAnsi" w:cstheme="minorHAnsi"/>
                <w:lang w:val="en-US"/>
              </w:rPr>
            </w:pPr>
          </w:p>
        </w:tc>
      </w:tr>
    </w:tbl>
    <w:p w14:paraId="32EA4846" w14:textId="77777777" w:rsidR="006330C4" w:rsidRDefault="006330C4" w:rsidP="006330C4">
      <w:pPr>
        <w:spacing w:after="160" w:line="259" w:lineRule="auto"/>
        <w:rPr>
          <w:rFonts w:asciiTheme="minorHAnsi" w:hAnsiTheme="minorHAnsi" w:cstheme="minorHAnsi"/>
          <w:b/>
          <w:bCs/>
          <w:sz w:val="22"/>
          <w:lang w:val="en-GB"/>
        </w:rPr>
      </w:pPr>
      <w:r>
        <w:rPr>
          <w:rFonts w:asciiTheme="minorHAnsi" w:hAnsiTheme="minorHAnsi" w:cstheme="minorHAnsi"/>
          <w:b/>
          <w:bCs/>
          <w:sz w:val="22"/>
          <w:lang w:val="en-GB"/>
        </w:rPr>
        <w:br w:type="page"/>
      </w:r>
    </w:p>
    <w:p w14:paraId="60E36AD0" w14:textId="77777777" w:rsidR="006330C4" w:rsidRDefault="006330C4" w:rsidP="006330C4">
      <w:pPr>
        <w:spacing w:after="160" w:line="259" w:lineRule="auto"/>
        <w:rPr>
          <w:rFonts w:asciiTheme="minorHAnsi" w:hAnsiTheme="minorHAnsi" w:cstheme="minorHAnsi"/>
          <w:b/>
          <w:bCs/>
          <w:sz w:val="22"/>
          <w:lang w:val="en-GB"/>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7843"/>
      </w:tblGrid>
      <w:tr w:rsidR="006330C4" w14:paraId="33DE4D4C" w14:textId="77777777" w:rsidTr="004A6F28">
        <w:tc>
          <w:tcPr>
            <w:tcW w:w="1183" w:type="dxa"/>
          </w:tcPr>
          <w:p w14:paraId="0F858F0C" w14:textId="77777777" w:rsidR="006330C4" w:rsidRDefault="006330C4" w:rsidP="004A6F28">
            <w:pPr>
              <w:rPr>
                <w:rFonts w:asciiTheme="minorHAnsi" w:hAnsiTheme="minorHAnsi" w:cstheme="minorHAnsi"/>
                <w:b/>
                <w:bCs/>
                <w:sz w:val="22"/>
                <w:lang w:val="en-GB"/>
              </w:rPr>
            </w:pPr>
            <w:r>
              <w:rPr>
                <w:noProof/>
              </w:rPr>
              <w:drawing>
                <wp:inline distT="0" distB="0" distL="0" distR="0" wp14:anchorId="5F7A2EEC" wp14:editId="6D67027A">
                  <wp:extent cx="614477" cy="614477"/>
                  <wp:effectExtent l="0" t="0" r="0" b="0"/>
                  <wp:docPr id="11" name="Picture 1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415" cy="623415"/>
                          </a:xfrm>
                          <a:prstGeom prst="rect">
                            <a:avLst/>
                          </a:prstGeom>
                          <a:noFill/>
                          <a:ln>
                            <a:noFill/>
                          </a:ln>
                        </pic:spPr>
                      </pic:pic>
                    </a:graphicData>
                  </a:graphic>
                </wp:inline>
              </w:drawing>
            </w:r>
          </w:p>
        </w:tc>
        <w:tc>
          <w:tcPr>
            <w:tcW w:w="7843" w:type="dxa"/>
          </w:tcPr>
          <w:p w14:paraId="11CD7EE7" w14:textId="77777777" w:rsidR="006330C4" w:rsidRDefault="006330C4" w:rsidP="004A6F28">
            <w:pPr>
              <w:rPr>
                <w:rFonts w:asciiTheme="minorHAnsi" w:hAnsiTheme="minorHAnsi" w:cstheme="minorHAnsi"/>
                <w:b/>
                <w:bCs/>
                <w:sz w:val="22"/>
                <w:lang w:val="en-GB"/>
              </w:rPr>
            </w:pPr>
          </w:p>
          <w:p w14:paraId="138A1898" w14:textId="77777777" w:rsidR="006330C4" w:rsidRDefault="006330C4" w:rsidP="004A6F28">
            <w:pPr>
              <w:rPr>
                <w:rFonts w:asciiTheme="minorHAnsi" w:hAnsiTheme="minorHAnsi" w:cstheme="minorHAnsi"/>
                <w:b/>
                <w:bCs/>
                <w:sz w:val="22"/>
                <w:lang w:val="en-GB"/>
              </w:rPr>
            </w:pPr>
            <w:r w:rsidRPr="002136D6">
              <w:rPr>
                <w:rFonts w:asciiTheme="minorHAnsi" w:hAnsiTheme="minorHAnsi" w:cstheme="minorHAnsi"/>
                <w:b/>
                <w:bCs/>
                <w:sz w:val="22"/>
                <w:lang w:val="en-GB"/>
              </w:rPr>
              <w:t xml:space="preserve">Activity </w:t>
            </w:r>
            <w:r>
              <w:rPr>
                <w:rFonts w:asciiTheme="minorHAnsi" w:hAnsiTheme="minorHAnsi" w:cstheme="minorHAnsi"/>
                <w:b/>
                <w:bCs/>
                <w:sz w:val="22"/>
                <w:lang w:val="en-GB"/>
              </w:rPr>
              <w:t>6</w:t>
            </w:r>
            <w:r w:rsidRPr="002136D6">
              <w:rPr>
                <w:rFonts w:asciiTheme="minorHAnsi" w:hAnsiTheme="minorHAnsi" w:cstheme="minorHAnsi"/>
                <w:b/>
                <w:bCs/>
                <w:sz w:val="22"/>
                <w:lang w:val="en-GB"/>
              </w:rPr>
              <w:t xml:space="preserve">: </w:t>
            </w:r>
            <w:r>
              <w:rPr>
                <w:rFonts w:asciiTheme="minorHAnsi" w:hAnsiTheme="minorHAnsi" w:cstheme="minorHAnsi"/>
                <w:b/>
                <w:bCs/>
                <w:sz w:val="22"/>
                <w:lang w:val="en-GB"/>
              </w:rPr>
              <w:t xml:space="preserve">Sign-off </w:t>
            </w:r>
          </w:p>
        </w:tc>
      </w:tr>
    </w:tbl>
    <w:p w14:paraId="72481A6C" w14:textId="77777777" w:rsidR="006330C4" w:rsidRDefault="006330C4" w:rsidP="006330C4">
      <w:pPr>
        <w:spacing w:before="240"/>
        <w:rPr>
          <w:rFonts w:asciiTheme="minorHAnsi" w:hAnsiTheme="minorHAnsi" w:cstheme="minorHAnsi"/>
          <w:b/>
          <w:bCs/>
          <w:sz w:val="22"/>
          <w:lang w:val="en-GB"/>
        </w:rPr>
      </w:pPr>
      <w:r>
        <w:rPr>
          <w:rFonts w:asciiTheme="minorHAnsi" w:hAnsiTheme="minorHAnsi" w:cstheme="minorHAnsi"/>
          <w:b/>
          <w:bCs/>
          <w:sz w:val="22"/>
          <w:lang w:val="en-GB"/>
        </w:rPr>
        <w:t xml:space="preserve">This activity is in continuation with the previous activity. </w:t>
      </w:r>
    </w:p>
    <w:tbl>
      <w:tblPr>
        <w:tblStyle w:val="TableGrid"/>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1800"/>
        <w:gridCol w:w="7829"/>
      </w:tblGrid>
      <w:tr w:rsidR="006330C4" w14:paraId="16501D4D" w14:textId="77777777" w:rsidTr="004A6F28">
        <w:trPr>
          <w:trHeight w:val="2647"/>
        </w:trPr>
        <w:tc>
          <w:tcPr>
            <w:tcW w:w="1838" w:type="dxa"/>
            <w:shd w:val="clear" w:color="auto" w:fill="B8CCE4" w:themeFill="accent1" w:themeFillTint="66"/>
          </w:tcPr>
          <w:p w14:paraId="532A9BD1"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Your task. </w:t>
            </w:r>
          </w:p>
        </w:tc>
        <w:tc>
          <w:tcPr>
            <w:tcW w:w="8222" w:type="dxa"/>
          </w:tcPr>
          <w:p w14:paraId="24A88110" w14:textId="77777777" w:rsidR="006330C4" w:rsidRPr="001A01DA" w:rsidRDefault="006330C4" w:rsidP="004A6F28">
            <w:pPr>
              <w:spacing w:after="160"/>
              <w:rPr>
                <w:rFonts w:asciiTheme="minorHAnsi" w:eastAsia="Times New Roman" w:hAnsiTheme="minorHAnsi" w:cstheme="minorHAnsi"/>
                <w:lang w:val="en-US"/>
              </w:rPr>
            </w:pPr>
            <w:r w:rsidRPr="001A01DA">
              <w:rPr>
                <w:rFonts w:asciiTheme="minorHAnsi" w:eastAsia="Times New Roman" w:hAnsiTheme="minorHAnsi" w:cstheme="minorHAnsi"/>
                <w:sz w:val="22"/>
                <w:szCs w:val="22"/>
                <w:lang w:val="en-US"/>
              </w:rPr>
              <w:t>In this activity, you need to conduct a meeting with the manager to discuss the test results. You need to obtain feedback from the manager regarding the website accessibility and test results of the browsers. </w:t>
            </w:r>
          </w:p>
          <w:p w14:paraId="6F6BF802" w14:textId="77777777" w:rsidR="006330C4" w:rsidRPr="001A01DA" w:rsidRDefault="006330C4" w:rsidP="004A6F28">
            <w:pPr>
              <w:spacing w:after="160"/>
              <w:rPr>
                <w:rFonts w:asciiTheme="minorHAnsi" w:eastAsia="Times New Roman" w:hAnsiTheme="minorHAnsi" w:cstheme="minorHAnsi"/>
                <w:lang w:val="en-US"/>
              </w:rPr>
            </w:pPr>
            <w:r w:rsidRPr="001A01DA">
              <w:rPr>
                <w:rFonts w:asciiTheme="minorHAnsi" w:eastAsia="Times New Roman" w:hAnsiTheme="minorHAnsi" w:cstheme="minorHAnsi"/>
                <w:sz w:val="22"/>
                <w:szCs w:val="22"/>
                <w:lang w:val="en-US"/>
              </w:rPr>
              <w:t xml:space="preserve">You will act as the web designer, and you will provide the information about the test results, debugging of web pages and accessibility of the web pages. You need to obtain feedback from the manager that the website is designed according to the </w:t>
            </w:r>
            <w:proofErr w:type="spellStart"/>
            <w:r w:rsidRPr="001A01DA">
              <w:rPr>
                <w:rFonts w:asciiTheme="minorHAnsi" w:eastAsia="Times New Roman" w:hAnsiTheme="minorHAnsi" w:cstheme="minorHAnsi"/>
                <w:sz w:val="22"/>
                <w:szCs w:val="22"/>
                <w:lang w:val="en-US"/>
              </w:rPr>
              <w:t>organisational</w:t>
            </w:r>
            <w:proofErr w:type="spellEnd"/>
            <w:r w:rsidRPr="001A01DA">
              <w:rPr>
                <w:rFonts w:asciiTheme="minorHAnsi" w:eastAsia="Times New Roman" w:hAnsiTheme="minorHAnsi" w:cstheme="minorHAnsi"/>
                <w:sz w:val="22"/>
                <w:szCs w:val="22"/>
                <w:lang w:val="en-US"/>
              </w:rPr>
              <w:t xml:space="preserve"> requirements. You also need to highlight how the changes will be made in the web page layouts and obtain sign-off from the manager. </w:t>
            </w:r>
          </w:p>
          <w:p w14:paraId="1C166395" w14:textId="77777777" w:rsidR="006330C4" w:rsidRPr="001A01DA" w:rsidRDefault="006330C4" w:rsidP="004A6F28">
            <w:pPr>
              <w:spacing w:after="160"/>
              <w:rPr>
                <w:rFonts w:asciiTheme="minorHAnsi" w:eastAsia="Times New Roman" w:hAnsiTheme="minorHAnsi" w:cstheme="minorHAnsi"/>
                <w:lang w:val="en-US"/>
              </w:rPr>
            </w:pPr>
            <w:r w:rsidRPr="001A01DA">
              <w:rPr>
                <w:rFonts w:asciiTheme="minorHAnsi" w:eastAsia="Times New Roman" w:hAnsiTheme="minorHAnsi" w:cstheme="minorHAnsi"/>
                <w:sz w:val="22"/>
                <w:szCs w:val="22"/>
                <w:lang w:val="en-US"/>
              </w:rPr>
              <w:t>Your classmates will act as the manager to whom the test results and accessibility report will be submitted. He/she will ask to provide feedback on changes to make in the web page layout and will provide sign-off and confirmation for the web page layout. </w:t>
            </w:r>
          </w:p>
          <w:p w14:paraId="21F7128A" w14:textId="77777777" w:rsidR="006330C4" w:rsidRPr="001A01DA" w:rsidRDefault="006330C4" w:rsidP="004A6F28">
            <w:pPr>
              <w:spacing w:after="160"/>
              <w:rPr>
                <w:rFonts w:asciiTheme="minorHAnsi" w:eastAsia="Times New Roman" w:hAnsiTheme="minorHAnsi" w:cstheme="minorHAnsi"/>
                <w:lang w:val="en-US"/>
              </w:rPr>
            </w:pPr>
            <w:r w:rsidRPr="001A01DA">
              <w:rPr>
                <w:rFonts w:asciiTheme="minorHAnsi" w:eastAsia="Times New Roman" w:hAnsiTheme="minorHAnsi" w:cstheme="minorHAnsi"/>
                <w:sz w:val="22"/>
                <w:szCs w:val="22"/>
                <w:lang w:val="en-US"/>
              </w:rPr>
              <w:t>In the meeting, you need to discuss the following: </w:t>
            </w:r>
          </w:p>
          <w:p w14:paraId="1E8EEF95" w14:textId="77777777" w:rsidR="006330C4" w:rsidRPr="001A01DA" w:rsidRDefault="006330C4" w:rsidP="00C30756">
            <w:pPr>
              <w:numPr>
                <w:ilvl w:val="0"/>
                <w:numId w:val="29"/>
              </w:numPr>
              <w:suppressAutoHyphens w:val="0"/>
              <w:jc w:val="both"/>
              <w:textAlignment w:val="baseline"/>
              <w:rPr>
                <w:rFonts w:asciiTheme="minorHAnsi" w:eastAsia="Times New Roman" w:hAnsiTheme="minorHAnsi" w:cstheme="minorHAnsi"/>
                <w:sz w:val="22"/>
                <w:szCs w:val="22"/>
                <w:lang w:val="en-US"/>
              </w:rPr>
            </w:pPr>
            <w:r w:rsidRPr="001A01DA">
              <w:rPr>
                <w:rFonts w:asciiTheme="minorHAnsi" w:eastAsia="Times New Roman" w:hAnsiTheme="minorHAnsi" w:cstheme="minorHAnsi"/>
                <w:sz w:val="22"/>
                <w:szCs w:val="22"/>
                <w:lang w:val="en-US"/>
              </w:rPr>
              <w:t>Discuss website accessibility </w:t>
            </w:r>
          </w:p>
          <w:p w14:paraId="6C89EA7D" w14:textId="77777777" w:rsidR="006330C4" w:rsidRPr="001A01DA" w:rsidRDefault="006330C4" w:rsidP="00C30756">
            <w:pPr>
              <w:numPr>
                <w:ilvl w:val="0"/>
                <w:numId w:val="29"/>
              </w:numPr>
              <w:suppressAutoHyphens w:val="0"/>
              <w:jc w:val="both"/>
              <w:textAlignment w:val="baseline"/>
              <w:rPr>
                <w:rFonts w:asciiTheme="minorHAnsi" w:eastAsia="Times New Roman" w:hAnsiTheme="minorHAnsi" w:cstheme="minorHAnsi"/>
                <w:sz w:val="22"/>
                <w:szCs w:val="22"/>
                <w:lang w:val="en-US"/>
              </w:rPr>
            </w:pPr>
            <w:r w:rsidRPr="001A01DA">
              <w:rPr>
                <w:rFonts w:asciiTheme="minorHAnsi" w:eastAsia="Times New Roman" w:hAnsiTheme="minorHAnsi" w:cstheme="minorHAnsi"/>
                <w:sz w:val="22"/>
                <w:szCs w:val="22"/>
                <w:lang w:val="en-US"/>
              </w:rPr>
              <w:t xml:space="preserve">Discuss website content </w:t>
            </w:r>
          </w:p>
          <w:p w14:paraId="01F5A291" w14:textId="77777777" w:rsidR="006330C4" w:rsidRPr="001A01DA" w:rsidRDefault="006330C4" w:rsidP="00C30756">
            <w:pPr>
              <w:numPr>
                <w:ilvl w:val="0"/>
                <w:numId w:val="29"/>
              </w:numPr>
              <w:suppressAutoHyphens w:val="0"/>
              <w:jc w:val="both"/>
              <w:textAlignment w:val="baseline"/>
              <w:rPr>
                <w:rFonts w:asciiTheme="minorHAnsi" w:eastAsia="Times New Roman" w:hAnsiTheme="minorHAnsi" w:cstheme="minorHAnsi"/>
                <w:sz w:val="22"/>
                <w:szCs w:val="22"/>
                <w:lang w:val="en-US"/>
              </w:rPr>
            </w:pPr>
            <w:r w:rsidRPr="001A01DA">
              <w:rPr>
                <w:rFonts w:asciiTheme="minorHAnsi" w:eastAsia="Times New Roman" w:hAnsiTheme="minorHAnsi" w:cstheme="minorHAnsi"/>
                <w:sz w:val="22"/>
                <w:szCs w:val="22"/>
                <w:lang w:val="en-US"/>
              </w:rPr>
              <w:t>Obtain feedback on the web page layout and design </w:t>
            </w:r>
          </w:p>
          <w:p w14:paraId="476A508B" w14:textId="77777777" w:rsidR="006330C4" w:rsidRPr="001A01DA" w:rsidRDefault="006330C4" w:rsidP="00C30756">
            <w:pPr>
              <w:numPr>
                <w:ilvl w:val="0"/>
                <w:numId w:val="29"/>
              </w:numPr>
              <w:suppressAutoHyphens w:val="0"/>
              <w:jc w:val="both"/>
              <w:textAlignment w:val="baseline"/>
              <w:rPr>
                <w:rFonts w:asciiTheme="minorHAnsi" w:eastAsia="Times New Roman" w:hAnsiTheme="minorHAnsi" w:cstheme="minorHAnsi"/>
                <w:sz w:val="22"/>
                <w:szCs w:val="22"/>
                <w:lang w:val="en-US"/>
              </w:rPr>
            </w:pPr>
            <w:r w:rsidRPr="001A01DA">
              <w:rPr>
                <w:rFonts w:asciiTheme="minorHAnsi" w:eastAsia="Times New Roman" w:hAnsiTheme="minorHAnsi" w:cstheme="minorHAnsi"/>
                <w:sz w:val="22"/>
                <w:szCs w:val="22"/>
                <w:lang w:val="en-US"/>
              </w:rPr>
              <w:t>Discuss the test results of browsers </w:t>
            </w:r>
          </w:p>
          <w:p w14:paraId="54A0C35B" w14:textId="77777777" w:rsidR="006330C4" w:rsidRPr="001A01DA" w:rsidRDefault="006330C4" w:rsidP="00C30756">
            <w:pPr>
              <w:numPr>
                <w:ilvl w:val="0"/>
                <w:numId w:val="29"/>
              </w:numPr>
              <w:suppressAutoHyphens w:val="0"/>
              <w:jc w:val="both"/>
              <w:textAlignment w:val="baseline"/>
              <w:rPr>
                <w:rFonts w:asciiTheme="minorHAnsi" w:eastAsia="Times New Roman" w:hAnsiTheme="minorHAnsi" w:cstheme="minorHAnsi"/>
                <w:sz w:val="22"/>
                <w:szCs w:val="22"/>
                <w:lang w:val="en-US"/>
              </w:rPr>
            </w:pPr>
            <w:r w:rsidRPr="001A01DA">
              <w:rPr>
                <w:rFonts w:asciiTheme="minorHAnsi" w:eastAsia="Times New Roman" w:hAnsiTheme="minorHAnsi" w:cstheme="minorHAnsi"/>
                <w:sz w:val="22"/>
                <w:szCs w:val="22"/>
                <w:lang w:val="en-US"/>
              </w:rPr>
              <w:t>Highlight cyber security protocols </w:t>
            </w:r>
          </w:p>
          <w:p w14:paraId="36736941" w14:textId="77777777" w:rsidR="006330C4" w:rsidRPr="001A01DA" w:rsidRDefault="006330C4" w:rsidP="00C30756">
            <w:pPr>
              <w:numPr>
                <w:ilvl w:val="0"/>
                <w:numId w:val="29"/>
              </w:numPr>
              <w:suppressAutoHyphens w:val="0"/>
              <w:jc w:val="both"/>
              <w:textAlignment w:val="baseline"/>
              <w:rPr>
                <w:rFonts w:asciiTheme="minorHAnsi" w:eastAsia="Times New Roman" w:hAnsiTheme="minorHAnsi" w:cstheme="minorHAnsi"/>
                <w:sz w:val="22"/>
                <w:szCs w:val="22"/>
                <w:lang w:val="en-US"/>
              </w:rPr>
            </w:pPr>
            <w:r w:rsidRPr="001A01DA">
              <w:rPr>
                <w:rFonts w:asciiTheme="minorHAnsi" w:eastAsia="Times New Roman" w:hAnsiTheme="minorHAnsi" w:cstheme="minorHAnsi"/>
                <w:sz w:val="22"/>
                <w:szCs w:val="22"/>
                <w:lang w:val="en-US"/>
              </w:rPr>
              <w:t>Highlight how the web pages will be amended </w:t>
            </w:r>
          </w:p>
          <w:p w14:paraId="0499AB5F" w14:textId="77777777" w:rsidR="006330C4" w:rsidRPr="001A01DA" w:rsidRDefault="006330C4" w:rsidP="00C30756">
            <w:pPr>
              <w:numPr>
                <w:ilvl w:val="0"/>
                <w:numId w:val="29"/>
              </w:numPr>
              <w:suppressAutoHyphens w:val="0"/>
              <w:spacing w:after="160"/>
              <w:jc w:val="both"/>
              <w:textAlignment w:val="baseline"/>
              <w:rPr>
                <w:rFonts w:asciiTheme="minorHAnsi" w:eastAsia="Times New Roman" w:hAnsiTheme="minorHAnsi" w:cstheme="minorHAnsi"/>
                <w:sz w:val="22"/>
                <w:szCs w:val="22"/>
                <w:lang w:val="en-US"/>
              </w:rPr>
            </w:pPr>
            <w:r w:rsidRPr="001A01DA">
              <w:rPr>
                <w:rFonts w:asciiTheme="minorHAnsi" w:eastAsia="Times New Roman" w:hAnsiTheme="minorHAnsi" w:cstheme="minorHAnsi"/>
                <w:sz w:val="22"/>
                <w:szCs w:val="22"/>
                <w:lang w:val="en-US"/>
              </w:rPr>
              <w:t xml:space="preserve">Obtain sign-off </w:t>
            </w:r>
          </w:p>
        </w:tc>
      </w:tr>
      <w:tr w:rsidR="006330C4" w14:paraId="15D905BB" w14:textId="77777777" w:rsidTr="004A6F28">
        <w:tc>
          <w:tcPr>
            <w:tcW w:w="1838" w:type="dxa"/>
            <w:shd w:val="clear" w:color="auto" w:fill="B8CCE4" w:themeFill="accent1" w:themeFillTint="66"/>
          </w:tcPr>
          <w:p w14:paraId="1A80D8E2"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You will be required to complete. </w:t>
            </w:r>
          </w:p>
        </w:tc>
        <w:tc>
          <w:tcPr>
            <w:tcW w:w="8222" w:type="dxa"/>
          </w:tcPr>
          <w:p w14:paraId="5C0D1BA2" w14:textId="77777777" w:rsidR="006330C4" w:rsidRPr="001A01DA" w:rsidRDefault="006330C4" w:rsidP="004A6F28">
            <w:pPr>
              <w:spacing w:after="160"/>
              <w:rPr>
                <w:rFonts w:asciiTheme="minorHAnsi" w:hAnsiTheme="minorHAnsi" w:cstheme="minorHAnsi"/>
                <w:bCs/>
                <w:sz w:val="22"/>
                <w:lang w:val="en-GB"/>
              </w:rPr>
            </w:pPr>
            <w:r w:rsidRPr="001A01DA">
              <w:rPr>
                <w:rFonts w:asciiTheme="minorHAnsi" w:hAnsiTheme="minorHAnsi" w:cstheme="minorHAnsi"/>
                <w:bCs/>
                <w:sz w:val="22"/>
                <w:lang w:val="en-GB"/>
              </w:rPr>
              <w:t>You are required to conduct the meeting and submit the minutes of the meeting, including the discussion held on agenda topics and conclusions arrived. (Template given).</w:t>
            </w:r>
          </w:p>
          <w:p w14:paraId="7DEA0544" w14:textId="77777777" w:rsidR="006330C4" w:rsidRPr="001A01DA" w:rsidRDefault="006330C4" w:rsidP="004A6F28">
            <w:pPr>
              <w:spacing w:after="160"/>
              <w:rPr>
                <w:rFonts w:asciiTheme="minorHAnsi" w:hAnsiTheme="minorHAnsi" w:cstheme="minorHAnsi"/>
                <w:bCs/>
                <w:sz w:val="22"/>
                <w:lang w:val="en-GB"/>
              </w:rPr>
            </w:pPr>
            <w:r w:rsidRPr="001A01DA">
              <w:rPr>
                <w:rFonts w:asciiTheme="minorHAnsi" w:hAnsiTheme="minorHAnsi" w:cstheme="minorHAnsi"/>
                <w:bCs/>
                <w:sz w:val="22"/>
                <w:lang w:val="en-GB"/>
              </w:rPr>
              <w:t xml:space="preserve">Your trainer will observe your performance and complete the following performance criteria checklist. </w:t>
            </w:r>
          </w:p>
        </w:tc>
      </w:tr>
      <w:tr w:rsidR="006330C4" w14:paraId="43E05341" w14:textId="77777777" w:rsidTr="004A6F28">
        <w:tc>
          <w:tcPr>
            <w:tcW w:w="1838" w:type="dxa"/>
            <w:shd w:val="clear" w:color="auto" w:fill="B8CCE4" w:themeFill="accent1" w:themeFillTint="66"/>
          </w:tcPr>
          <w:p w14:paraId="41BD8C82" w14:textId="77777777" w:rsidR="006330C4" w:rsidRDefault="006330C4" w:rsidP="004A6F28">
            <w:pPr>
              <w:rPr>
                <w:rFonts w:asciiTheme="minorHAnsi" w:hAnsiTheme="minorHAnsi" w:cstheme="minorHAnsi"/>
                <w:b/>
                <w:bCs/>
                <w:sz w:val="22"/>
                <w:lang w:val="en-GB"/>
              </w:rPr>
            </w:pPr>
            <w:r>
              <w:rPr>
                <w:rFonts w:asciiTheme="minorHAnsi" w:hAnsiTheme="minorHAnsi" w:cstheme="minorHAnsi"/>
                <w:b/>
                <w:bCs/>
                <w:sz w:val="22"/>
                <w:lang w:val="en-GB"/>
              </w:rPr>
              <w:t xml:space="preserve">Timeframe </w:t>
            </w:r>
          </w:p>
        </w:tc>
        <w:tc>
          <w:tcPr>
            <w:tcW w:w="8222" w:type="dxa"/>
          </w:tcPr>
          <w:p w14:paraId="1FC42C33" w14:textId="77777777" w:rsidR="006330C4" w:rsidRPr="001A01DA" w:rsidRDefault="006330C4" w:rsidP="004A6F28">
            <w:pPr>
              <w:spacing w:after="160"/>
              <w:rPr>
                <w:rFonts w:asciiTheme="minorHAnsi" w:hAnsiTheme="minorHAnsi" w:cstheme="minorHAnsi"/>
                <w:bCs/>
                <w:sz w:val="22"/>
                <w:lang w:val="en-GB"/>
              </w:rPr>
            </w:pPr>
            <w:r w:rsidRPr="001A01DA">
              <w:rPr>
                <w:rFonts w:asciiTheme="minorHAnsi" w:hAnsiTheme="minorHAnsi" w:cstheme="minorHAnsi"/>
                <w:bCs/>
                <w:sz w:val="22"/>
                <w:lang w:val="en-GB"/>
              </w:rPr>
              <w:t xml:space="preserve">You need to complete this meeting in 10-15 minutes, and your trainer will provide you additional time to complete the minute of the meeting template. </w:t>
            </w:r>
          </w:p>
        </w:tc>
      </w:tr>
    </w:tbl>
    <w:p w14:paraId="0FE6BD55" w14:textId="77777777" w:rsidR="006330C4" w:rsidRPr="00BA272B" w:rsidRDefault="006330C4" w:rsidP="006330C4">
      <w:pPr>
        <w:shd w:val="clear" w:color="auto" w:fill="FFFFFF" w:themeFill="background1"/>
        <w:rPr>
          <w:rFonts w:asciiTheme="minorHAnsi" w:hAnsiTheme="minorHAnsi" w:cstheme="minorHAnsi"/>
          <w:b/>
          <w:bCs/>
          <w:sz w:val="28"/>
          <w:szCs w:val="28"/>
        </w:rPr>
      </w:pPr>
    </w:p>
    <w:tbl>
      <w:tblPr>
        <w:tblStyle w:val="FedUTableGrid4"/>
        <w:tblW w:w="10060" w:type="dxa"/>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0060"/>
      </w:tblGrid>
      <w:tr w:rsidR="006330C4" w:rsidRPr="00D0034C" w14:paraId="13078598" w14:textId="77777777" w:rsidTr="004A6F28">
        <w:trPr>
          <w:trHeight w:val="599"/>
        </w:trPr>
        <w:tc>
          <w:tcPr>
            <w:tcW w:w="10060" w:type="dxa"/>
            <w:shd w:val="clear" w:color="auto" w:fill="DBE5F1" w:themeFill="accent1" w:themeFillTint="33"/>
          </w:tcPr>
          <w:p w14:paraId="21FA1BC1" w14:textId="77777777" w:rsidR="006330C4" w:rsidRPr="00D0034C" w:rsidRDefault="006330C4" w:rsidP="004A6F28">
            <w:pPr>
              <w:spacing w:before="240"/>
              <w:rPr>
                <w:rFonts w:asciiTheme="minorHAnsi" w:hAnsiTheme="minorHAnsi" w:cstheme="minorHAnsi"/>
                <w:b/>
                <w:bCs/>
                <w:sz w:val="28"/>
                <w:szCs w:val="28"/>
              </w:rPr>
            </w:pPr>
            <w:r w:rsidRPr="00D0034C">
              <w:rPr>
                <w:rFonts w:asciiTheme="minorHAnsi" w:hAnsiTheme="minorHAnsi" w:cstheme="minorHAnsi"/>
                <w:b/>
                <w:bCs/>
                <w:sz w:val="28"/>
                <w:szCs w:val="28"/>
              </w:rPr>
              <w:t>Template -</w:t>
            </w:r>
            <w:r w:rsidRPr="00D0034C">
              <w:rPr>
                <w:rFonts w:asciiTheme="minorHAnsi" w:hAnsiTheme="minorHAnsi" w:cstheme="minorHAnsi"/>
                <w:b/>
                <w:bCs/>
              </w:rPr>
              <w:t>Minutes</w:t>
            </w:r>
            <w:r w:rsidRPr="00D0034C">
              <w:rPr>
                <w:rFonts w:asciiTheme="minorHAnsi" w:hAnsiTheme="minorHAnsi" w:cstheme="minorHAnsi"/>
                <w:b/>
                <w:bCs/>
                <w:sz w:val="28"/>
                <w:szCs w:val="28"/>
              </w:rPr>
              <w:t xml:space="preserve"> of Meeting</w:t>
            </w:r>
          </w:p>
        </w:tc>
      </w:tr>
      <w:tr w:rsidR="006330C4" w:rsidRPr="00BA272B" w14:paraId="155D4B4C" w14:textId="77777777" w:rsidTr="004A6F28">
        <w:trPr>
          <w:trHeight w:val="2418"/>
        </w:trPr>
        <w:tc>
          <w:tcPr>
            <w:tcW w:w="10060" w:type="dxa"/>
          </w:tcPr>
          <w:p w14:paraId="7769D8DD" w14:textId="3428CBC8" w:rsidR="006330C4" w:rsidRPr="00161CD6" w:rsidRDefault="006330C4" w:rsidP="00161CD6">
            <w:pPr>
              <w:tabs>
                <w:tab w:val="left" w:pos="2405"/>
              </w:tabs>
              <w:spacing w:before="240"/>
              <w:rPr>
                <w:rFonts w:asciiTheme="minorHAnsi" w:hAnsiTheme="minorHAnsi" w:cstheme="minorHAnsi"/>
                <w:b/>
                <w:sz w:val="22"/>
                <w:szCs w:val="22"/>
                <w:lang w:val="en-US" w:eastAsia="en-AU"/>
              </w:rPr>
            </w:pPr>
            <w:r w:rsidRPr="00210485">
              <w:rPr>
                <w:rFonts w:asciiTheme="minorHAnsi" w:hAnsiTheme="minorHAnsi" w:cstheme="minorHAnsi"/>
                <w:b/>
                <w:sz w:val="22"/>
                <w:szCs w:val="22"/>
                <w:lang w:eastAsia="en-AU"/>
              </w:rPr>
              <w:t xml:space="preserve">Meeting Objective: </w:t>
            </w:r>
            <w:r w:rsidR="00161CD6">
              <w:rPr>
                <w:rFonts w:asciiTheme="minorHAnsi" w:hAnsiTheme="minorHAnsi" w:cstheme="minorHAnsi"/>
                <w:b/>
                <w:sz w:val="22"/>
                <w:szCs w:val="22"/>
                <w:lang w:eastAsia="en-AU"/>
              </w:rPr>
              <w:tab/>
              <w:t xml:space="preserve">Discuss about the </w:t>
            </w:r>
            <w:r w:rsidR="00161CD6" w:rsidRPr="00161CD6">
              <w:rPr>
                <w:rFonts w:asciiTheme="minorHAnsi" w:hAnsiTheme="minorHAnsi" w:cstheme="minorHAnsi"/>
                <w:b/>
                <w:sz w:val="22"/>
                <w:szCs w:val="22"/>
                <w:lang w:eastAsia="en-AU"/>
              </w:rPr>
              <w:t>website accessibility and test results of the browsers.</w:t>
            </w:r>
          </w:p>
          <w:p w14:paraId="60269F55" w14:textId="794E9343" w:rsidR="006330C4" w:rsidRPr="00210485" w:rsidRDefault="006330C4" w:rsidP="004A6F28">
            <w:pPr>
              <w:spacing w:before="240"/>
              <w:rPr>
                <w:rFonts w:asciiTheme="minorHAnsi" w:hAnsiTheme="minorHAnsi" w:cstheme="minorHAnsi"/>
                <w:b/>
                <w:sz w:val="22"/>
                <w:szCs w:val="22"/>
                <w:lang w:eastAsia="en-AU"/>
              </w:rPr>
            </w:pPr>
            <w:r w:rsidRPr="00210485">
              <w:rPr>
                <w:rFonts w:asciiTheme="minorHAnsi" w:hAnsiTheme="minorHAnsi" w:cstheme="minorHAnsi"/>
                <w:b/>
                <w:sz w:val="22"/>
                <w:szCs w:val="22"/>
                <w:lang w:eastAsia="en-AU"/>
              </w:rPr>
              <w:t xml:space="preserve">Attendees: </w:t>
            </w:r>
            <w:r w:rsidR="00161CD6">
              <w:rPr>
                <w:rFonts w:asciiTheme="minorHAnsi" w:hAnsiTheme="minorHAnsi" w:cstheme="minorHAnsi"/>
                <w:b/>
                <w:sz w:val="22"/>
                <w:szCs w:val="22"/>
                <w:lang w:eastAsia="en-AU"/>
              </w:rPr>
              <w:t xml:space="preserve"> Olivia Streets (IT manager) and </w:t>
            </w:r>
            <w:proofErr w:type="spellStart"/>
            <w:r w:rsidR="00161CD6">
              <w:rPr>
                <w:rFonts w:asciiTheme="minorHAnsi" w:hAnsiTheme="minorHAnsi" w:cstheme="minorHAnsi"/>
                <w:b/>
                <w:sz w:val="22"/>
                <w:szCs w:val="22"/>
                <w:lang w:eastAsia="en-AU"/>
              </w:rPr>
              <w:t>Yiren</w:t>
            </w:r>
            <w:proofErr w:type="spellEnd"/>
            <w:r w:rsidR="00161CD6">
              <w:rPr>
                <w:rFonts w:asciiTheme="minorHAnsi" w:hAnsiTheme="minorHAnsi" w:cstheme="minorHAnsi"/>
                <w:b/>
                <w:sz w:val="22"/>
                <w:szCs w:val="22"/>
                <w:lang w:eastAsia="en-AU"/>
              </w:rPr>
              <w:t xml:space="preserve"> </w:t>
            </w:r>
          </w:p>
          <w:p w14:paraId="62035E4D" w14:textId="037D03B3" w:rsidR="006330C4" w:rsidRPr="00210485" w:rsidRDefault="006330C4" w:rsidP="00210485">
            <w:pPr>
              <w:spacing w:before="240"/>
              <w:rPr>
                <w:rFonts w:asciiTheme="minorHAnsi" w:hAnsiTheme="minorHAnsi" w:cstheme="minorHAnsi"/>
                <w:b/>
                <w:sz w:val="22"/>
                <w:szCs w:val="22"/>
                <w:lang w:eastAsia="en-AU"/>
              </w:rPr>
            </w:pPr>
            <w:r w:rsidRPr="00210485">
              <w:rPr>
                <w:rFonts w:asciiTheme="minorHAnsi" w:hAnsiTheme="minorHAnsi" w:cstheme="minorHAnsi"/>
                <w:b/>
                <w:sz w:val="22"/>
                <w:szCs w:val="22"/>
                <w:lang w:eastAsia="en-AU"/>
              </w:rPr>
              <w:t xml:space="preserve">Venue:   </w:t>
            </w:r>
            <w:r w:rsidR="00161CD6">
              <w:rPr>
                <w:rFonts w:asciiTheme="minorHAnsi" w:hAnsiTheme="minorHAnsi" w:cstheme="minorHAnsi"/>
                <w:b/>
                <w:sz w:val="22"/>
                <w:szCs w:val="22"/>
                <w:lang w:eastAsia="en-AU"/>
              </w:rPr>
              <w:t xml:space="preserve">Zoom Meeting </w:t>
            </w:r>
          </w:p>
          <w:p w14:paraId="36458864" w14:textId="5794C988" w:rsidR="006330C4" w:rsidRPr="00210485" w:rsidRDefault="006330C4" w:rsidP="004A6F28">
            <w:pPr>
              <w:spacing w:before="240"/>
              <w:rPr>
                <w:rFonts w:asciiTheme="minorHAnsi" w:hAnsiTheme="minorHAnsi" w:cstheme="minorHAnsi"/>
                <w:b/>
                <w:sz w:val="22"/>
                <w:szCs w:val="22"/>
                <w:lang w:eastAsia="en-AU"/>
              </w:rPr>
            </w:pPr>
            <w:r w:rsidRPr="00210485">
              <w:rPr>
                <w:rFonts w:asciiTheme="minorHAnsi" w:hAnsiTheme="minorHAnsi" w:cstheme="minorHAnsi"/>
                <w:b/>
                <w:sz w:val="22"/>
                <w:szCs w:val="22"/>
                <w:lang w:eastAsia="en-AU"/>
              </w:rPr>
              <w:t xml:space="preserve">Date: </w:t>
            </w:r>
            <w:r w:rsidR="00161CD6">
              <w:rPr>
                <w:rFonts w:asciiTheme="minorHAnsi" w:hAnsiTheme="minorHAnsi" w:cstheme="minorHAnsi"/>
                <w:b/>
                <w:sz w:val="22"/>
                <w:szCs w:val="22"/>
                <w:lang w:eastAsia="en-AU"/>
              </w:rPr>
              <w:t xml:space="preserve"> 14/3/2022 </w:t>
            </w:r>
          </w:p>
          <w:p w14:paraId="248E24B2" w14:textId="77777777" w:rsidR="006330C4" w:rsidRPr="00210485" w:rsidRDefault="006330C4" w:rsidP="004A6F28">
            <w:pPr>
              <w:spacing w:before="240"/>
              <w:rPr>
                <w:rFonts w:asciiTheme="minorHAnsi" w:hAnsiTheme="minorHAnsi" w:cstheme="minorHAnsi"/>
                <w:b/>
                <w:sz w:val="22"/>
                <w:szCs w:val="22"/>
                <w:lang w:eastAsia="en-AU"/>
              </w:rPr>
            </w:pPr>
          </w:p>
          <w:p w14:paraId="7C227543" w14:textId="77777777" w:rsidR="006330C4" w:rsidRPr="00210485" w:rsidRDefault="006330C4" w:rsidP="004A6F28">
            <w:pPr>
              <w:spacing w:before="240"/>
              <w:rPr>
                <w:rFonts w:asciiTheme="minorHAnsi" w:hAnsiTheme="minorHAnsi" w:cstheme="minorHAnsi"/>
                <w:b/>
                <w:sz w:val="22"/>
                <w:szCs w:val="22"/>
                <w:lang w:eastAsia="en-AU"/>
              </w:rPr>
            </w:pPr>
            <w:r w:rsidRPr="00210485">
              <w:rPr>
                <w:rFonts w:asciiTheme="minorHAnsi" w:hAnsiTheme="minorHAnsi" w:cstheme="minorHAnsi"/>
                <w:b/>
                <w:sz w:val="22"/>
                <w:szCs w:val="22"/>
                <w:lang w:eastAsia="en-AU"/>
              </w:rPr>
              <w:lastRenderedPageBreak/>
              <w:t xml:space="preserve">Discussion held: </w:t>
            </w:r>
          </w:p>
          <w:p w14:paraId="50F978CF" w14:textId="77777777" w:rsidR="006330C4" w:rsidRPr="00210485" w:rsidRDefault="006330C4" w:rsidP="004A6F28">
            <w:pPr>
              <w:spacing w:after="160"/>
              <w:rPr>
                <w:rFonts w:asciiTheme="minorHAnsi" w:hAnsiTheme="minorHAnsi" w:cstheme="minorHAnsi"/>
                <w:b/>
                <w:color w:val="FF0000"/>
                <w:sz w:val="22"/>
                <w:lang w:val="en-GB"/>
              </w:rPr>
            </w:pPr>
          </w:p>
          <w:tbl>
            <w:tblPr>
              <w:tblStyle w:val="TableGrid"/>
              <w:tblW w:w="0" w:type="auto"/>
              <w:tblInd w:w="33"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1410"/>
              <w:gridCol w:w="3819"/>
              <w:gridCol w:w="4394"/>
            </w:tblGrid>
            <w:tr w:rsidR="006330C4" w:rsidRPr="00210485" w14:paraId="6C4E2621" w14:textId="77777777" w:rsidTr="004A6F28">
              <w:trPr>
                <w:trHeight w:val="265"/>
              </w:trPr>
              <w:tc>
                <w:tcPr>
                  <w:tcW w:w="1410" w:type="dxa"/>
                  <w:shd w:val="clear" w:color="auto" w:fill="DBE5F1" w:themeFill="accent1" w:themeFillTint="33"/>
                </w:tcPr>
                <w:p w14:paraId="0D9C8594" w14:textId="77777777" w:rsidR="006330C4" w:rsidRPr="00210485" w:rsidRDefault="006330C4" w:rsidP="004A6F28">
                  <w:pPr>
                    <w:spacing w:before="240"/>
                    <w:rPr>
                      <w:rFonts w:asciiTheme="minorHAnsi" w:hAnsiTheme="minorHAnsi" w:cstheme="minorHAnsi"/>
                      <w:b/>
                      <w:sz w:val="22"/>
                      <w:szCs w:val="22"/>
                    </w:rPr>
                  </w:pPr>
                  <w:r w:rsidRPr="00210485">
                    <w:rPr>
                      <w:rFonts w:asciiTheme="minorHAnsi" w:hAnsiTheme="minorHAnsi" w:cstheme="minorHAnsi"/>
                      <w:b/>
                      <w:sz w:val="22"/>
                      <w:szCs w:val="22"/>
                    </w:rPr>
                    <w:t>Sr no</w:t>
                  </w:r>
                </w:p>
              </w:tc>
              <w:tc>
                <w:tcPr>
                  <w:tcW w:w="3819" w:type="dxa"/>
                  <w:shd w:val="clear" w:color="auto" w:fill="DBE5F1" w:themeFill="accent1" w:themeFillTint="33"/>
                </w:tcPr>
                <w:p w14:paraId="48BD3337" w14:textId="77777777" w:rsidR="006330C4" w:rsidRPr="00210485" w:rsidRDefault="006330C4" w:rsidP="004A6F28">
                  <w:pPr>
                    <w:spacing w:before="240"/>
                    <w:rPr>
                      <w:rFonts w:asciiTheme="minorHAnsi" w:hAnsiTheme="minorHAnsi" w:cstheme="minorHAnsi"/>
                      <w:b/>
                      <w:sz w:val="22"/>
                      <w:szCs w:val="22"/>
                    </w:rPr>
                  </w:pPr>
                  <w:r w:rsidRPr="00210485">
                    <w:rPr>
                      <w:rFonts w:asciiTheme="minorHAnsi" w:hAnsiTheme="minorHAnsi" w:cstheme="minorHAnsi"/>
                      <w:b/>
                      <w:sz w:val="22"/>
                      <w:szCs w:val="22"/>
                    </w:rPr>
                    <w:t>Topics discussed</w:t>
                  </w:r>
                </w:p>
              </w:tc>
              <w:tc>
                <w:tcPr>
                  <w:tcW w:w="4394" w:type="dxa"/>
                  <w:shd w:val="clear" w:color="auto" w:fill="DBE5F1" w:themeFill="accent1" w:themeFillTint="33"/>
                </w:tcPr>
                <w:p w14:paraId="1D62A484" w14:textId="77777777" w:rsidR="006330C4" w:rsidRPr="00210485" w:rsidRDefault="006330C4" w:rsidP="004A6F28">
                  <w:pPr>
                    <w:spacing w:before="240"/>
                    <w:rPr>
                      <w:rFonts w:asciiTheme="minorHAnsi" w:hAnsiTheme="minorHAnsi" w:cstheme="minorHAnsi"/>
                      <w:b/>
                      <w:sz w:val="22"/>
                      <w:szCs w:val="22"/>
                    </w:rPr>
                  </w:pPr>
                  <w:r w:rsidRPr="00210485">
                    <w:rPr>
                      <w:rFonts w:asciiTheme="minorHAnsi" w:hAnsiTheme="minorHAnsi" w:cstheme="minorHAnsi"/>
                      <w:b/>
                      <w:sz w:val="22"/>
                      <w:szCs w:val="22"/>
                    </w:rPr>
                    <w:t>Discussion held</w:t>
                  </w:r>
                </w:p>
              </w:tc>
            </w:tr>
            <w:tr w:rsidR="00210485" w:rsidRPr="00210485" w14:paraId="2FA97C33" w14:textId="77777777" w:rsidTr="004A6F28">
              <w:trPr>
                <w:trHeight w:val="251"/>
              </w:trPr>
              <w:tc>
                <w:tcPr>
                  <w:tcW w:w="1410" w:type="dxa"/>
                </w:tcPr>
                <w:p w14:paraId="0D19B973" w14:textId="6D05941C" w:rsidR="00210485" w:rsidRPr="00210485" w:rsidRDefault="00210485" w:rsidP="00210485">
                  <w:pPr>
                    <w:spacing w:after="160"/>
                    <w:rPr>
                      <w:rFonts w:asciiTheme="minorHAnsi" w:eastAsia="Times New Roman" w:hAnsiTheme="minorHAnsi" w:cstheme="minorHAnsi"/>
                      <w:sz w:val="22"/>
                      <w:szCs w:val="22"/>
                      <w:lang w:val="en-US"/>
                    </w:rPr>
                  </w:pPr>
                  <w:r w:rsidRPr="00210485">
                    <w:rPr>
                      <w:rFonts w:asciiTheme="minorHAnsi" w:eastAsia="Times New Roman" w:hAnsiTheme="minorHAnsi" w:cstheme="minorHAnsi"/>
                      <w:sz w:val="22"/>
                      <w:szCs w:val="22"/>
                      <w:lang w:val="en-US"/>
                    </w:rPr>
                    <w:t>1</w:t>
                  </w:r>
                </w:p>
              </w:tc>
              <w:tc>
                <w:tcPr>
                  <w:tcW w:w="3819" w:type="dxa"/>
                </w:tcPr>
                <w:p w14:paraId="2EEC3530" w14:textId="50BB10F5" w:rsidR="00210485" w:rsidRPr="00210485" w:rsidRDefault="00210485" w:rsidP="00210485">
                  <w:pPr>
                    <w:spacing w:after="160"/>
                    <w:rPr>
                      <w:rFonts w:asciiTheme="minorHAnsi" w:hAnsiTheme="minorHAnsi" w:cstheme="minorHAnsi"/>
                      <w:b/>
                      <w:color w:val="FF0000"/>
                      <w:sz w:val="22"/>
                      <w:lang w:val="en-GB" w:eastAsia="en-US"/>
                    </w:rPr>
                  </w:pPr>
                  <w:r w:rsidRPr="00BF3782">
                    <w:rPr>
                      <w:rFonts w:asciiTheme="minorHAnsi" w:eastAsia="Times New Roman" w:hAnsiTheme="minorHAnsi" w:cstheme="minorHAnsi"/>
                      <w:sz w:val="22"/>
                      <w:szCs w:val="22"/>
                      <w:lang w:val="en-US"/>
                    </w:rPr>
                    <w:t>Discuss website accessibility </w:t>
                  </w:r>
                </w:p>
              </w:tc>
              <w:tc>
                <w:tcPr>
                  <w:tcW w:w="4394" w:type="dxa"/>
                </w:tcPr>
                <w:p w14:paraId="36C1460F" w14:textId="7FE90B44" w:rsidR="00210485" w:rsidRPr="00161CD6" w:rsidRDefault="00161CD6" w:rsidP="00210485">
                  <w:pPr>
                    <w:spacing w:after="160"/>
                    <w:rPr>
                      <w:rFonts w:asciiTheme="minorHAnsi" w:hAnsiTheme="minorHAnsi" w:cstheme="minorHAnsi"/>
                      <w:bCs/>
                      <w:sz w:val="22"/>
                      <w:lang w:val="en-GB" w:eastAsia="en-US"/>
                    </w:rPr>
                  </w:pPr>
                  <w:r>
                    <w:rPr>
                      <w:rFonts w:asciiTheme="minorHAnsi" w:hAnsiTheme="minorHAnsi" w:cstheme="minorHAnsi"/>
                      <w:bCs/>
                      <w:sz w:val="22"/>
                      <w:lang w:val="en-GB" w:eastAsia="en-US"/>
                    </w:rPr>
                    <w:t>Passed; m</w:t>
                  </w:r>
                  <w:r w:rsidRPr="00161CD6">
                    <w:rPr>
                      <w:rFonts w:asciiTheme="minorHAnsi" w:hAnsiTheme="minorHAnsi" w:cstheme="minorHAnsi"/>
                      <w:bCs/>
                      <w:sz w:val="22"/>
                      <w:lang w:val="en-GB" w:eastAsia="en-US"/>
                    </w:rPr>
                    <w:t xml:space="preserve">eet WCAG </w:t>
                  </w:r>
                  <w:r>
                    <w:rPr>
                      <w:rFonts w:asciiTheme="minorHAnsi" w:hAnsiTheme="minorHAnsi" w:cstheme="minorHAnsi"/>
                      <w:bCs/>
                      <w:sz w:val="22"/>
                      <w:lang w:val="en-GB" w:eastAsia="en-US"/>
                    </w:rPr>
                    <w:t>standards</w:t>
                  </w:r>
                  <w:r w:rsidRPr="00161CD6">
                    <w:rPr>
                      <w:rFonts w:asciiTheme="minorHAnsi" w:hAnsiTheme="minorHAnsi" w:cstheme="minorHAnsi"/>
                      <w:bCs/>
                      <w:sz w:val="22"/>
                      <w:lang w:val="en-GB" w:eastAsia="en-US"/>
                    </w:rPr>
                    <w:t xml:space="preserve"> </w:t>
                  </w:r>
                </w:p>
              </w:tc>
            </w:tr>
            <w:tr w:rsidR="00210485" w:rsidRPr="00210485" w14:paraId="2D8823DC" w14:textId="77777777" w:rsidTr="004A6F28">
              <w:trPr>
                <w:trHeight w:val="251"/>
              </w:trPr>
              <w:tc>
                <w:tcPr>
                  <w:tcW w:w="1410" w:type="dxa"/>
                </w:tcPr>
                <w:p w14:paraId="140E86B3" w14:textId="7B9BA47E" w:rsidR="00210485" w:rsidRPr="00210485" w:rsidRDefault="00210485" w:rsidP="00210485">
                  <w:pPr>
                    <w:spacing w:after="160"/>
                    <w:rPr>
                      <w:rFonts w:asciiTheme="minorHAnsi" w:eastAsia="Times New Roman" w:hAnsiTheme="minorHAnsi" w:cstheme="minorHAnsi"/>
                      <w:sz w:val="22"/>
                      <w:szCs w:val="22"/>
                      <w:lang w:val="en-US"/>
                    </w:rPr>
                  </w:pPr>
                  <w:r w:rsidRPr="00210485">
                    <w:rPr>
                      <w:rFonts w:asciiTheme="minorHAnsi" w:eastAsia="Times New Roman" w:hAnsiTheme="minorHAnsi" w:cstheme="minorHAnsi"/>
                      <w:sz w:val="22"/>
                      <w:szCs w:val="22"/>
                      <w:lang w:val="en-US"/>
                    </w:rPr>
                    <w:t>2</w:t>
                  </w:r>
                </w:p>
              </w:tc>
              <w:tc>
                <w:tcPr>
                  <w:tcW w:w="3819" w:type="dxa"/>
                </w:tcPr>
                <w:p w14:paraId="0C523029" w14:textId="2201DE29" w:rsidR="00210485" w:rsidRPr="00210485" w:rsidRDefault="00210485" w:rsidP="00210485">
                  <w:pPr>
                    <w:spacing w:after="160"/>
                    <w:rPr>
                      <w:rFonts w:asciiTheme="minorHAnsi" w:hAnsiTheme="minorHAnsi" w:cstheme="minorHAnsi"/>
                      <w:b/>
                      <w:color w:val="FF0000"/>
                      <w:sz w:val="22"/>
                      <w:lang w:val="en-GB" w:eastAsia="en-US"/>
                    </w:rPr>
                  </w:pPr>
                  <w:r w:rsidRPr="00BF3782">
                    <w:rPr>
                      <w:rFonts w:asciiTheme="minorHAnsi" w:eastAsia="Times New Roman" w:hAnsiTheme="minorHAnsi" w:cstheme="minorHAnsi"/>
                      <w:sz w:val="22"/>
                      <w:szCs w:val="22"/>
                      <w:lang w:val="en-US"/>
                    </w:rPr>
                    <w:t xml:space="preserve">Discuss website content </w:t>
                  </w:r>
                </w:p>
              </w:tc>
              <w:tc>
                <w:tcPr>
                  <w:tcW w:w="4394" w:type="dxa"/>
                </w:tcPr>
                <w:p w14:paraId="2AC0479D" w14:textId="6ADAA00E" w:rsidR="00210485" w:rsidRPr="00161CD6" w:rsidRDefault="00161CD6" w:rsidP="00210485">
                  <w:pPr>
                    <w:spacing w:after="160"/>
                    <w:rPr>
                      <w:rFonts w:asciiTheme="minorHAnsi" w:hAnsiTheme="minorHAnsi" w:cstheme="minorHAnsi"/>
                      <w:bCs/>
                      <w:sz w:val="22"/>
                      <w:lang w:val="en-GB"/>
                    </w:rPr>
                  </w:pPr>
                  <w:r w:rsidRPr="00161CD6">
                    <w:rPr>
                      <w:rFonts w:asciiTheme="minorHAnsi" w:hAnsiTheme="minorHAnsi" w:cstheme="minorHAnsi"/>
                      <w:bCs/>
                      <w:sz w:val="22"/>
                      <w:lang w:val="en-GB"/>
                    </w:rPr>
                    <w:t xml:space="preserve">Meet business and customer requirements </w:t>
                  </w:r>
                </w:p>
              </w:tc>
            </w:tr>
            <w:tr w:rsidR="00AE1E3A" w:rsidRPr="00210485" w14:paraId="6BEE3660" w14:textId="77777777" w:rsidTr="004A6F28">
              <w:trPr>
                <w:trHeight w:val="265"/>
              </w:trPr>
              <w:tc>
                <w:tcPr>
                  <w:tcW w:w="1410" w:type="dxa"/>
                </w:tcPr>
                <w:p w14:paraId="2BB36742" w14:textId="1D026DBC" w:rsidR="00AE1E3A" w:rsidRPr="00210485" w:rsidRDefault="00AE1E3A" w:rsidP="00AE1E3A">
                  <w:pPr>
                    <w:spacing w:after="160"/>
                    <w:rPr>
                      <w:rFonts w:asciiTheme="minorHAnsi" w:eastAsia="Times New Roman" w:hAnsiTheme="minorHAnsi" w:cstheme="minorHAnsi"/>
                      <w:sz w:val="22"/>
                      <w:szCs w:val="22"/>
                      <w:lang w:val="en-US"/>
                    </w:rPr>
                  </w:pPr>
                  <w:r w:rsidRPr="00210485">
                    <w:rPr>
                      <w:rFonts w:asciiTheme="minorHAnsi" w:eastAsia="Times New Roman" w:hAnsiTheme="minorHAnsi" w:cstheme="minorHAnsi"/>
                      <w:sz w:val="22"/>
                      <w:szCs w:val="22"/>
                      <w:lang w:val="en-US"/>
                    </w:rPr>
                    <w:t>3</w:t>
                  </w:r>
                </w:p>
              </w:tc>
              <w:tc>
                <w:tcPr>
                  <w:tcW w:w="3819" w:type="dxa"/>
                </w:tcPr>
                <w:p w14:paraId="1C8D0647" w14:textId="3CB49FF0" w:rsidR="00AE1E3A" w:rsidRPr="00210485" w:rsidRDefault="00AE1E3A" w:rsidP="00AE1E3A">
                  <w:pPr>
                    <w:spacing w:after="160"/>
                    <w:rPr>
                      <w:rFonts w:asciiTheme="minorHAnsi" w:hAnsiTheme="minorHAnsi" w:cstheme="minorHAnsi"/>
                      <w:b/>
                      <w:color w:val="FF0000"/>
                      <w:sz w:val="22"/>
                      <w:lang w:val="en-GB" w:eastAsia="en-US"/>
                    </w:rPr>
                  </w:pPr>
                  <w:r w:rsidRPr="00BF3782">
                    <w:rPr>
                      <w:rFonts w:asciiTheme="minorHAnsi" w:eastAsia="Times New Roman" w:hAnsiTheme="minorHAnsi" w:cstheme="minorHAnsi"/>
                      <w:sz w:val="22"/>
                      <w:szCs w:val="22"/>
                      <w:lang w:val="en-US"/>
                    </w:rPr>
                    <w:t>Obtain feedback on the web page layout and design </w:t>
                  </w:r>
                </w:p>
              </w:tc>
              <w:tc>
                <w:tcPr>
                  <w:tcW w:w="4394" w:type="dxa"/>
                </w:tcPr>
                <w:p w14:paraId="69368737" w14:textId="20DECB21" w:rsidR="00AE1E3A" w:rsidRPr="00466A6D" w:rsidRDefault="00AE1E3A" w:rsidP="00AE1E3A">
                  <w:pPr>
                    <w:spacing w:after="160"/>
                    <w:rPr>
                      <w:rFonts w:asciiTheme="minorHAnsi" w:hAnsiTheme="minorHAnsi" w:cstheme="minorHAnsi"/>
                      <w:bCs/>
                      <w:sz w:val="22"/>
                      <w:lang w:eastAsia="zh-CN"/>
                    </w:rPr>
                  </w:pPr>
                  <w:r w:rsidRPr="00161CD6">
                    <w:rPr>
                      <w:rFonts w:asciiTheme="minorHAnsi" w:hAnsiTheme="minorHAnsi" w:cstheme="minorHAnsi"/>
                      <w:bCs/>
                      <w:sz w:val="22"/>
                      <w:lang w:val="en-GB"/>
                    </w:rPr>
                    <w:t xml:space="preserve">Meet </w:t>
                  </w:r>
                  <w:r>
                    <w:rPr>
                      <w:rFonts w:asciiTheme="minorHAnsi" w:hAnsiTheme="minorHAnsi" w:cstheme="minorHAnsi"/>
                      <w:bCs/>
                      <w:sz w:val="22"/>
                      <w:lang w:val="en-GB"/>
                    </w:rPr>
                    <w:t xml:space="preserve">the </w:t>
                  </w:r>
                  <w:r w:rsidRPr="00161CD6">
                    <w:rPr>
                      <w:rFonts w:asciiTheme="minorHAnsi" w:hAnsiTheme="minorHAnsi" w:cstheme="minorHAnsi"/>
                      <w:bCs/>
                      <w:sz w:val="22"/>
                      <w:lang w:val="en-GB"/>
                    </w:rPr>
                    <w:t xml:space="preserve">requirements </w:t>
                  </w:r>
                </w:p>
              </w:tc>
            </w:tr>
            <w:tr w:rsidR="00210485" w:rsidRPr="00210485" w14:paraId="31433758" w14:textId="77777777" w:rsidTr="004A6F28">
              <w:trPr>
                <w:trHeight w:val="265"/>
              </w:trPr>
              <w:tc>
                <w:tcPr>
                  <w:tcW w:w="1410" w:type="dxa"/>
                </w:tcPr>
                <w:p w14:paraId="2CA8E235" w14:textId="013897CC" w:rsidR="00210485" w:rsidRPr="00210485" w:rsidRDefault="00210485" w:rsidP="00210485">
                  <w:pPr>
                    <w:spacing w:after="160"/>
                    <w:rPr>
                      <w:rFonts w:asciiTheme="minorHAnsi" w:eastAsia="Times New Roman" w:hAnsiTheme="minorHAnsi" w:cstheme="minorHAnsi"/>
                      <w:sz w:val="22"/>
                      <w:szCs w:val="22"/>
                      <w:lang w:val="en-US"/>
                    </w:rPr>
                  </w:pPr>
                  <w:r w:rsidRPr="00210485">
                    <w:rPr>
                      <w:rFonts w:asciiTheme="minorHAnsi" w:eastAsia="Times New Roman" w:hAnsiTheme="minorHAnsi" w:cstheme="minorHAnsi"/>
                      <w:sz w:val="22"/>
                      <w:szCs w:val="22"/>
                      <w:lang w:val="en-US"/>
                    </w:rPr>
                    <w:t>4</w:t>
                  </w:r>
                </w:p>
              </w:tc>
              <w:tc>
                <w:tcPr>
                  <w:tcW w:w="3819" w:type="dxa"/>
                </w:tcPr>
                <w:p w14:paraId="65FAE34B" w14:textId="78689A3E" w:rsidR="00210485" w:rsidRPr="00210485" w:rsidRDefault="00210485" w:rsidP="00210485">
                  <w:pPr>
                    <w:spacing w:after="160"/>
                    <w:rPr>
                      <w:rFonts w:asciiTheme="minorHAnsi" w:hAnsiTheme="minorHAnsi" w:cstheme="minorHAnsi"/>
                      <w:b/>
                      <w:color w:val="FF0000"/>
                      <w:sz w:val="22"/>
                      <w:lang w:val="en-GB" w:eastAsia="en-US"/>
                    </w:rPr>
                  </w:pPr>
                  <w:r w:rsidRPr="00BF3782">
                    <w:rPr>
                      <w:rFonts w:asciiTheme="minorHAnsi" w:eastAsia="Times New Roman" w:hAnsiTheme="minorHAnsi" w:cstheme="minorHAnsi"/>
                      <w:sz w:val="22"/>
                      <w:szCs w:val="22"/>
                      <w:lang w:val="en-US"/>
                    </w:rPr>
                    <w:t>Discuss the test results of browsers </w:t>
                  </w:r>
                </w:p>
              </w:tc>
              <w:tc>
                <w:tcPr>
                  <w:tcW w:w="4394" w:type="dxa"/>
                </w:tcPr>
                <w:p w14:paraId="64EE9E7E" w14:textId="55A76142" w:rsidR="00210485" w:rsidRPr="00161CD6" w:rsidRDefault="00161CD6" w:rsidP="00210485">
                  <w:pPr>
                    <w:spacing w:after="160"/>
                    <w:rPr>
                      <w:rFonts w:asciiTheme="minorHAnsi" w:hAnsiTheme="minorHAnsi" w:cstheme="minorHAnsi"/>
                      <w:bCs/>
                      <w:sz w:val="22"/>
                      <w:lang w:val="en-GB"/>
                    </w:rPr>
                  </w:pPr>
                  <w:r w:rsidRPr="00161CD6">
                    <w:rPr>
                      <w:rFonts w:asciiTheme="minorHAnsi" w:hAnsiTheme="minorHAnsi" w:cstheme="minorHAnsi"/>
                      <w:bCs/>
                      <w:sz w:val="22"/>
                      <w:lang w:val="en-GB"/>
                    </w:rPr>
                    <w:t xml:space="preserve">Good display on all browsers tested </w:t>
                  </w:r>
                </w:p>
              </w:tc>
            </w:tr>
            <w:tr w:rsidR="00161CD6" w:rsidRPr="00210485" w14:paraId="0C18A02A" w14:textId="77777777" w:rsidTr="004A6F28">
              <w:trPr>
                <w:trHeight w:val="265"/>
              </w:trPr>
              <w:tc>
                <w:tcPr>
                  <w:tcW w:w="1410" w:type="dxa"/>
                </w:tcPr>
                <w:p w14:paraId="5AD46FE2" w14:textId="7324200F" w:rsidR="00161CD6" w:rsidRPr="00210485" w:rsidRDefault="00161CD6" w:rsidP="00161CD6">
                  <w:pPr>
                    <w:spacing w:after="160"/>
                    <w:rPr>
                      <w:rFonts w:asciiTheme="minorHAnsi" w:eastAsia="Times New Roman" w:hAnsiTheme="minorHAnsi" w:cstheme="minorHAnsi"/>
                      <w:sz w:val="22"/>
                      <w:szCs w:val="22"/>
                      <w:lang w:val="en-US"/>
                    </w:rPr>
                  </w:pPr>
                  <w:r w:rsidRPr="00210485">
                    <w:rPr>
                      <w:rFonts w:asciiTheme="minorHAnsi" w:eastAsia="Times New Roman" w:hAnsiTheme="minorHAnsi" w:cstheme="minorHAnsi"/>
                      <w:sz w:val="22"/>
                      <w:szCs w:val="22"/>
                      <w:lang w:val="en-US"/>
                    </w:rPr>
                    <w:t>5</w:t>
                  </w:r>
                </w:p>
              </w:tc>
              <w:tc>
                <w:tcPr>
                  <w:tcW w:w="3819" w:type="dxa"/>
                </w:tcPr>
                <w:p w14:paraId="22D51D73" w14:textId="5FF2377B" w:rsidR="00161CD6" w:rsidRPr="00210485" w:rsidRDefault="00161CD6" w:rsidP="00161CD6">
                  <w:pPr>
                    <w:spacing w:after="160"/>
                    <w:rPr>
                      <w:rFonts w:asciiTheme="minorHAnsi" w:hAnsiTheme="minorHAnsi" w:cstheme="minorHAnsi"/>
                      <w:b/>
                      <w:color w:val="FF0000"/>
                      <w:sz w:val="22"/>
                      <w:lang w:val="en-GB" w:eastAsia="en-US"/>
                    </w:rPr>
                  </w:pPr>
                  <w:r w:rsidRPr="00BF3782">
                    <w:rPr>
                      <w:rFonts w:asciiTheme="minorHAnsi" w:eastAsia="Times New Roman" w:hAnsiTheme="minorHAnsi" w:cstheme="minorHAnsi"/>
                      <w:sz w:val="22"/>
                      <w:szCs w:val="22"/>
                      <w:lang w:val="en-US"/>
                    </w:rPr>
                    <w:t>Highlight cyber security protocols </w:t>
                  </w:r>
                </w:p>
              </w:tc>
              <w:tc>
                <w:tcPr>
                  <w:tcW w:w="4394" w:type="dxa"/>
                </w:tcPr>
                <w:p w14:paraId="1B790099" w14:textId="356C4EDD" w:rsidR="00161CD6" w:rsidRPr="00161CD6" w:rsidRDefault="00161CD6" w:rsidP="00161CD6">
                  <w:pPr>
                    <w:spacing w:after="160"/>
                    <w:rPr>
                      <w:rFonts w:asciiTheme="minorHAnsi" w:hAnsiTheme="minorHAnsi" w:cstheme="minorHAnsi"/>
                      <w:bCs/>
                      <w:sz w:val="22"/>
                      <w:lang w:val="en-GB"/>
                    </w:rPr>
                  </w:pPr>
                  <w:r>
                    <w:rPr>
                      <w:rFonts w:asciiTheme="minorHAnsi" w:hAnsiTheme="minorHAnsi" w:cstheme="minorHAnsi"/>
                      <w:sz w:val="22"/>
                      <w:szCs w:val="22"/>
                      <w:lang w:val="en-GB"/>
                    </w:rPr>
                    <w:t xml:space="preserve">Use HTTPS; for customer’s information use log in password security </w:t>
                  </w:r>
                </w:p>
              </w:tc>
            </w:tr>
            <w:tr w:rsidR="00210485" w:rsidRPr="00210485" w14:paraId="7576C7D3" w14:textId="77777777" w:rsidTr="004A6F28">
              <w:trPr>
                <w:trHeight w:val="251"/>
              </w:trPr>
              <w:tc>
                <w:tcPr>
                  <w:tcW w:w="1410" w:type="dxa"/>
                </w:tcPr>
                <w:p w14:paraId="47115A4C" w14:textId="68DCCD4E" w:rsidR="00210485" w:rsidRPr="00210485" w:rsidRDefault="00210485" w:rsidP="00210485">
                  <w:pPr>
                    <w:spacing w:after="160"/>
                    <w:rPr>
                      <w:rFonts w:asciiTheme="minorHAnsi" w:eastAsia="Times New Roman" w:hAnsiTheme="minorHAnsi" w:cstheme="minorHAnsi"/>
                      <w:sz w:val="22"/>
                      <w:szCs w:val="22"/>
                      <w:lang w:val="en-US"/>
                    </w:rPr>
                  </w:pPr>
                  <w:r w:rsidRPr="00210485">
                    <w:rPr>
                      <w:rFonts w:asciiTheme="minorHAnsi" w:eastAsia="Times New Roman" w:hAnsiTheme="minorHAnsi" w:cstheme="minorHAnsi"/>
                      <w:sz w:val="22"/>
                      <w:szCs w:val="22"/>
                      <w:lang w:val="en-US"/>
                    </w:rPr>
                    <w:t>6</w:t>
                  </w:r>
                </w:p>
              </w:tc>
              <w:tc>
                <w:tcPr>
                  <w:tcW w:w="3819" w:type="dxa"/>
                </w:tcPr>
                <w:p w14:paraId="7FC1FA02" w14:textId="6A47465E" w:rsidR="00210485" w:rsidRPr="00210485" w:rsidRDefault="00210485" w:rsidP="00210485">
                  <w:pPr>
                    <w:spacing w:after="160"/>
                    <w:rPr>
                      <w:rFonts w:asciiTheme="minorHAnsi" w:hAnsiTheme="minorHAnsi" w:cstheme="minorHAnsi"/>
                      <w:b/>
                      <w:color w:val="FF0000"/>
                      <w:sz w:val="22"/>
                      <w:lang w:val="en-GB" w:eastAsia="en-US"/>
                    </w:rPr>
                  </w:pPr>
                  <w:r w:rsidRPr="00BF3782">
                    <w:rPr>
                      <w:rFonts w:asciiTheme="minorHAnsi" w:eastAsia="Times New Roman" w:hAnsiTheme="minorHAnsi" w:cstheme="minorHAnsi"/>
                      <w:sz w:val="22"/>
                      <w:szCs w:val="22"/>
                      <w:lang w:val="en-US"/>
                    </w:rPr>
                    <w:t>Highlight how the web pages will be amended </w:t>
                  </w:r>
                </w:p>
              </w:tc>
              <w:tc>
                <w:tcPr>
                  <w:tcW w:w="4394" w:type="dxa"/>
                </w:tcPr>
                <w:p w14:paraId="4FA12E37" w14:textId="24CE94BD" w:rsidR="00210485" w:rsidRPr="00B6221A" w:rsidRDefault="00B6221A" w:rsidP="00210485">
                  <w:pPr>
                    <w:spacing w:after="160"/>
                    <w:rPr>
                      <w:rFonts w:asciiTheme="minorHAnsi" w:hAnsiTheme="minorHAnsi" w:cstheme="minorHAnsi"/>
                      <w:bCs/>
                      <w:sz w:val="22"/>
                      <w:lang w:val="en-GB"/>
                    </w:rPr>
                  </w:pPr>
                  <w:r w:rsidRPr="00B6221A">
                    <w:rPr>
                      <w:rFonts w:asciiTheme="minorHAnsi" w:hAnsiTheme="minorHAnsi" w:cstheme="minorHAnsi"/>
                      <w:bCs/>
                      <w:sz w:val="22"/>
                      <w:lang w:val="en-GB"/>
                    </w:rPr>
                    <w:t>No changes required</w:t>
                  </w:r>
                </w:p>
              </w:tc>
            </w:tr>
            <w:tr w:rsidR="00210485" w:rsidRPr="00210485" w14:paraId="5B6CE98F" w14:textId="77777777" w:rsidTr="004A6F28">
              <w:trPr>
                <w:trHeight w:val="251"/>
              </w:trPr>
              <w:tc>
                <w:tcPr>
                  <w:tcW w:w="1410" w:type="dxa"/>
                </w:tcPr>
                <w:p w14:paraId="27C50FAD" w14:textId="668E0038" w:rsidR="00210485" w:rsidRPr="00210485" w:rsidRDefault="00210485" w:rsidP="00210485">
                  <w:pPr>
                    <w:spacing w:after="160"/>
                    <w:rPr>
                      <w:rFonts w:asciiTheme="minorHAnsi" w:eastAsia="Times New Roman" w:hAnsiTheme="minorHAnsi" w:cstheme="minorHAnsi"/>
                      <w:sz w:val="22"/>
                      <w:szCs w:val="22"/>
                      <w:lang w:val="en-US"/>
                    </w:rPr>
                  </w:pPr>
                  <w:r w:rsidRPr="00210485">
                    <w:rPr>
                      <w:rFonts w:asciiTheme="minorHAnsi" w:eastAsia="Times New Roman" w:hAnsiTheme="minorHAnsi" w:cstheme="minorHAnsi"/>
                      <w:sz w:val="22"/>
                      <w:szCs w:val="22"/>
                      <w:lang w:val="en-US"/>
                    </w:rPr>
                    <w:t>7</w:t>
                  </w:r>
                </w:p>
              </w:tc>
              <w:tc>
                <w:tcPr>
                  <w:tcW w:w="3819" w:type="dxa"/>
                </w:tcPr>
                <w:p w14:paraId="4DF71DF6" w14:textId="4B637870" w:rsidR="00210485" w:rsidRPr="00210485" w:rsidRDefault="00210485" w:rsidP="00210485">
                  <w:pPr>
                    <w:spacing w:after="160"/>
                    <w:rPr>
                      <w:rFonts w:asciiTheme="minorHAnsi" w:hAnsiTheme="minorHAnsi" w:cstheme="minorHAnsi"/>
                      <w:b/>
                      <w:color w:val="FF0000"/>
                      <w:sz w:val="22"/>
                      <w:lang w:val="en-GB" w:eastAsia="en-US"/>
                    </w:rPr>
                  </w:pPr>
                  <w:r w:rsidRPr="00BF3782">
                    <w:rPr>
                      <w:rFonts w:asciiTheme="minorHAnsi" w:eastAsia="Times New Roman" w:hAnsiTheme="minorHAnsi" w:cstheme="minorHAnsi"/>
                      <w:sz w:val="22"/>
                      <w:szCs w:val="22"/>
                      <w:lang w:val="en-US"/>
                    </w:rPr>
                    <w:t xml:space="preserve">Obtain sign-off </w:t>
                  </w:r>
                </w:p>
              </w:tc>
              <w:tc>
                <w:tcPr>
                  <w:tcW w:w="4394" w:type="dxa"/>
                </w:tcPr>
                <w:p w14:paraId="38E8F0DC" w14:textId="1C6EC682" w:rsidR="00210485" w:rsidRPr="00B6221A" w:rsidRDefault="00B6221A" w:rsidP="00210485">
                  <w:pPr>
                    <w:spacing w:after="160"/>
                    <w:rPr>
                      <w:rFonts w:asciiTheme="minorHAnsi" w:hAnsiTheme="minorHAnsi" w:cstheme="minorHAnsi"/>
                      <w:bCs/>
                      <w:sz w:val="22"/>
                      <w:lang w:val="en-GB"/>
                    </w:rPr>
                  </w:pPr>
                  <w:r w:rsidRPr="00B6221A">
                    <w:rPr>
                      <w:rFonts w:asciiTheme="minorHAnsi" w:hAnsiTheme="minorHAnsi" w:cstheme="minorHAnsi"/>
                      <w:bCs/>
                      <w:sz w:val="22"/>
                      <w:lang w:val="en-GB"/>
                    </w:rPr>
                    <w:t>Approved by trainer</w:t>
                  </w:r>
                </w:p>
              </w:tc>
            </w:tr>
          </w:tbl>
          <w:p w14:paraId="2DEB7CA1" w14:textId="421036EE" w:rsidR="006330C4" w:rsidRDefault="006330C4" w:rsidP="004A6F28">
            <w:pPr>
              <w:rPr>
                <w:rFonts w:asciiTheme="minorHAnsi" w:hAnsiTheme="minorHAnsi" w:cstheme="minorHAnsi"/>
                <w:b/>
                <w:sz w:val="22"/>
                <w:szCs w:val="22"/>
                <w:lang w:eastAsia="en-AU"/>
              </w:rPr>
            </w:pPr>
          </w:p>
          <w:p w14:paraId="60933C01" w14:textId="77777777" w:rsidR="00210485" w:rsidRDefault="00210485" w:rsidP="004A6F28">
            <w:pPr>
              <w:rPr>
                <w:rFonts w:asciiTheme="minorHAnsi" w:hAnsiTheme="minorHAnsi" w:cstheme="minorHAnsi"/>
                <w:b/>
                <w:sz w:val="22"/>
                <w:szCs w:val="22"/>
                <w:lang w:eastAsia="en-AU"/>
              </w:rPr>
            </w:pPr>
          </w:p>
          <w:p w14:paraId="2C6DE21E" w14:textId="77777777" w:rsidR="00210485" w:rsidRDefault="00210485" w:rsidP="004A6F28">
            <w:pPr>
              <w:rPr>
                <w:rFonts w:asciiTheme="minorHAnsi" w:hAnsiTheme="minorHAnsi" w:cstheme="minorHAnsi"/>
                <w:b/>
                <w:sz w:val="22"/>
                <w:szCs w:val="22"/>
                <w:lang w:eastAsia="en-AU"/>
              </w:rPr>
            </w:pPr>
          </w:p>
          <w:p w14:paraId="7C48F148" w14:textId="0B71EBC0" w:rsidR="00210485" w:rsidRPr="00210485" w:rsidRDefault="00210485" w:rsidP="004A6F28">
            <w:pPr>
              <w:rPr>
                <w:rFonts w:asciiTheme="minorHAnsi" w:hAnsiTheme="minorHAnsi" w:cstheme="minorHAnsi"/>
                <w:b/>
                <w:sz w:val="22"/>
                <w:szCs w:val="22"/>
                <w:lang w:eastAsia="en-AU"/>
              </w:rPr>
            </w:pPr>
          </w:p>
        </w:tc>
      </w:tr>
    </w:tbl>
    <w:p w14:paraId="371E6B11" w14:textId="77777777" w:rsidR="006330C4" w:rsidRDefault="006330C4" w:rsidP="006330C4">
      <w:pPr>
        <w:rPr>
          <w:rFonts w:asciiTheme="minorHAnsi" w:hAnsiTheme="minorHAnsi" w:cstheme="minorHAnsi"/>
          <w:bCs/>
          <w:sz w:val="22"/>
          <w:lang w:val="en-GB"/>
        </w:rPr>
      </w:pPr>
    </w:p>
    <w:p w14:paraId="24FE3774" w14:textId="77777777" w:rsidR="006330C4" w:rsidRDefault="006330C4" w:rsidP="006330C4">
      <w:pPr>
        <w:spacing w:after="160" w:line="259" w:lineRule="auto"/>
        <w:rPr>
          <w:rFonts w:asciiTheme="minorHAnsi" w:hAnsiTheme="minorHAnsi" w:cstheme="minorHAnsi"/>
          <w:bCs/>
          <w:sz w:val="22"/>
          <w:lang w:val="en-GB"/>
        </w:rPr>
      </w:pPr>
      <w:r>
        <w:rPr>
          <w:rFonts w:asciiTheme="minorHAnsi" w:hAnsiTheme="minorHAnsi" w:cstheme="minorHAnsi"/>
          <w:bCs/>
          <w:sz w:val="22"/>
          <w:lang w:val="en-GB"/>
        </w:rPr>
        <w:br w:type="page"/>
      </w:r>
    </w:p>
    <w:p w14:paraId="47A23388" w14:textId="77777777" w:rsidR="006330C4" w:rsidRDefault="006330C4" w:rsidP="006330C4">
      <w:pPr>
        <w:rPr>
          <w:rFonts w:asciiTheme="minorHAnsi" w:hAnsiTheme="minorHAnsi" w:cstheme="minorHAnsi"/>
          <w:bCs/>
          <w:sz w:val="22"/>
          <w:lang w:val="en-GB"/>
        </w:rPr>
      </w:pPr>
    </w:p>
    <w:p w14:paraId="349FD2CE" w14:textId="77777777" w:rsidR="006330C4" w:rsidRDefault="006330C4" w:rsidP="006330C4">
      <w:pPr>
        <w:rPr>
          <w:rFonts w:asciiTheme="minorHAnsi" w:hAnsiTheme="minorHAnsi" w:cstheme="minorHAnsi"/>
          <w:bCs/>
          <w:sz w:val="22"/>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663"/>
        <w:gridCol w:w="717"/>
        <w:gridCol w:w="794"/>
        <w:gridCol w:w="3360"/>
        <w:gridCol w:w="976"/>
      </w:tblGrid>
      <w:tr w:rsidR="006330C4" w14:paraId="71C41CD4" w14:textId="77777777" w:rsidTr="00794A8A">
        <w:trPr>
          <w:gridAfter w:val="1"/>
          <w:wAfter w:w="976" w:type="dxa"/>
        </w:trPr>
        <w:tc>
          <w:tcPr>
            <w:tcW w:w="1129" w:type="dxa"/>
          </w:tcPr>
          <w:p w14:paraId="7266FFFA" w14:textId="77777777" w:rsidR="006330C4" w:rsidRDefault="006330C4" w:rsidP="004A6F28">
            <w:pPr>
              <w:rPr>
                <w:rFonts w:asciiTheme="minorHAnsi" w:hAnsiTheme="minorHAnsi" w:cstheme="minorHAnsi"/>
                <w:bCs/>
                <w:sz w:val="22"/>
                <w:lang w:val="en-GB"/>
              </w:rPr>
            </w:pPr>
            <w:r>
              <w:rPr>
                <w:noProof/>
              </w:rPr>
              <w:drawing>
                <wp:inline distT="0" distB="0" distL="0" distR="0" wp14:anchorId="23D6EDFF" wp14:editId="077503DE">
                  <wp:extent cx="570586" cy="570586"/>
                  <wp:effectExtent l="0" t="0" r="1270" b="1270"/>
                  <wp:docPr id="12" name="Picture 1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1832" cy="581832"/>
                          </a:xfrm>
                          <a:prstGeom prst="rect">
                            <a:avLst/>
                          </a:prstGeom>
                          <a:noFill/>
                          <a:ln>
                            <a:noFill/>
                          </a:ln>
                        </pic:spPr>
                      </pic:pic>
                    </a:graphicData>
                  </a:graphic>
                </wp:inline>
              </w:drawing>
            </w:r>
          </w:p>
        </w:tc>
        <w:tc>
          <w:tcPr>
            <w:tcW w:w="7534" w:type="dxa"/>
            <w:gridSpan w:val="4"/>
          </w:tcPr>
          <w:p w14:paraId="7476FD2C" w14:textId="77777777" w:rsidR="006330C4" w:rsidRDefault="006330C4" w:rsidP="004A6F28">
            <w:pPr>
              <w:spacing w:before="240"/>
              <w:rPr>
                <w:rFonts w:asciiTheme="minorHAnsi" w:hAnsiTheme="minorHAnsi" w:cstheme="minorHAnsi"/>
                <w:b/>
                <w:sz w:val="32"/>
                <w:lang w:val="nl-NL"/>
              </w:rPr>
            </w:pPr>
            <w:r w:rsidRPr="00C67ED1">
              <w:rPr>
                <w:rFonts w:asciiTheme="minorHAnsi" w:hAnsiTheme="minorHAnsi" w:cstheme="minorHAnsi"/>
                <w:b/>
                <w:sz w:val="32"/>
                <w:lang w:val="nl-NL"/>
              </w:rPr>
              <w:t xml:space="preserve">Performance criteria checklist </w:t>
            </w:r>
            <w:proofErr w:type="spellStart"/>
            <w:r w:rsidRPr="00C67ED1">
              <w:rPr>
                <w:rFonts w:asciiTheme="minorHAnsi" w:hAnsiTheme="minorHAnsi" w:cstheme="minorHAnsi"/>
                <w:b/>
                <w:sz w:val="32"/>
                <w:lang w:val="nl-NL"/>
              </w:rPr>
              <w:t>for</w:t>
            </w:r>
            <w:proofErr w:type="spellEnd"/>
            <w:r w:rsidRPr="00C67ED1">
              <w:rPr>
                <w:rFonts w:asciiTheme="minorHAnsi" w:hAnsiTheme="minorHAnsi" w:cstheme="minorHAnsi"/>
                <w:b/>
                <w:sz w:val="32"/>
                <w:lang w:val="nl-NL"/>
              </w:rPr>
              <w:t xml:space="preserve"> unit assessment </w:t>
            </w:r>
            <w:proofErr w:type="spellStart"/>
            <w:r w:rsidRPr="00C67ED1">
              <w:rPr>
                <w:rFonts w:asciiTheme="minorHAnsi" w:hAnsiTheme="minorHAnsi" w:cstheme="minorHAnsi"/>
                <w:b/>
                <w:sz w:val="32"/>
                <w:lang w:val="nl-NL"/>
              </w:rPr>
              <w:t>task</w:t>
            </w:r>
            <w:proofErr w:type="spellEnd"/>
            <w:r w:rsidRPr="00C67ED1">
              <w:rPr>
                <w:rFonts w:asciiTheme="minorHAnsi" w:hAnsiTheme="minorHAnsi" w:cstheme="minorHAnsi"/>
                <w:b/>
                <w:sz w:val="32"/>
                <w:lang w:val="nl-NL"/>
              </w:rPr>
              <w:t>:</w:t>
            </w:r>
          </w:p>
          <w:p w14:paraId="13DB7BCB" w14:textId="77777777" w:rsidR="006330C4" w:rsidRDefault="006330C4" w:rsidP="004A6F28">
            <w:pPr>
              <w:rPr>
                <w:rFonts w:asciiTheme="minorHAnsi" w:hAnsiTheme="minorHAnsi" w:cstheme="minorHAnsi"/>
                <w:bCs/>
                <w:sz w:val="22"/>
                <w:lang w:val="en-GB"/>
              </w:rPr>
            </w:pPr>
          </w:p>
          <w:p w14:paraId="6628E97E" w14:textId="77777777" w:rsidR="006330C4" w:rsidRDefault="006330C4" w:rsidP="004A6F28">
            <w:pPr>
              <w:rPr>
                <w:rFonts w:asciiTheme="minorHAnsi" w:hAnsiTheme="minorHAnsi" w:cstheme="minorHAnsi"/>
                <w:bCs/>
                <w:sz w:val="22"/>
                <w:lang w:val="en-GB"/>
              </w:rPr>
            </w:pPr>
          </w:p>
          <w:p w14:paraId="4A92834E" w14:textId="77777777" w:rsidR="006330C4" w:rsidRDefault="006330C4" w:rsidP="004A6F28">
            <w:pPr>
              <w:rPr>
                <w:rFonts w:asciiTheme="minorHAnsi" w:hAnsiTheme="minorHAnsi" w:cstheme="minorHAnsi"/>
                <w:bCs/>
                <w:sz w:val="22"/>
                <w:lang w:val="en-GB"/>
              </w:rPr>
            </w:pPr>
          </w:p>
        </w:tc>
      </w:tr>
      <w:tr w:rsidR="006330C4" w:rsidRPr="00DA7928" w14:paraId="1AEFD48D"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39" w:type="dxa"/>
            <w:gridSpan w:val="6"/>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B8CCE4" w:themeFill="accent1" w:themeFillTint="66"/>
          </w:tcPr>
          <w:p w14:paraId="0B92D486" w14:textId="77777777" w:rsidR="006330C4" w:rsidRPr="00FB4B85" w:rsidRDefault="006330C4" w:rsidP="004A6F28">
            <w:pPr>
              <w:spacing w:before="240" w:line="276" w:lineRule="auto"/>
              <w:rPr>
                <w:rFonts w:asciiTheme="minorHAnsi" w:eastAsia="Times New Roman" w:hAnsiTheme="minorHAnsi" w:cstheme="minorHAnsi"/>
                <w:b/>
                <w:color w:val="222222"/>
                <w:sz w:val="22"/>
                <w:szCs w:val="22"/>
                <w:highlight w:val="yellow"/>
              </w:rPr>
            </w:pPr>
            <w:r w:rsidRPr="00FB4B85">
              <w:rPr>
                <w:rFonts w:asciiTheme="minorHAnsi" w:eastAsia="Times New Roman" w:hAnsiTheme="minorHAnsi" w:cstheme="minorHAnsi"/>
                <w:b/>
                <w:color w:val="222222"/>
                <w:sz w:val="22"/>
                <w:szCs w:val="22"/>
              </w:rPr>
              <w:t>Trainer/ Assessor to complete</w:t>
            </w:r>
          </w:p>
        </w:tc>
      </w:tr>
      <w:tr w:rsidR="006330C4" w:rsidRPr="00DA7928" w14:paraId="6D7D0572"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2"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7DB9DDB7" w14:textId="77777777" w:rsidR="006330C4" w:rsidRPr="00FB4B85" w:rsidRDefault="006330C4" w:rsidP="004A6F28">
            <w:pPr>
              <w:spacing w:before="240" w:line="276" w:lineRule="auto"/>
              <w:rPr>
                <w:rFonts w:asciiTheme="minorHAnsi" w:hAnsiTheme="minorHAnsi" w:cstheme="minorHAnsi"/>
                <w:b/>
                <w:w w:val="105"/>
                <w:sz w:val="22"/>
                <w:szCs w:val="22"/>
              </w:rPr>
            </w:pPr>
            <w:r w:rsidRPr="00FB4B85">
              <w:rPr>
                <w:rFonts w:asciiTheme="minorHAnsi" w:hAnsiTheme="minorHAnsi" w:cstheme="minorHAnsi"/>
                <w:b/>
                <w:w w:val="105"/>
                <w:sz w:val="22"/>
                <w:szCs w:val="22"/>
              </w:rPr>
              <w:t>Does the candidate meet the following criteria</w:t>
            </w:r>
          </w:p>
        </w:tc>
        <w:tc>
          <w:tcPr>
            <w:tcW w:w="7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5E7BB408" w14:textId="77777777" w:rsidR="006330C4" w:rsidRPr="00FB4B85" w:rsidRDefault="006330C4" w:rsidP="004A6F28">
            <w:pPr>
              <w:spacing w:before="240" w:line="276" w:lineRule="auto"/>
              <w:rPr>
                <w:rFonts w:asciiTheme="minorHAnsi" w:eastAsia="Times New Roman" w:hAnsiTheme="minorHAnsi" w:cstheme="minorHAnsi"/>
                <w:b/>
                <w:bCs/>
                <w:color w:val="222222"/>
                <w:sz w:val="22"/>
                <w:szCs w:val="22"/>
              </w:rPr>
            </w:pPr>
            <w:r w:rsidRPr="00FB4B85">
              <w:rPr>
                <w:rFonts w:asciiTheme="minorHAnsi" w:eastAsia="Times New Roman" w:hAnsiTheme="minorHAnsi" w:cstheme="minorHAnsi"/>
                <w:b/>
                <w:bCs/>
                <w:color w:val="222222"/>
                <w:sz w:val="22"/>
                <w:szCs w:val="22"/>
              </w:rPr>
              <w:t>Yes</w:t>
            </w:r>
          </w:p>
        </w:tc>
        <w:tc>
          <w:tcPr>
            <w:tcW w:w="79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4AB68F2A" w14:textId="77777777" w:rsidR="006330C4" w:rsidRPr="00FB4B85" w:rsidRDefault="006330C4" w:rsidP="004A6F28">
            <w:pPr>
              <w:spacing w:before="240" w:line="276" w:lineRule="auto"/>
              <w:rPr>
                <w:rFonts w:asciiTheme="minorHAnsi" w:eastAsia="Times New Roman" w:hAnsiTheme="minorHAnsi" w:cstheme="minorHAnsi"/>
                <w:b/>
                <w:bCs/>
                <w:color w:val="222222"/>
                <w:sz w:val="22"/>
                <w:szCs w:val="22"/>
              </w:rPr>
            </w:pPr>
            <w:r w:rsidRPr="00FB4B85">
              <w:rPr>
                <w:rFonts w:asciiTheme="minorHAnsi" w:eastAsia="Times New Roman" w:hAnsiTheme="minorHAnsi" w:cstheme="minorHAnsi"/>
                <w:b/>
                <w:bCs/>
                <w:color w:val="222222"/>
                <w:sz w:val="22"/>
                <w:szCs w:val="22"/>
              </w:rPr>
              <w:t>No</w:t>
            </w:r>
          </w:p>
        </w:tc>
        <w:tc>
          <w:tcPr>
            <w:tcW w:w="4336"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BE5F1" w:themeFill="accent1" w:themeFillTint="33"/>
          </w:tcPr>
          <w:p w14:paraId="589F2C8D" w14:textId="77777777" w:rsidR="006330C4" w:rsidRPr="00FB4B85" w:rsidRDefault="006330C4" w:rsidP="004A6F28">
            <w:pPr>
              <w:spacing w:before="240" w:line="276" w:lineRule="auto"/>
              <w:rPr>
                <w:rFonts w:asciiTheme="minorHAnsi" w:eastAsia="Times New Roman" w:hAnsiTheme="minorHAnsi" w:cstheme="minorHAnsi"/>
                <w:b/>
                <w:bCs/>
                <w:color w:val="222222"/>
                <w:sz w:val="22"/>
                <w:szCs w:val="22"/>
              </w:rPr>
            </w:pPr>
            <w:r w:rsidRPr="00FB4B85">
              <w:rPr>
                <w:rFonts w:asciiTheme="minorHAnsi" w:eastAsia="Times New Roman" w:hAnsiTheme="minorHAnsi" w:cstheme="minorHAnsi"/>
                <w:b/>
                <w:bCs/>
                <w:color w:val="222222"/>
                <w:sz w:val="22"/>
                <w:szCs w:val="22"/>
              </w:rPr>
              <w:t xml:space="preserve">Trainer/Assessor Comments </w:t>
            </w:r>
          </w:p>
        </w:tc>
      </w:tr>
      <w:tr w:rsidR="00794A8A" w:rsidRPr="00DA7928" w14:paraId="64C247C2" w14:textId="77777777" w:rsidTr="00794A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792"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7046D9A7" w14:textId="77777777" w:rsidR="00794A8A" w:rsidRPr="00FB4B85" w:rsidRDefault="00794A8A" w:rsidP="00794A8A">
            <w:pPr>
              <w:spacing w:after="160"/>
              <w:rPr>
                <w:rFonts w:asciiTheme="minorHAnsi" w:hAnsiTheme="minorHAnsi" w:cstheme="minorHAnsi"/>
                <w:bCs/>
                <w:sz w:val="22"/>
                <w:lang w:val="en-GB"/>
              </w:rPr>
            </w:pPr>
            <w:r w:rsidRPr="00FB4B85">
              <w:rPr>
                <w:rFonts w:asciiTheme="minorHAnsi" w:hAnsiTheme="minorHAnsi" w:cstheme="minorHAnsi"/>
                <w:bCs/>
                <w:sz w:val="22"/>
                <w:lang w:val="en-GB"/>
              </w:rPr>
              <w:t>Conducted the meeting:</w:t>
            </w:r>
          </w:p>
          <w:p w14:paraId="6918C397" w14:textId="77777777" w:rsidR="00794A8A" w:rsidRPr="00FB4B85" w:rsidRDefault="00794A8A" w:rsidP="00C30756">
            <w:pPr>
              <w:numPr>
                <w:ilvl w:val="0"/>
                <w:numId w:val="24"/>
              </w:numPr>
              <w:suppressAutoHyphens w:val="0"/>
              <w:spacing w:before="6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Discussed website accessibility </w:t>
            </w:r>
          </w:p>
          <w:p w14:paraId="761475A8" w14:textId="77777777" w:rsidR="00794A8A" w:rsidRPr="00FB4B85" w:rsidRDefault="00794A8A" w:rsidP="00C30756">
            <w:pPr>
              <w:numPr>
                <w:ilvl w:val="0"/>
                <w:numId w:val="24"/>
              </w:numPr>
              <w:suppressAutoHyphens w:val="0"/>
              <w:spacing w:before="6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 xml:space="preserve">Discussed website content </w:t>
            </w:r>
          </w:p>
          <w:p w14:paraId="09F2AD43" w14:textId="77777777" w:rsidR="00794A8A" w:rsidRPr="00FB4B85" w:rsidRDefault="00794A8A" w:rsidP="00C30756">
            <w:pPr>
              <w:numPr>
                <w:ilvl w:val="0"/>
                <w:numId w:val="24"/>
              </w:numPr>
              <w:suppressAutoHyphens w:val="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Obtained feedback on the web page layout and design </w:t>
            </w:r>
          </w:p>
          <w:p w14:paraId="3DEDA74D" w14:textId="77777777" w:rsidR="00794A8A" w:rsidRPr="00FB4B85" w:rsidRDefault="00794A8A" w:rsidP="00C30756">
            <w:pPr>
              <w:numPr>
                <w:ilvl w:val="0"/>
                <w:numId w:val="24"/>
              </w:numPr>
              <w:suppressAutoHyphens w:val="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Discussed the test results of browsers </w:t>
            </w:r>
          </w:p>
          <w:p w14:paraId="61380525" w14:textId="77777777" w:rsidR="00794A8A" w:rsidRPr="00FB4B85" w:rsidRDefault="00794A8A" w:rsidP="00C30756">
            <w:pPr>
              <w:numPr>
                <w:ilvl w:val="0"/>
                <w:numId w:val="24"/>
              </w:numPr>
              <w:suppressAutoHyphens w:val="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Highlighted cyber security protocols </w:t>
            </w:r>
          </w:p>
          <w:p w14:paraId="3D2A43EB" w14:textId="77777777" w:rsidR="00794A8A" w:rsidRPr="00FB4B85" w:rsidRDefault="00794A8A" w:rsidP="00C30756">
            <w:pPr>
              <w:numPr>
                <w:ilvl w:val="0"/>
                <w:numId w:val="24"/>
              </w:numPr>
              <w:suppressAutoHyphens w:val="0"/>
              <w:textAlignment w:val="baseline"/>
              <w:rPr>
                <w:rFonts w:asciiTheme="minorHAnsi" w:eastAsia="Times New Roman" w:hAnsiTheme="minorHAnsi" w:cstheme="minorHAnsi"/>
                <w:sz w:val="22"/>
                <w:szCs w:val="22"/>
                <w:lang w:val="en-US"/>
              </w:rPr>
            </w:pPr>
            <w:r w:rsidRPr="00FB4B85">
              <w:rPr>
                <w:rFonts w:asciiTheme="minorHAnsi" w:eastAsia="Times New Roman" w:hAnsiTheme="minorHAnsi" w:cstheme="minorHAnsi"/>
                <w:sz w:val="22"/>
                <w:szCs w:val="22"/>
                <w:lang w:val="en-US"/>
              </w:rPr>
              <w:t>Highlighted how the web pages will be amended </w:t>
            </w:r>
          </w:p>
          <w:p w14:paraId="197C624B" w14:textId="77777777" w:rsidR="00794A8A" w:rsidRPr="00FB4B85"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FB4B85">
              <w:rPr>
                <w:rFonts w:asciiTheme="minorHAnsi" w:eastAsia="Times New Roman" w:hAnsiTheme="minorHAnsi" w:cstheme="minorHAnsi"/>
                <w:sz w:val="22"/>
                <w:szCs w:val="22"/>
                <w:lang w:val="en-US"/>
              </w:rPr>
              <w:t xml:space="preserve">Obtained sign-off </w:t>
            </w:r>
          </w:p>
          <w:p w14:paraId="53D39B81" w14:textId="77777777" w:rsidR="00794A8A" w:rsidRPr="00FB4B85"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FB4B85">
              <w:rPr>
                <w:rFonts w:asciiTheme="minorHAnsi" w:eastAsia="Times New Roman" w:hAnsiTheme="minorHAnsi" w:cstheme="minorHAnsi"/>
                <w:sz w:val="22"/>
                <w:szCs w:val="22"/>
                <w:lang w:bidi="hi-IN"/>
              </w:rPr>
              <w:t xml:space="preserve">Used active listening skills to understand the participants’ point of view </w:t>
            </w:r>
          </w:p>
          <w:p w14:paraId="78018FE8" w14:textId="77777777" w:rsidR="00794A8A" w:rsidRPr="00FB4B85"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FB4B85">
              <w:rPr>
                <w:rFonts w:asciiTheme="minorHAnsi" w:eastAsia="Times New Roman" w:hAnsiTheme="minorHAnsi" w:cstheme="minorHAnsi"/>
                <w:sz w:val="22"/>
                <w:szCs w:val="22"/>
                <w:lang w:bidi="hi-IN"/>
              </w:rPr>
              <w:t>Treated stakeholders fairly and equitably</w:t>
            </w:r>
          </w:p>
          <w:p w14:paraId="6EFAB4A2" w14:textId="77777777" w:rsidR="00794A8A" w:rsidRPr="00FB4B85"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FB4B85">
              <w:rPr>
                <w:rFonts w:asciiTheme="minorHAnsi" w:eastAsia="Times New Roman" w:hAnsiTheme="minorHAnsi" w:cstheme="minorHAnsi"/>
                <w:sz w:val="22"/>
                <w:szCs w:val="22"/>
                <w:lang w:bidi="hi-IN"/>
              </w:rPr>
              <w:t xml:space="preserve">Completed the given meeting minutes template </w:t>
            </w:r>
          </w:p>
          <w:p w14:paraId="22F0A6B6" w14:textId="77777777" w:rsidR="00794A8A" w:rsidRPr="00FB4B85" w:rsidRDefault="00794A8A" w:rsidP="00C30756">
            <w:pPr>
              <w:pStyle w:val="ListParagraph"/>
              <w:numPr>
                <w:ilvl w:val="0"/>
                <w:numId w:val="24"/>
              </w:numPr>
              <w:suppressAutoHyphens w:val="0"/>
              <w:spacing w:line="288" w:lineRule="auto"/>
              <w:contextualSpacing/>
              <w:rPr>
                <w:rFonts w:asciiTheme="minorHAnsi" w:eastAsia="Times New Roman" w:hAnsiTheme="minorHAnsi" w:cstheme="minorHAnsi"/>
                <w:sz w:val="22"/>
                <w:szCs w:val="22"/>
                <w:lang w:bidi="hi-IN"/>
              </w:rPr>
            </w:pPr>
            <w:r w:rsidRPr="00FB4B85">
              <w:rPr>
                <w:rFonts w:asciiTheme="minorHAnsi" w:eastAsia="Times New Roman" w:hAnsiTheme="minorHAnsi" w:cstheme="minorHAnsi"/>
                <w:sz w:val="22"/>
                <w:szCs w:val="22"/>
                <w:lang w:bidi="hi-IN"/>
              </w:rPr>
              <w:t xml:space="preserve">Completed the meeting in the given timeframe </w:t>
            </w:r>
          </w:p>
          <w:p w14:paraId="05385156" w14:textId="77777777" w:rsidR="00794A8A" w:rsidRPr="00FB4B85" w:rsidRDefault="00794A8A" w:rsidP="00794A8A">
            <w:pPr>
              <w:pStyle w:val="ListParagraph"/>
              <w:ind w:left="338"/>
              <w:rPr>
                <w:rFonts w:asciiTheme="minorHAnsi" w:hAnsiTheme="minorHAnsi" w:cstheme="minorHAnsi"/>
                <w:bCs/>
                <w:sz w:val="22"/>
                <w:lang w:val="en-GB"/>
              </w:rPr>
            </w:pPr>
          </w:p>
        </w:tc>
        <w:tc>
          <w:tcPr>
            <w:tcW w:w="717"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C951314" w14:textId="3E91ACB2" w:rsidR="00794A8A" w:rsidRPr="00FB4B85" w:rsidRDefault="00965A93" w:rsidP="00794A8A">
            <w:pPr>
              <w:spacing w:line="276" w:lineRule="auto"/>
              <w:rPr>
                <w:rFonts w:asciiTheme="minorHAnsi" w:eastAsia="Times New Roman" w:hAnsiTheme="minorHAnsi" w:cstheme="minorHAnsi"/>
                <w:color w:val="222222"/>
                <w:sz w:val="22"/>
                <w:szCs w:val="22"/>
                <w:highlight w:val="yellow"/>
              </w:rPr>
            </w:pPr>
            <w:sdt>
              <w:sdtPr>
                <w:rPr>
                  <w:rFonts w:asciiTheme="minorHAnsi" w:hAnsiTheme="minorHAnsi" w:cstheme="minorHAnsi"/>
                  <w:bCs/>
                  <w:sz w:val="21"/>
                  <w:szCs w:val="28"/>
                </w:rPr>
                <w:id w:val="583262812"/>
                <w14:checkbox>
                  <w14:checked w14:val="0"/>
                  <w14:checkedState w14:val="2612" w14:font="MS Gothic"/>
                  <w14:uncheckedState w14:val="2610" w14:font="MS Gothic"/>
                </w14:checkbox>
              </w:sdtPr>
              <w:sdtEndPr/>
              <w:sdtContent>
                <w:r w:rsidR="00794A8A" w:rsidRPr="00FB4B85">
                  <w:rPr>
                    <w:rFonts w:ascii="Segoe UI Symbol" w:eastAsia="MS Gothic" w:hAnsi="Segoe UI Symbol" w:cs="Segoe UI Symbol"/>
                    <w:bCs/>
                    <w:sz w:val="21"/>
                    <w:szCs w:val="28"/>
                  </w:rPr>
                  <w:t>☐</w:t>
                </w:r>
              </w:sdtContent>
            </w:sdt>
          </w:p>
        </w:tc>
        <w:tc>
          <w:tcPr>
            <w:tcW w:w="794"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5E09C101" w14:textId="0463995E" w:rsidR="00794A8A" w:rsidRPr="00FB4B85" w:rsidRDefault="00965A93" w:rsidP="00794A8A">
            <w:pPr>
              <w:spacing w:line="276" w:lineRule="auto"/>
              <w:rPr>
                <w:rFonts w:asciiTheme="minorHAnsi" w:eastAsia="Times New Roman" w:hAnsiTheme="minorHAnsi" w:cstheme="minorHAnsi"/>
                <w:color w:val="222222"/>
                <w:sz w:val="22"/>
                <w:szCs w:val="22"/>
                <w:highlight w:val="yellow"/>
              </w:rPr>
            </w:pPr>
            <w:sdt>
              <w:sdtPr>
                <w:rPr>
                  <w:rFonts w:asciiTheme="minorHAnsi" w:hAnsiTheme="minorHAnsi" w:cstheme="minorHAnsi"/>
                  <w:bCs/>
                  <w:sz w:val="21"/>
                  <w:szCs w:val="28"/>
                </w:rPr>
                <w:id w:val="1994056376"/>
                <w14:checkbox>
                  <w14:checked w14:val="0"/>
                  <w14:checkedState w14:val="2612" w14:font="MS Gothic"/>
                  <w14:uncheckedState w14:val="2610" w14:font="MS Gothic"/>
                </w14:checkbox>
              </w:sdtPr>
              <w:sdtEndPr/>
              <w:sdtContent>
                <w:r w:rsidR="00794A8A" w:rsidRPr="00FB4B85">
                  <w:rPr>
                    <w:rFonts w:ascii="Segoe UI Symbol" w:eastAsia="MS Gothic" w:hAnsi="Segoe UI Symbol" w:cs="Segoe UI Symbol"/>
                    <w:bCs/>
                    <w:sz w:val="21"/>
                    <w:szCs w:val="28"/>
                  </w:rPr>
                  <w:t>☐</w:t>
                </w:r>
              </w:sdtContent>
            </w:sdt>
          </w:p>
        </w:tc>
        <w:tc>
          <w:tcPr>
            <w:tcW w:w="4336" w:type="dxa"/>
            <w:gridSpan w:val="2"/>
            <w:tcBorders>
              <w:top w:val="single" w:sz="4" w:space="0" w:color="4F81BD" w:themeColor="accent1"/>
              <w:left w:val="single" w:sz="4" w:space="0" w:color="4F81BD" w:themeColor="accent1"/>
              <w:bottom w:val="single" w:sz="4" w:space="0" w:color="4F81BD" w:themeColor="accent1"/>
              <w:right w:val="single" w:sz="4" w:space="0" w:color="4F81BD" w:themeColor="accent1"/>
            </w:tcBorders>
          </w:tcPr>
          <w:p w14:paraId="373E1BEE" w14:textId="77777777" w:rsidR="00794A8A" w:rsidRPr="00FB4B85" w:rsidRDefault="00794A8A" w:rsidP="00794A8A">
            <w:pPr>
              <w:spacing w:line="276" w:lineRule="auto"/>
              <w:rPr>
                <w:rFonts w:asciiTheme="minorHAnsi" w:eastAsia="Times New Roman" w:hAnsiTheme="minorHAnsi" w:cstheme="minorHAnsi"/>
                <w:color w:val="222222"/>
                <w:sz w:val="22"/>
                <w:szCs w:val="22"/>
                <w:highlight w:val="yellow"/>
              </w:rPr>
            </w:pPr>
          </w:p>
        </w:tc>
      </w:tr>
    </w:tbl>
    <w:p w14:paraId="0C47D690" w14:textId="77777777" w:rsidR="006330C4" w:rsidRDefault="006330C4" w:rsidP="006330C4">
      <w:pPr>
        <w:rPr>
          <w:rFonts w:asciiTheme="minorHAnsi" w:hAnsiTheme="minorHAnsi" w:cstheme="minorHAnsi"/>
          <w:bCs/>
          <w:sz w:val="22"/>
          <w:lang w:val="en-GB"/>
        </w:rPr>
      </w:pPr>
    </w:p>
    <w:p w14:paraId="3AFF1A2B" w14:textId="77777777" w:rsidR="006330C4" w:rsidRDefault="006330C4" w:rsidP="006330C4">
      <w:pPr>
        <w:rPr>
          <w:rFonts w:asciiTheme="minorHAnsi" w:hAnsiTheme="minorHAnsi" w:cstheme="minorHAnsi"/>
          <w:bCs/>
          <w:sz w:val="22"/>
          <w:lang w:val="en-GB"/>
        </w:rPr>
      </w:pPr>
    </w:p>
    <w:p w14:paraId="679BC4E0" w14:textId="77777777" w:rsidR="006330C4" w:rsidRPr="00B63CED" w:rsidRDefault="006330C4" w:rsidP="006330C4">
      <w:pPr>
        <w:spacing w:after="160" w:line="259" w:lineRule="auto"/>
        <w:rPr>
          <w:rFonts w:asciiTheme="minorHAnsi" w:hAnsiTheme="minorHAnsi" w:cstheme="minorHAnsi"/>
          <w:b/>
          <w:bCs/>
          <w:sz w:val="22"/>
          <w:lang w:val="en-GB"/>
        </w:rPr>
      </w:pPr>
    </w:p>
    <w:p w14:paraId="6B19C755" w14:textId="0F7BD285" w:rsidR="00652BCB" w:rsidRPr="004E7907" w:rsidRDefault="00652BCB" w:rsidP="00652BCB">
      <w:pPr>
        <w:pStyle w:val="Heading1"/>
        <w:spacing w:after="60"/>
        <w:rPr>
          <w:rFonts w:ascii="Arial" w:hAnsi="Arial" w:cs="Arial"/>
          <w:sz w:val="24"/>
          <w:szCs w:val="24"/>
        </w:rPr>
      </w:pPr>
      <w:r w:rsidRPr="004E7907">
        <w:rPr>
          <w:rFonts w:ascii="Arial" w:hAnsi="Arial" w:cs="Arial"/>
          <w:sz w:val="24"/>
          <w:szCs w:val="24"/>
          <w:lang w:val="en-AU"/>
        </w:rPr>
        <w:t>Assessment</w:t>
      </w:r>
      <w:r>
        <w:rPr>
          <w:rFonts w:ascii="Arial" w:hAnsi="Arial" w:cs="Arial"/>
          <w:sz w:val="24"/>
          <w:szCs w:val="24"/>
          <w:lang w:val="en-AU"/>
        </w:rPr>
        <w:t xml:space="preserve"> Task 2</w:t>
      </w:r>
    </w:p>
    <w:p w14:paraId="10BA43F3" w14:textId="77777777" w:rsidR="00652BCB" w:rsidRPr="00D80D4C" w:rsidRDefault="00652BCB" w:rsidP="00652BCB">
      <w:pPr>
        <w:spacing w:after="60"/>
        <w:rPr>
          <w:rFonts w:ascii="Arial" w:hAnsi="Arial" w:cs="Arial"/>
          <w:bCs/>
          <w:sz w:val="21"/>
          <w:szCs w:val="21"/>
        </w:rPr>
      </w:pPr>
    </w:p>
    <w:p w14:paraId="1EBDF614" w14:textId="77777777" w:rsidR="00D018BA" w:rsidRDefault="00D018BA" w:rsidP="00D018BA">
      <w:pPr>
        <w:spacing w:after="60"/>
        <w:rPr>
          <w:rFonts w:ascii="Arial" w:hAnsi="Arial" w:cs="Arial"/>
          <w:b/>
          <w:sz w:val="21"/>
          <w:szCs w:val="21"/>
        </w:rPr>
      </w:pPr>
      <w:r>
        <w:rPr>
          <w:rFonts w:ascii="Arial" w:hAnsi="Arial" w:cs="Arial"/>
          <w:b/>
          <w:sz w:val="21"/>
          <w:szCs w:val="21"/>
        </w:rPr>
        <w:t>Comments:</w:t>
      </w:r>
    </w:p>
    <w:p w14:paraId="54CD750D" w14:textId="4F947395" w:rsidR="00652BCB" w:rsidRDefault="00652BCB" w:rsidP="00652BCB">
      <w:pPr>
        <w:spacing w:after="60"/>
        <w:rPr>
          <w:rFonts w:ascii="Arial" w:hAnsi="Arial" w:cs="Arial"/>
          <w:b/>
          <w:sz w:val="21"/>
          <w:szCs w:val="21"/>
        </w:rPr>
      </w:pPr>
    </w:p>
    <w:p w14:paraId="0D22EA1B" w14:textId="77777777" w:rsidR="008B66A9" w:rsidRDefault="008B66A9" w:rsidP="00652BCB">
      <w:pPr>
        <w:spacing w:after="60"/>
        <w:rPr>
          <w:rFonts w:ascii="Arial" w:hAnsi="Arial" w:cs="Arial"/>
          <w:b/>
          <w:sz w:val="21"/>
          <w:szCs w:val="21"/>
        </w:rPr>
      </w:pPr>
    </w:p>
    <w:tbl>
      <w:tblPr>
        <w:tblW w:w="10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13"/>
      </w:tblGrid>
      <w:tr w:rsidR="00652BCB" w:rsidRPr="00261DD5" w14:paraId="34705CF9" w14:textId="77777777" w:rsidTr="001D5713">
        <w:trPr>
          <w:trHeight w:val="454"/>
        </w:trPr>
        <w:tc>
          <w:tcPr>
            <w:tcW w:w="10113" w:type="dxa"/>
            <w:shd w:val="clear" w:color="auto" w:fill="auto"/>
            <w:vAlign w:val="center"/>
          </w:tcPr>
          <w:p w14:paraId="69106144" w14:textId="77777777" w:rsidR="00652BCB" w:rsidRPr="00261DD5" w:rsidRDefault="00652BCB" w:rsidP="001D5713">
            <w:pPr>
              <w:spacing w:after="60"/>
              <w:jc w:val="center"/>
              <w:rPr>
                <w:rFonts w:ascii="Arial" w:hAnsi="Arial" w:cs="Arial"/>
                <w:b/>
                <w:sz w:val="21"/>
                <w:szCs w:val="21"/>
                <w:lang w:eastAsia="zh-CN"/>
              </w:rPr>
            </w:pPr>
            <w:r w:rsidRPr="00261DD5">
              <w:rPr>
                <w:rFonts w:ascii="Arial" w:eastAsia="Calibri" w:hAnsi="Arial" w:cs="Arial"/>
                <w:b/>
                <w:sz w:val="21"/>
                <w:szCs w:val="21"/>
              </w:rPr>
              <w:t xml:space="preserve">Submission Type:  </w:t>
            </w:r>
            <w:sdt>
              <w:sdtPr>
                <w:rPr>
                  <w:rFonts w:ascii="Arial" w:eastAsia="Calibri" w:hAnsi="Arial" w:cs="Arial"/>
                  <w:b/>
                  <w:sz w:val="21"/>
                  <w:szCs w:val="21"/>
                </w:rPr>
                <w:id w:val="2077466438"/>
                <w14:checkbox>
                  <w14:checked w14:val="0"/>
                  <w14:checkedState w14:val="2612" w14:font="MS Gothic"/>
                  <w14:uncheckedState w14:val="2610" w14:font="MS Gothic"/>
                </w14:checkbox>
              </w:sdtPr>
              <w:sdtEndPr/>
              <w:sdtContent>
                <w:r>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Initial submission   |   </w:t>
            </w:r>
            <w:sdt>
              <w:sdtPr>
                <w:rPr>
                  <w:rFonts w:ascii="Arial" w:eastAsia="Calibri" w:hAnsi="Arial" w:cs="Arial"/>
                  <w:b/>
                  <w:sz w:val="21"/>
                  <w:szCs w:val="21"/>
                </w:rPr>
                <w:id w:val="-1861044235"/>
                <w14:checkbox>
                  <w14:checked w14:val="0"/>
                  <w14:checkedState w14:val="2612" w14:font="MS Gothic"/>
                  <w14:uncheckedState w14:val="2610" w14:font="MS Gothic"/>
                </w14:checkbox>
              </w:sdtPr>
              <w:sdtEndPr/>
              <w:sdtContent>
                <w:r>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w:t>
            </w:r>
            <w:r w:rsidRPr="00261DD5">
              <w:rPr>
                <w:rFonts w:ascii="Arial" w:hAnsi="Arial" w:cs="Arial" w:hint="eastAsia"/>
                <w:b/>
                <w:sz w:val="21"/>
                <w:szCs w:val="21"/>
                <w:lang w:eastAsia="zh-CN"/>
              </w:rPr>
              <w:t>1</w:t>
            </w:r>
            <w:r w:rsidRPr="00261DD5">
              <w:rPr>
                <w:rFonts w:ascii="Arial" w:hAnsi="Arial" w:cs="Arial" w:hint="eastAsia"/>
                <w:b/>
                <w:sz w:val="21"/>
                <w:szCs w:val="21"/>
                <w:vertAlign w:val="superscript"/>
                <w:lang w:eastAsia="zh-CN"/>
              </w:rPr>
              <w:t>st</w:t>
            </w:r>
            <w:r w:rsidRPr="00261DD5">
              <w:rPr>
                <w:rFonts w:ascii="Arial" w:hAnsi="Arial" w:cs="Arial" w:hint="eastAsia"/>
                <w:b/>
                <w:sz w:val="21"/>
                <w:szCs w:val="21"/>
                <w:lang w:eastAsia="zh-CN"/>
              </w:rPr>
              <w:t xml:space="preserve"> </w:t>
            </w:r>
            <w:r w:rsidRPr="00261DD5">
              <w:rPr>
                <w:rFonts w:ascii="Arial" w:eastAsia="Calibri" w:hAnsi="Arial" w:cs="Arial"/>
                <w:b/>
                <w:sz w:val="21"/>
                <w:szCs w:val="21"/>
              </w:rPr>
              <w:t>Resubmission</w:t>
            </w:r>
            <w:r w:rsidRPr="00261DD5">
              <w:rPr>
                <w:rFonts w:ascii="Arial" w:hAnsi="Arial" w:cs="Arial" w:hint="eastAsia"/>
                <w:b/>
                <w:sz w:val="21"/>
                <w:szCs w:val="21"/>
                <w:lang w:eastAsia="zh-CN"/>
              </w:rPr>
              <w:t xml:space="preserve">  </w:t>
            </w:r>
            <w:sdt>
              <w:sdtPr>
                <w:rPr>
                  <w:rFonts w:ascii="Arial" w:hAnsi="Arial" w:cs="Arial" w:hint="eastAsia"/>
                  <w:b/>
                  <w:sz w:val="21"/>
                  <w:szCs w:val="21"/>
                  <w:lang w:eastAsia="zh-CN"/>
                </w:rPr>
                <w:id w:val="-1892188674"/>
                <w14:checkbox>
                  <w14:checked w14:val="0"/>
                  <w14:checkedState w14:val="2612" w14:font="MS Gothic"/>
                  <w14:uncheckedState w14:val="2610" w14:font="MS Gothic"/>
                </w14:checkbox>
              </w:sdtPr>
              <w:sdtEndPr/>
              <w:sdtContent>
                <w:r>
                  <w:rPr>
                    <w:rFonts w:ascii="MS Gothic" w:eastAsia="MS Gothic" w:hAnsi="MS Gothic" w:cs="Arial" w:hint="eastAsia"/>
                    <w:b/>
                    <w:sz w:val="21"/>
                    <w:szCs w:val="21"/>
                    <w:lang w:eastAsia="zh-CN"/>
                  </w:rPr>
                  <w:t>☐</w:t>
                </w:r>
              </w:sdtContent>
            </w:sdt>
            <w:r w:rsidRPr="00261DD5">
              <w:rPr>
                <w:rFonts w:ascii="Arial" w:hAnsi="Arial" w:cs="Arial" w:hint="eastAsia"/>
                <w:b/>
                <w:sz w:val="21"/>
                <w:szCs w:val="21"/>
                <w:lang w:eastAsia="zh-CN"/>
              </w:rPr>
              <w:t xml:space="preserve"> 2</w:t>
            </w:r>
            <w:r w:rsidRPr="00261DD5">
              <w:rPr>
                <w:rFonts w:ascii="Arial" w:hAnsi="Arial" w:cs="Arial" w:hint="eastAsia"/>
                <w:b/>
                <w:sz w:val="21"/>
                <w:szCs w:val="21"/>
                <w:vertAlign w:val="superscript"/>
                <w:lang w:eastAsia="zh-CN"/>
              </w:rPr>
              <w:t>nd</w:t>
            </w:r>
            <w:r w:rsidRPr="00261DD5">
              <w:rPr>
                <w:rFonts w:ascii="Arial" w:hAnsi="Arial" w:cs="Arial" w:hint="eastAsia"/>
                <w:b/>
                <w:sz w:val="21"/>
                <w:szCs w:val="21"/>
                <w:lang w:eastAsia="zh-CN"/>
              </w:rPr>
              <w:t xml:space="preserve"> Resubmission</w:t>
            </w:r>
          </w:p>
        </w:tc>
      </w:tr>
      <w:tr w:rsidR="00652BCB" w:rsidRPr="00261DD5" w14:paraId="312DA4BE" w14:textId="77777777" w:rsidTr="001D5713">
        <w:trPr>
          <w:trHeight w:val="454"/>
        </w:trPr>
        <w:tc>
          <w:tcPr>
            <w:tcW w:w="10113" w:type="dxa"/>
            <w:shd w:val="clear" w:color="auto" w:fill="auto"/>
            <w:vAlign w:val="center"/>
            <w:hideMark/>
          </w:tcPr>
          <w:p w14:paraId="55AB8C2E" w14:textId="77777777" w:rsidR="00652BCB" w:rsidRPr="00261DD5" w:rsidRDefault="00652BCB" w:rsidP="001D5713">
            <w:pPr>
              <w:spacing w:after="60"/>
              <w:jc w:val="center"/>
              <w:rPr>
                <w:rFonts w:ascii="Arial" w:hAnsi="Arial" w:cs="Arial"/>
                <w:b/>
                <w:sz w:val="21"/>
                <w:szCs w:val="21"/>
              </w:rPr>
            </w:pPr>
            <w:r w:rsidRPr="00261DD5">
              <w:rPr>
                <w:rFonts w:ascii="Arial" w:eastAsia="Calibri" w:hAnsi="Arial" w:cs="Arial"/>
                <w:b/>
                <w:sz w:val="21"/>
                <w:szCs w:val="21"/>
              </w:rPr>
              <w:t xml:space="preserve">Result:  </w:t>
            </w:r>
            <w:sdt>
              <w:sdtPr>
                <w:rPr>
                  <w:rFonts w:ascii="Arial" w:eastAsia="Calibri" w:hAnsi="Arial" w:cs="Arial"/>
                  <w:b/>
                  <w:sz w:val="21"/>
                  <w:szCs w:val="21"/>
                </w:rPr>
                <w:id w:val="-850799107"/>
                <w14:checkbox>
                  <w14:checked w14:val="0"/>
                  <w14:checkedState w14:val="2612" w14:font="MS Gothic"/>
                  <w14:uncheckedState w14:val="2610" w14:font="MS Gothic"/>
                </w14:checkbox>
              </w:sdtPr>
              <w:sdtEndPr/>
              <w:sdtContent>
                <w:r>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Satisfactory   | </w:t>
            </w:r>
            <w:sdt>
              <w:sdtPr>
                <w:rPr>
                  <w:rFonts w:ascii="Arial" w:eastAsia="Calibri" w:hAnsi="Arial" w:cs="Arial"/>
                  <w:b/>
                  <w:sz w:val="21"/>
                  <w:szCs w:val="21"/>
                </w:rPr>
                <w:id w:val="-1111437653"/>
                <w14:checkbox>
                  <w14:checked w14:val="0"/>
                  <w14:checkedState w14:val="2612" w14:font="MS Gothic"/>
                  <w14:uncheckedState w14:val="2610" w14:font="MS Gothic"/>
                </w14:checkbox>
              </w:sdtPr>
              <w:sdtEndPr/>
              <w:sdtContent>
                <w:r>
                  <w:rPr>
                    <w:rFonts w:ascii="MS Gothic" w:eastAsia="MS Gothic" w:hAnsi="MS Gothic" w:cs="Arial" w:hint="eastAsia"/>
                    <w:b/>
                    <w:sz w:val="21"/>
                    <w:szCs w:val="21"/>
                  </w:rPr>
                  <w:t>☐</w:t>
                </w:r>
              </w:sdtContent>
            </w:sdt>
            <w:r w:rsidRPr="00261DD5">
              <w:rPr>
                <w:rFonts w:ascii="Arial" w:eastAsia="Calibri" w:hAnsi="Arial" w:cs="Arial"/>
                <w:b/>
                <w:sz w:val="21"/>
                <w:szCs w:val="21"/>
              </w:rPr>
              <w:t xml:space="preserve"> Not Yet Satisfactory </w:t>
            </w:r>
          </w:p>
        </w:tc>
      </w:tr>
    </w:tbl>
    <w:p w14:paraId="3F15D34E" w14:textId="77777777" w:rsidR="00652BCB" w:rsidRDefault="00652BCB" w:rsidP="00652BCB">
      <w:pPr>
        <w:spacing w:after="60"/>
        <w:rPr>
          <w:rFonts w:ascii="Arial" w:hAnsi="Arial" w:cs="Arial"/>
          <w:b/>
          <w:sz w:val="21"/>
          <w:szCs w:val="21"/>
        </w:rPr>
      </w:pPr>
    </w:p>
    <w:p w14:paraId="5ED79B76" w14:textId="77777777" w:rsidR="00652BCB" w:rsidRDefault="00652BCB" w:rsidP="00652BCB">
      <w:pPr>
        <w:jc w:val="center"/>
        <w:rPr>
          <w:rFonts w:cs="Arial"/>
          <w:b/>
          <w:sz w:val="30"/>
          <w:szCs w:val="22"/>
        </w:rPr>
      </w:pPr>
    </w:p>
    <w:p w14:paraId="1073DDB4" w14:textId="77777777" w:rsidR="00652BCB" w:rsidRDefault="00652BCB" w:rsidP="00652BCB">
      <w:pPr>
        <w:jc w:val="center"/>
        <w:rPr>
          <w:rFonts w:cs="Arial"/>
          <w:b/>
          <w:sz w:val="30"/>
          <w:szCs w:val="22"/>
          <w:lang w:eastAsia="zh-CN"/>
        </w:rPr>
      </w:pPr>
      <w:r w:rsidRPr="00892CF9">
        <w:rPr>
          <w:rFonts w:cs="Arial"/>
          <w:b/>
          <w:sz w:val="30"/>
          <w:szCs w:val="22"/>
        </w:rPr>
        <w:t xml:space="preserve">Unit Completion Sheet </w:t>
      </w:r>
    </w:p>
    <w:p w14:paraId="480D0214" w14:textId="77777777" w:rsidR="00652BCB" w:rsidRPr="00892CF9" w:rsidRDefault="00652BCB" w:rsidP="00652BCB">
      <w:pPr>
        <w:jc w:val="center"/>
        <w:rPr>
          <w:rFonts w:cs="Arial"/>
          <w:b/>
          <w:sz w:val="30"/>
          <w:szCs w:val="22"/>
          <w:lang w:eastAsia="zh-CN"/>
        </w:rPr>
      </w:pPr>
    </w:p>
    <w:tbl>
      <w:tblPr>
        <w:tblW w:w="3131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0"/>
        <w:gridCol w:w="597"/>
        <w:gridCol w:w="1654"/>
        <w:gridCol w:w="1464"/>
        <w:gridCol w:w="538"/>
        <w:gridCol w:w="1022"/>
        <w:gridCol w:w="2520"/>
        <w:gridCol w:w="2520"/>
        <w:gridCol w:w="1022"/>
        <w:gridCol w:w="2002"/>
        <w:gridCol w:w="1540"/>
        <w:gridCol w:w="190"/>
        <w:gridCol w:w="521"/>
        <w:gridCol w:w="3293"/>
        <w:gridCol w:w="3460"/>
        <w:gridCol w:w="1042"/>
        <w:gridCol w:w="6232"/>
      </w:tblGrid>
      <w:tr w:rsidR="00B6221A" w14:paraId="29EE1526" w14:textId="77777777" w:rsidTr="00FD0AFB">
        <w:trPr>
          <w:gridAfter w:val="9"/>
          <w:wAfter w:w="19302" w:type="dxa"/>
          <w:trHeight w:val="446"/>
        </w:trPr>
        <w:tc>
          <w:tcPr>
            <w:tcW w:w="170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615A23E" w14:textId="77777777" w:rsidR="00B6221A" w:rsidRDefault="00B6221A" w:rsidP="00B6221A">
            <w:pPr>
              <w:widowControl w:val="0"/>
              <w:autoSpaceDE w:val="0"/>
              <w:autoSpaceDN w:val="0"/>
              <w:rPr>
                <w:rFonts w:cs="Arial"/>
                <w:spacing w:val="1"/>
                <w:szCs w:val="22"/>
              </w:rPr>
            </w:pPr>
            <w:r>
              <w:rPr>
                <w:rFonts w:cs="Arial"/>
                <w:spacing w:val="1"/>
                <w:szCs w:val="22"/>
              </w:rPr>
              <w:t>Student Name:</w:t>
            </w:r>
          </w:p>
        </w:tc>
        <w:tc>
          <w:tcPr>
            <w:tcW w:w="3715" w:type="dxa"/>
            <w:gridSpan w:val="3"/>
            <w:tcBorders>
              <w:top w:val="single" w:sz="4" w:space="0" w:color="auto"/>
              <w:left w:val="single" w:sz="4" w:space="0" w:color="auto"/>
              <w:bottom w:val="single" w:sz="4" w:space="0" w:color="auto"/>
              <w:right w:val="single" w:sz="4" w:space="0" w:color="auto"/>
            </w:tcBorders>
            <w:vAlign w:val="center"/>
          </w:tcPr>
          <w:p w14:paraId="76FDEA5B" w14:textId="3DCAFD5A" w:rsidR="00B6221A" w:rsidRDefault="00B6221A" w:rsidP="00B6221A">
            <w:pPr>
              <w:widowControl w:val="0"/>
              <w:autoSpaceDE w:val="0"/>
              <w:autoSpaceDN w:val="0"/>
              <w:rPr>
                <w:rFonts w:cs="Arial"/>
                <w:spacing w:val="1"/>
                <w:szCs w:val="22"/>
              </w:rPr>
            </w:pPr>
            <w:proofErr w:type="spellStart"/>
            <w:r>
              <w:rPr>
                <w:rFonts w:cs="Arial"/>
                <w:spacing w:val="1"/>
                <w:szCs w:val="22"/>
              </w:rPr>
              <w:t>Yiren</w:t>
            </w:r>
            <w:proofErr w:type="spellEnd"/>
            <w:r>
              <w:rPr>
                <w:rFonts w:cs="Arial"/>
                <w:spacing w:val="1"/>
                <w:szCs w:val="22"/>
              </w:rPr>
              <w:t xml:space="preserve"> Wang </w:t>
            </w:r>
          </w:p>
        </w:tc>
        <w:tc>
          <w:tcPr>
            <w:tcW w:w="1560"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061489FE" w14:textId="77777777" w:rsidR="00B6221A" w:rsidRDefault="00B6221A" w:rsidP="00B6221A">
            <w:pPr>
              <w:widowControl w:val="0"/>
              <w:autoSpaceDE w:val="0"/>
              <w:autoSpaceDN w:val="0"/>
              <w:rPr>
                <w:rFonts w:cs="Arial"/>
                <w:spacing w:val="1"/>
                <w:szCs w:val="22"/>
              </w:rPr>
            </w:pPr>
            <w:r>
              <w:rPr>
                <w:rFonts w:cs="Arial"/>
                <w:spacing w:val="1"/>
                <w:szCs w:val="22"/>
              </w:rPr>
              <w:t>Student ID No:</w:t>
            </w:r>
          </w:p>
        </w:tc>
        <w:tc>
          <w:tcPr>
            <w:tcW w:w="2520" w:type="dxa"/>
            <w:tcBorders>
              <w:top w:val="single" w:sz="4" w:space="0" w:color="auto"/>
              <w:left w:val="single" w:sz="4" w:space="0" w:color="auto"/>
              <w:bottom w:val="single" w:sz="4" w:space="0" w:color="auto"/>
              <w:right w:val="single" w:sz="4" w:space="0" w:color="auto"/>
            </w:tcBorders>
            <w:vAlign w:val="center"/>
          </w:tcPr>
          <w:p w14:paraId="51303998" w14:textId="36B60F92" w:rsidR="00B6221A" w:rsidRDefault="00B6221A" w:rsidP="00B6221A">
            <w:pPr>
              <w:widowControl w:val="0"/>
              <w:autoSpaceDE w:val="0"/>
              <w:autoSpaceDN w:val="0"/>
              <w:rPr>
                <w:rFonts w:cs="Arial"/>
                <w:spacing w:val="1"/>
                <w:szCs w:val="22"/>
              </w:rPr>
            </w:pPr>
            <w:r w:rsidRPr="004443DC">
              <w:rPr>
                <w:rFonts w:ascii="Arial" w:hAnsi="Arial" w:cs="Arial"/>
                <w:b/>
                <w:sz w:val="21"/>
                <w:szCs w:val="21"/>
              </w:rPr>
              <w:t>S20212327</w:t>
            </w:r>
          </w:p>
        </w:tc>
        <w:tc>
          <w:tcPr>
            <w:tcW w:w="2520" w:type="dxa"/>
            <w:tcBorders>
              <w:top w:val="single" w:sz="4" w:space="0" w:color="auto"/>
              <w:left w:val="single" w:sz="4" w:space="0" w:color="auto"/>
              <w:bottom w:val="single" w:sz="4" w:space="0" w:color="auto"/>
              <w:right w:val="single" w:sz="4" w:space="0" w:color="auto"/>
            </w:tcBorders>
            <w:vAlign w:val="center"/>
          </w:tcPr>
          <w:p w14:paraId="5CFE7C29" w14:textId="36AE20E1" w:rsidR="00B6221A" w:rsidRDefault="00B6221A" w:rsidP="00B6221A">
            <w:pPr>
              <w:widowControl w:val="0"/>
              <w:autoSpaceDE w:val="0"/>
              <w:autoSpaceDN w:val="0"/>
              <w:rPr>
                <w:rFonts w:cs="Arial"/>
                <w:spacing w:val="1"/>
                <w:szCs w:val="22"/>
              </w:rPr>
            </w:pPr>
          </w:p>
        </w:tc>
      </w:tr>
      <w:tr w:rsidR="00B6221A" w14:paraId="10D1A67A" w14:textId="421E5E9A" w:rsidTr="00B6221A">
        <w:trPr>
          <w:gridAfter w:val="1"/>
          <w:wAfter w:w="6232" w:type="dxa"/>
          <w:trHeight w:val="446"/>
        </w:trPr>
        <w:tc>
          <w:tcPr>
            <w:tcW w:w="170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2DAE2DFE" w14:textId="77777777" w:rsidR="00B6221A" w:rsidRDefault="00B6221A" w:rsidP="00B6221A">
            <w:pPr>
              <w:widowControl w:val="0"/>
              <w:autoSpaceDE w:val="0"/>
              <w:autoSpaceDN w:val="0"/>
              <w:rPr>
                <w:rFonts w:cs="Arial"/>
                <w:spacing w:val="1"/>
                <w:szCs w:val="22"/>
              </w:rPr>
            </w:pPr>
            <w:r>
              <w:rPr>
                <w:rFonts w:cs="Arial"/>
                <w:spacing w:val="1"/>
                <w:szCs w:val="22"/>
              </w:rPr>
              <w:t>Course Code &amp; Title</w:t>
            </w:r>
          </w:p>
        </w:tc>
        <w:tc>
          <w:tcPr>
            <w:tcW w:w="7795" w:type="dxa"/>
            <w:gridSpan w:val="6"/>
            <w:tcBorders>
              <w:top w:val="single" w:sz="4" w:space="0" w:color="auto"/>
              <w:left w:val="single" w:sz="4" w:space="0" w:color="auto"/>
              <w:bottom w:val="single" w:sz="4" w:space="0" w:color="auto"/>
              <w:right w:val="single" w:sz="4" w:space="0" w:color="auto"/>
            </w:tcBorders>
            <w:vAlign w:val="center"/>
            <w:hideMark/>
          </w:tcPr>
          <w:p w14:paraId="0E27454A" w14:textId="77777777" w:rsidR="00B6221A" w:rsidRPr="00C72FCF" w:rsidRDefault="00B6221A" w:rsidP="00B6221A">
            <w:pPr>
              <w:spacing w:after="60"/>
              <w:rPr>
                <w:rFonts w:asciiTheme="minorHAnsi" w:hAnsiTheme="minorHAnsi" w:cstheme="minorHAnsi"/>
                <w:snapToGrid w:val="0"/>
              </w:rPr>
            </w:pPr>
            <w:r w:rsidRPr="00C72FCF">
              <w:rPr>
                <w:rFonts w:asciiTheme="minorHAnsi" w:hAnsiTheme="minorHAnsi" w:cstheme="minorHAnsi"/>
                <w:snapToGrid w:val="0"/>
              </w:rPr>
              <w:t>ICT50220 Diploma of Information Technology</w:t>
            </w:r>
          </w:p>
          <w:p w14:paraId="1399DD76" w14:textId="77777777" w:rsidR="00B6221A" w:rsidRDefault="00B6221A" w:rsidP="00B6221A">
            <w:pPr>
              <w:pStyle w:val="unittitle"/>
              <w:rPr>
                <w:bCs/>
                <w:iCs/>
                <w:sz w:val="21"/>
                <w:szCs w:val="21"/>
              </w:rPr>
            </w:pPr>
          </w:p>
        </w:tc>
        <w:tc>
          <w:tcPr>
            <w:tcW w:w="7795" w:type="dxa"/>
            <w:gridSpan w:val="6"/>
            <w:tcBorders>
              <w:top w:val="single" w:sz="4" w:space="0" w:color="auto"/>
              <w:left w:val="single" w:sz="4" w:space="0" w:color="auto"/>
              <w:bottom w:val="single" w:sz="4" w:space="0" w:color="auto"/>
              <w:right w:val="single" w:sz="4" w:space="0" w:color="auto"/>
            </w:tcBorders>
          </w:tcPr>
          <w:p w14:paraId="22200061" w14:textId="77777777" w:rsidR="00B6221A" w:rsidRPr="00C72FCF" w:rsidRDefault="00B6221A" w:rsidP="00B6221A">
            <w:pPr>
              <w:spacing w:after="60"/>
              <w:rPr>
                <w:rFonts w:asciiTheme="minorHAnsi" w:hAnsiTheme="minorHAnsi" w:cstheme="minorHAnsi"/>
                <w:snapToGrid w:val="0"/>
              </w:rPr>
            </w:pPr>
          </w:p>
        </w:tc>
        <w:tc>
          <w:tcPr>
            <w:tcW w:w="7795" w:type="dxa"/>
            <w:gridSpan w:val="3"/>
            <w:tcBorders>
              <w:top w:val="single" w:sz="4" w:space="0" w:color="auto"/>
              <w:left w:val="single" w:sz="4" w:space="0" w:color="auto"/>
              <w:bottom w:val="single" w:sz="4" w:space="0" w:color="auto"/>
              <w:right w:val="single" w:sz="4" w:space="0" w:color="auto"/>
            </w:tcBorders>
          </w:tcPr>
          <w:p w14:paraId="40BB5930" w14:textId="77777777" w:rsidR="00B6221A" w:rsidRPr="00C72FCF" w:rsidRDefault="00B6221A" w:rsidP="00B6221A">
            <w:pPr>
              <w:spacing w:after="60"/>
              <w:rPr>
                <w:rFonts w:asciiTheme="minorHAnsi" w:hAnsiTheme="minorHAnsi" w:cstheme="minorHAnsi"/>
                <w:snapToGrid w:val="0"/>
              </w:rPr>
            </w:pPr>
          </w:p>
        </w:tc>
      </w:tr>
      <w:tr w:rsidR="00B6221A" w14:paraId="7B49F723" w14:textId="6E595902" w:rsidTr="00B6221A">
        <w:trPr>
          <w:gridAfter w:val="1"/>
          <w:wAfter w:w="6232" w:type="dxa"/>
          <w:trHeight w:val="446"/>
        </w:trPr>
        <w:tc>
          <w:tcPr>
            <w:tcW w:w="1700"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5EC490C" w14:textId="77777777" w:rsidR="00B6221A" w:rsidRDefault="00B6221A" w:rsidP="00B6221A">
            <w:pPr>
              <w:widowControl w:val="0"/>
              <w:autoSpaceDE w:val="0"/>
              <w:autoSpaceDN w:val="0"/>
              <w:rPr>
                <w:rFonts w:cs="Arial"/>
                <w:spacing w:val="1"/>
                <w:szCs w:val="22"/>
              </w:rPr>
            </w:pPr>
            <w:r>
              <w:rPr>
                <w:rFonts w:cs="Arial"/>
                <w:spacing w:val="1"/>
                <w:szCs w:val="22"/>
              </w:rPr>
              <w:t>Unit Code &amp; Name:</w:t>
            </w:r>
          </w:p>
        </w:tc>
        <w:tc>
          <w:tcPr>
            <w:tcW w:w="7795" w:type="dxa"/>
            <w:gridSpan w:val="6"/>
            <w:tcBorders>
              <w:top w:val="single" w:sz="4" w:space="0" w:color="auto"/>
              <w:left w:val="single" w:sz="4" w:space="0" w:color="auto"/>
              <w:bottom w:val="single" w:sz="4" w:space="0" w:color="auto"/>
              <w:right w:val="single" w:sz="4" w:space="0" w:color="auto"/>
            </w:tcBorders>
            <w:vAlign w:val="center"/>
            <w:hideMark/>
          </w:tcPr>
          <w:p w14:paraId="64BB2A13" w14:textId="56D511A6" w:rsidR="00B6221A" w:rsidRDefault="00B6221A" w:rsidP="00B6221A">
            <w:pPr>
              <w:spacing w:after="60"/>
              <w:rPr>
                <w:rFonts w:ascii="Arial" w:hAnsi="Arial" w:cs="Arial"/>
                <w:b/>
                <w:bCs/>
                <w:iCs/>
                <w:sz w:val="30"/>
                <w:szCs w:val="30"/>
              </w:rPr>
            </w:pPr>
            <w:r w:rsidRPr="0079239F">
              <w:rPr>
                <w:rFonts w:asciiTheme="minorHAnsi" w:hAnsiTheme="minorHAnsi" w:cstheme="minorHAnsi"/>
                <w:snapToGrid w:val="0"/>
              </w:rPr>
              <w:t>ICTWEB522 Develop website information architecture</w:t>
            </w:r>
          </w:p>
        </w:tc>
        <w:tc>
          <w:tcPr>
            <w:tcW w:w="7795" w:type="dxa"/>
            <w:gridSpan w:val="6"/>
            <w:tcBorders>
              <w:top w:val="single" w:sz="4" w:space="0" w:color="auto"/>
              <w:left w:val="single" w:sz="4" w:space="0" w:color="auto"/>
              <w:bottom w:val="single" w:sz="4" w:space="0" w:color="auto"/>
              <w:right w:val="single" w:sz="4" w:space="0" w:color="auto"/>
            </w:tcBorders>
          </w:tcPr>
          <w:p w14:paraId="74B88202" w14:textId="77777777" w:rsidR="00B6221A" w:rsidRPr="0079239F" w:rsidRDefault="00B6221A" w:rsidP="00B6221A">
            <w:pPr>
              <w:spacing w:after="60"/>
              <w:rPr>
                <w:rFonts w:asciiTheme="minorHAnsi" w:hAnsiTheme="minorHAnsi" w:cstheme="minorHAnsi"/>
                <w:snapToGrid w:val="0"/>
              </w:rPr>
            </w:pPr>
          </w:p>
        </w:tc>
        <w:tc>
          <w:tcPr>
            <w:tcW w:w="7795" w:type="dxa"/>
            <w:gridSpan w:val="3"/>
            <w:tcBorders>
              <w:top w:val="single" w:sz="4" w:space="0" w:color="auto"/>
              <w:left w:val="single" w:sz="4" w:space="0" w:color="auto"/>
              <w:bottom w:val="single" w:sz="4" w:space="0" w:color="auto"/>
              <w:right w:val="single" w:sz="4" w:space="0" w:color="auto"/>
            </w:tcBorders>
          </w:tcPr>
          <w:p w14:paraId="6560704C" w14:textId="77777777" w:rsidR="00B6221A" w:rsidRPr="0079239F" w:rsidRDefault="00B6221A" w:rsidP="00B6221A">
            <w:pPr>
              <w:spacing w:after="60"/>
              <w:rPr>
                <w:rFonts w:asciiTheme="minorHAnsi" w:hAnsiTheme="minorHAnsi" w:cstheme="minorHAnsi"/>
                <w:snapToGrid w:val="0"/>
              </w:rPr>
            </w:pPr>
          </w:p>
        </w:tc>
      </w:tr>
      <w:tr w:rsidR="00B6221A" w14:paraId="4B76027B" w14:textId="3FC11144" w:rsidTr="00B6221A">
        <w:trPr>
          <w:gridAfter w:val="6"/>
          <w:wAfter w:w="14738" w:type="dxa"/>
          <w:trHeight w:val="446"/>
        </w:trPr>
        <w:tc>
          <w:tcPr>
            <w:tcW w:w="5953" w:type="dxa"/>
            <w:gridSpan w:val="5"/>
            <w:tcBorders>
              <w:top w:val="single" w:sz="4" w:space="0" w:color="auto"/>
              <w:left w:val="single" w:sz="4" w:space="0" w:color="auto"/>
              <w:bottom w:val="single" w:sz="4" w:space="0" w:color="auto"/>
              <w:right w:val="single" w:sz="4" w:space="0" w:color="auto"/>
            </w:tcBorders>
            <w:shd w:val="clear" w:color="auto" w:fill="F2F2F2"/>
            <w:vAlign w:val="center"/>
            <w:hideMark/>
          </w:tcPr>
          <w:p w14:paraId="5F9AEA8E" w14:textId="77777777" w:rsidR="00B6221A" w:rsidRDefault="00B6221A" w:rsidP="00B6221A">
            <w:pPr>
              <w:widowControl w:val="0"/>
              <w:autoSpaceDE w:val="0"/>
              <w:autoSpaceDN w:val="0"/>
              <w:rPr>
                <w:rFonts w:ascii="Arial" w:hAnsi="Arial" w:cs="Arial"/>
                <w:sz w:val="21"/>
                <w:szCs w:val="21"/>
                <w:lang w:eastAsia="zh-CN"/>
              </w:rPr>
            </w:pPr>
            <w:r>
              <w:rPr>
                <w:rFonts w:ascii="Arial" w:hAnsi="Arial" w:cs="Arial"/>
                <w:sz w:val="21"/>
                <w:szCs w:val="21"/>
                <w:lang w:eastAsia="zh-CN"/>
              </w:rPr>
              <w:t>The following assessments have been completed, assessed as either ‘Satisfactory’ or ‘Not yet satisfactory’, and submitted to Administration with all required documentation completed and signed.</w:t>
            </w:r>
          </w:p>
        </w:tc>
        <w:tc>
          <w:tcPr>
            <w:tcW w:w="3542"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552538B4" w14:textId="77777777" w:rsidR="00B6221A" w:rsidRDefault="00B6221A" w:rsidP="00B6221A">
            <w:pPr>
              <w:widowControl w:val="0"/>
              <w:autoSpaceDE w:val="0"/>
              <w:autoSpaceDN w:val="0"/>
              <w:jc w:val="center"/>
              <w:rPr>
                <w:rFonts w:ascii="Arial" w:hAnsi="Arial" w:cs="Arial"/>
                <w:sz w:val="21"/>
                <w:szCs w:val="21"/>
                <w:lang w:eastAsia="zh-CN"/>
              </w:rPr>
            </w:pPr>
            <w:r>
              <w:rPr>
                <w:rFonts w:ascii="Arial" w:hAnsi="Arial" w:cs="Arial"/>
                <w:sz w:val="21"/>
                <w:szCs w:val="21"/>
                <w:lang w:eastAsia="zh-CN"/>
              </w:rPr>
              <w:t>Result</w:t>
            </w:r>
            <w:r>
              <w:rPr>
                <w:rFonts w:ascii="Arial" w:hAnsi="Arial" w:cs="Arial"/>
                <w:sz w:val="21"/>
                <w:szCs w:val="21"/>
                <w:lang w:eastAsia="zh-CN"/>
              </w:rPr>
              <w:br/>
              <w:t>S = Satisfactory</w:t>
            </w:r>
          </w:p>
          <w:p w14:paraId="0FFD398B" w14:textId="77777777" w:rsidR="00B6221A" w:rsidRDefault="00B6221A" w:rsidP="00B6221A">
            <w:pPr>
              <w:widowControl w:val="0"/>
              <w:autoSpaceDE w:val="0"/>
              <w:autoSpaceDN w:val="0"/>
              <w:jc w:val="center"/>
              <w:rPr>
                <w:rFonts w:ascii="Arial" w:hAnsi="Arial" w:cs="Arial"/>
                <w:sz w:val="21"/>
                <w:szCs w:val="21"/>
                <w:lang w:eastAsia="zh-CN"/>
              </w:rPr>
            </w:pPr>
            <w:r>
              <w:rPr>
                <w:rFonts w:ascii="Arial" w:hAnsi="Arial" w:cs="Arial"/>
                <w:sz w:val="21"/>
                <w:szCs w:val="21"/>
                <w:lang w:eastAsia="zh-CN"/>
              </w:rPr>
              <w:t>NYS = Not yet satisfactory</w:t>
            </w:r>
          </w:p>
          <w:p w14:paraId="00954F69" w14:textId="77777777" w:rsidR="00B6221A" w:rsidRDefault="00B6221A" w:rsidP="00B6221A">
            <w:pPr>
              <w:widowControl w:val="0"/>
              <w:autoSpaceDE w:val="0"/>
              <w:autoSpaceDN w:val="0"/>
              <w:jc w:val="center"/>
              <w:rPr>
                <w:rFonts w:ascii="Arial" w:hAnsi="Arial" w:cs="Arial"/>
                <w:sz w:val="21"/>
                <w:szCs w:val="21"/>
                <w:lang w:eastAsia="zh-CN"/>
              </w:rPr>
            </w:pPr>
            <w:r>
              <w:rPr>
                <w:rFonts w:ascii="Arial" w:hAnsi="Arial" w:cs="Arial"/>
                <w:sz w:val="21"/>
                <w:szCs w:val="21"/>
                <w:lang w:eastAsia="zh-CN"/>
              </w:rPr>
              <w:t>C = Competent</w:t>
            </w:r>
          </w:p>
          <w:p w14:paraId="7B140E50" w14:textId="77777777" w:rsidR="00B6221A" w:rsidRDefault="00B6221A" w:rsidP="00B6221A">
            <w:pPr>
              <w:widowControl w:val="0"/>
              <w:autoSpaceDE w:val="0"/>
              <w:autoSpaceDN w:val="0"/>
              <w:jc w:val="center"/>
              <w:rPr>
                <w:rFonts w:ascii="Arial" w:hAnsi="Arial" w:cs="Arial"/>
                <w:sz w:val="21"/>
                <w:szCs w:val="21"/>
                <w:lang w:eastAsia="zh-CN"/>
              </w:rPr>
            </w:pPr>
            <w:r>
              <w:rPr>
                <w:rFonts w:ascii="Arial" w:hAnsi="Arial" w:cs="Arial"/>
                <w:sz w:val="21"/>
                <w:szCs w:val="21"/>
                <w:lang w:eastAsia="zh-CN"/>
              </w:rPr>
              <w:t>NYC = Not yet competent</w:t>
            </w:r>
          </w:p>
        </w:tc>
        <w:tc>
          <w:tcPr>
            <w:tcW w:w="3542" w:type="dxa"/>
            <w:gridSpan w:val="2"/>
            <w:tcBorders>
              <w:top w:val="single" w:sz="4" w:space="0" w:color="auto"/>
              <w:left w:val="single" w:sz="4" w:space="0" w:color="auto"/>
              <w:bottom w:val="single" w:sz="4" w:space="0" w:color="auto"/>
              <w:right w:val="single" w:sz="4" w:space="0" w:color="auto"/>
            </w:tcBorders>
            <w:shd w:val="clear" w:color="auto" w:fill="F2F2F2"/>
          </w:tcPr>
          <w:p w14:paraId="6CC028A1" w14:textId="77777777" w:rsidR="00B6221A" w:rsidRDefault="00B6221A" w:rsidP="00B6221A">
            <w:pPr>
              <w:widowControl w:val="0"/>
              <w:autoSpaceDE w:val="0"/>
              <w:autoSpaceDN w:val="0"/>
              <w:jc w:val="center"/>
              <w:rPr>
                <w:rFonts w:ascii="Arial" w:hAnsi="Arial" w:cs="Arial"/>
                <w:sz w:val="21"/>
                <w:szCs w:val="21"/>
                <w:lang w:eastAsia="zh-CN"/>
              </w:rPr>
            </w:pPr>
          </w:p>
        </w:tc>
        <w:tc>
          <w:tcPr>
            <w:tcW w:w="3542" w:type="dxa"/>
            <w:gridSpan w:val="2"/>
            <w:tcBorders>
              <w:top w:val="single" w:sz="4" w:space="0" w:color="auto"/>
              <w:left w:val="single" w:sz="4" w:space="0" w:color="auto"/>
              <w:bottom w:val="single" w:sz="4" w:space="0" w:color="auto"/>
              <w:right w:val="single" w:sz="4" w:space="0" w:color="auto"/>
            </w:tcBorders>
            <w:shd w:val="clear" w:color="auto" w:fill="F2F2F2"/>
          </w:tcPr>
          <w:p w14:paraId="22E39AE8" w14:textId="77777777" w:rsidR="00B6221A" w:rsidRDefault="00B6221A" w:rsidP="00B6221A">
            <w:pPr>
              <w:widowControl w:val="0"/>
              <w:autoSpaceDE w:val="0"/>
              <w:autoSpaceDN w:val="0"/>
              <w:jc w:val="center"/>
              <w:rPr>
                <w:rFonts w:ascii="Arial" w:hAnsi="Arial" w:cs="Arial"/>
                <w:sz w:val="21"/>
                <w:szCs w:val="21"/>
                <w:lang w:eastAsia="zh-CN"/>
              </w:rPr>
            </w:pPr>
          </w:p>
        </w:tc>
      </w:tr>
      <w:tr w:rsidR="00B6221A" w14:paraId="5A728210" w14:textId="10BA77D9" w:rsidTr="00B6221A">
        <w:trPr>
          <w:gridAfter w:val="8"/>
          <w:wAfter w:w="18280" w:type="dxa"/>
          <w:trHeight w:val="415"/>
        </w:trPr>
        <w:tc>
          <w:tcPr>
            <w:tcW w:w="2297" w:type="dxa"/>
            <w:gridSpan w:val="2"/>
            <w:tcBorders>
              <w:top w:val="single" w:sz="4" w:space="0" w:color="auto"/>
              <w:left w:val="single" w:sz="4" w:space="0" w:color="auto"/>
              <w:bottom w:val="single" w:sz="4" w:space="0" w:color="auto"/>
              <w:right w:val="single" w:sz="4" w:space="0" w:color="auto"/>
            </w:tcBorders>
            <w:vAlign w:val="center"/>
            <w:hideMark/>
          </w:tcPr>
          <w:p w14:paraId="094A11F6" w14:textId="77777777" w:rsidR="00B6221A" w:rsidRDefault="00B6221A" w:rsidP="00B6221A">
            <w:pPr>
              <w:widowControl w:val="0"/>
              <w:autoSpaceDE w:val="0"/>
              <w:autoSpaceDN w:val="0"/>
              <w:spacing w:before="240" w:after="240"/>
              <w:rPr>
                <w:rFonts w:ascii="Arial" w:hAnsi="Arial" w:cs="Arial"/>
                <w:sz w:val="21"/>
                <w:szCs w:val="21"/>
                <w:lang w:eastAsia="zh-CN"/>
              </w:rPr>
            </w:pPr>
            <w:r>
              <w:rPr>
                <w:rFonts w:ascii="Arial" w:hAnsi="Arial" w:cs="Arial"/>
                <w:sz w:val="21"/>
                <w:szCs w:val="21"/>
                <w:lang w:eastAsia="zh-CN"/>
              </w:rPr>
              <w:t xml:space="preserve">Assessment Task 1 </w:t>
            </w:r>
          </w:p>
        </w:tc>
        <w:tc>
          <w:tcPr>
            <w:tcW w:w="3656" w:type="dxa"/>
            <w:gridSpan w:val="3"/>
            <w:tcBorders>
              <w:top w:val="single" w:sz="4" w:space="0" w:color="auto"/>
              <w:left w:val="single" w:sz="4" w:space="0" w:color="auto"/>
              <w:bottom w:val="single" w:sz="4" w:space="0" w:color="auto"/>
              <w:right w:val="single" w:sz="4" w:space="0" w:color="auto"/>
            </w:tcBorders>
            <w:vAlign w:val="center"/>
          </w:tcPr>
          <w:p w14:paraId="799FC5B5" w14:textId="77777777" w:rsidR="00B6221A" w:rsidRDefault="00B6221A" w:rsidP="00B6221A">
            <w:pPr>
              <w:widowControl w:val="0"/>
              <w:autoSpaceDE w:val="0"/>
              <w:autoSpaceDN w:val="0"/>
              <w:spacing w:before="240" w:after="240"/>
              <w:rPr>
                <w:rFonts w:ascii="Arial" w:hAnsi="Arial" w:cs="Arial"/>
                <w:sz w:val="21"/>
                <w:szCs w:val="21"/>
                <w:lang w:eastAsia="zh-CN"/>
              </w:rPr>
            </w:pPr>
            <w:r>
              <w:rPr>
                <w:rFonts w:ascii="Arial" w:hAnsi="Arial" w:cs="Arial"/>
                <w:sz w:val="21"/>
                <w:szCs w:val="21"/>
                <w:lang w:eastAsia="zh-CN"/>
              </w:rPr>
              <w:t>Written questions</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0170AB91" w14:textId="77777777" w:rsidR="00B6221A" w:rsidRDefault="00965A93" w:rsidP="00B6221A">
            <w:pPr>
              <w:widowControl w:val="0"/>
              <w:autoSpaceDE w:val="0"/>
              <w:autoSpaceDN w:val="0"/>
              <w:jc w:val="center"/>
              <w:rPr>
                <w:rFonts w:ascii="Arial" w:hAnsi="Arial" w:cs="Arial"/>
                <w:sz w:val="21"/>
                <w:szCs w:val="21"/>
                <w:lang w:eastAsia="zh-CN"/>
              </w:rPr>
            </w:pPr>
            <w:sdt>
              <w:sdtPr>
                <w:rPr>
                  <w:rFonts w:ascii="Arial" w:hAnsi="Arial" w:cs="Arial"/>
                  <w:sz w:val="21"/>
                  <w:szCs w:val="21"/>
                  <w:lang w:eastAsia="zh-CN"/>
                </w:rPr>
                <w:id w:val="-862511347"/>
              </w:sdtPr>
              <w:sdtEndPr/>
              <w:sdtContent>
                <w:sdt>
                  <w:sdtPr>
                    <w:rPr>
                      <w:bCs/>
                      <w:sz w:val="21"/>
                      <w:szCs w:val="28"/>
                    </w:rPr>
                    <w:id w:val="-1112661568"/>
                    <w14:checkbox>
                      <w14:checked w14:val="0"/>
                      <w14:checkedState w14:val="2612" w14:font="MS Gothic"/>
                      <w14:uncheckedState w14:val="2610" w14:font="MS Gothic"/>
                    </w14:checkbox>
                  </w:sdtPr>
                  <w:sdtEndPr/>
                  <w:sdtContent>
                    <w:r w:rsidR="00B6221A">
                      <w:rPr>
                        <w:rFonts w:ascii="MS Gothic" w:eastAsia="MS Gothic" w:hAnsi="MS Gothic" w:hint="eastAsia"/>
                        <w:bCs/>
                        <w:sz w:val="21"/>
                        <w:szCs w:val="28"/>
                      </w:rPr>
                      <w:t>☐</w:t>
                    </w:r>
                  </w:sdtContent>
                </w:sdt>
              </w:sdtContent>
            </w:sdt>
            <w:r w:rsidR="00B6221A">
              <w:rPr>
                <w:rFonts w:ascii="Arial" w:hAnsi="Arial" w:cs="Arial"/>
                <w:sz w:val="21"/>
                <w:szCs w:val="21"/>
                <w:lang w:eastAsia="zh-CN"/>
              </w:rPr>
              <w:t xml:space="preserve"> </w:t>
            </w:r>
            <w:proofErr w:type="gramStart"/>
            <w:r w:rsidR="00B6221A">
              <w:rPr>
                <w:rFonts w:ascii="Arial" w:hAnsi="Arial" w:cs="Arial"/>
                <w:sz w:val="21"/>
                <w:szCs w:val="21"/>
                <w:lang w:eastAsia="zh-CN"/>
              </w:rPr>
              <w:t>S  |</w:t>
            </w:r>
            <w:proofErr w:type="gramEnd"/>
            <w:r w:rsidR="00B6221A">
              <w:rPr>
                <w:rFonts w:ascii="Arial" w:hAnsi="Arial" w:cs="Arial"/>
                <w:sz w:val="21"/>
                <w:szCs w:val="21"/>
                <w:lang w:eastAsia="zh-CN"/>
              </w:rPr>
              <w:t xml:space="preserve">  </w:t>
            </w:r>
            <w:sdt>
              <w:sdtPr>
                <w:rPr>
                  <w:bCs/>
                  <w:sz w:val="21"/>
                  <w:szCs w:val="28"/>
                </w:rPr>
                <w:id w:val="-404067406"/>
                <w14:checkbox>
                  <w14:checked w14:val="0"/>
                  <w14:checkedState w14:val="2612" w14:font="MS Gothic"/>
                  <w14:uncheckedState w14:val="2610" w14:font="MS Gothic"/>
                </w14:checkbox>
              </w:sdtPr>
              <w:sdtEndPr/>
              <w:sdtContent>
                <w:r w:rsidR="00B6221A" w:rsidRPr="00A143B2">
                  <w:rPr>
                    <w:rFonts w:ascii="MS Gothic" w:eastAsia="MS Gothic" w:hAnsi="MS Gothic" w:hint="eastAsia"/>
                    <w:bCs/>
                    <w:sz w:val="21"/>
                    <w:szCs w:val="28"/>
                  </w:rPr>
                  <w:t>☐</w:t>
                </w:r>
              </w:sdtContent>
            </w:sdt>
            <w:r w:rsidR="00B6221A">
              <w:rPr>
                <w:rFonts w:ascii="Arial" w:hAnsi="Arial" w:cs="Arial"/>
                <w:sz w:val="21"/>
                <w:szCs w:val="21"/>
                <w:lang w:eastAsia="zh-CN"/>
              </w:rPr>
              <w:t xml:space="preserve"> NYS </w:t>
            </w:r>
          </w:p>
        </w:tc>
        <w:tc>
          <w:tcPr>
            <w:tcW w:w="3542" w:type="dxa"/>
            <w:gridSpan w:val="2"/>
            <w:tcBorders>
              <w:top w:val="single" w:sz="4" w:space="0" w:color="auto"/>
              <w:left w:val="single" w:sz="4" w:space="0" w:color="auto"/>
              <w:bottom w:val="single" w:sz="4" w:space="0" w:color="auto"/>
              <w:right w:val="single" w:sz="4" w:space="0" w:color="auto"/>
            </w:tcBorders>
          </w:tcPr>
          <w:p w14:paraId="5C9470D5" w14:textId="77777777" w:rsidR="00B6221A" w:rsidRDefault="00B6221A" w:rsidP="00B6221A">
            <w:pPr>
              <w:widowControl w:val="0"/>
              <w:autoSpaceDE w:val="0"/>
              <w:autoSpaceDN w:val="0"/>
              <w:jc w:val="center"/>
              <w:rPr>
                <w:rFonts w:ascii="Arial" w:hAnsi="Arial" w:cs="Arial"/>
                <w:sz w:val="21"/>
                <w:szCs w:val="21"/>
                <w:lang w:eastAsia="zh-CN"/>
              </w:rPr>
            </w:pPr>
          </w:p>
        </w:tc>
      </w:tr>
      <w:tr w:rsidR="00B6221A" w14:paraId="0222C2F1" w14:textId="45B993A4" w:rsidTr="00B6221A">
        <w:trPr>
          <w:gridAfter w:val="8"/>
          <w:wAfter w:w="18280" w:type="dxa"/>
          <w:trHeight w:val="415"/>
        </w:trPr>
        <w:tc>
          <w:tcPr>
            <w:tcW w:w="2297" w:type="dxa"/>
            <w:gridSpan w:val="2"/>
            <w:tcBorders>
              <w:top w:val="single" w:sz="4" w:space="0" w:color="auto"/>
              <w:left w:val="single" w:sz="4" w:space="0" w:color="auto"/>
              <w:bottom w:val="single" w:sz="4" w:space="0" w:color="auto"/>
              <w:right w:val="single" w:sz="4" w:space="0" w:color="auto"/>
            </w:tcBorders>
            <w:vAlign w:val="center"/>
            <w:hideMark/>
          </w:tcPr>
          <w:p w14:paraId="75F475FA" w14:textId="77777777" w:rsidR="00B6221A" w:rsidRDefault="00B6221A" w:rsidP="00B6221A">
            <w:pPr>
              <w:widowControl w:val="0"/>
              <w:autoSpaceDE w:val="0"/>
              <w:autoSpaceDN w:val="0"/>
              <w:spacing w:before="240" w:after="240"/>
              <w:rPr>
                <w:rFonts w:ascii="Arial" w:hAnsi="Arial" w:cs="Arial"/>
                <w:sz w:val="21"/>
                <w:szCs w:val="21"/>
                <w:lang w:eastAsia="zh-CN"/>
              </w:rPr>
            </w:pPr>
            <w:r>
              <w:rPr>
                <w:rFonts w:ascii="Arial" w:hAnsi="Arial" w:cs="Arial"/>
                <w:sz w:val="21"/>
                <w:szCs w:val="21"/>
                <w:lang w:eastAsia="zh-CN"/>
              </w:rPr>
              <w:t>Assessment Task 2</w:t>
            </w:r>
          </w:p>
        </w:tc>
        <w:tc>
          <w:tcPr>
            <w:tcW w:w="3656" w:type="dxa"/>
            <w:gridSpan w:val="3"/>
            <w:tcBorders>
              <w:top w:val="single" w:sz="4" w:space="0" w:color="auto"/>
              <w:left w:val="single" w:sz="4" w:space="0" w:color="auto"/>
              <w:bottom w:val="single" w:sz="4" w:space="0" w:color="auto"/>
              <w:right w:val="single" w:sz="4" w:space="0" w:color="auto"/>
            </w:tcBorders>
          </w:tcPr>
          <w:p w14:paraId="3E5EFF24" w14:textId="77777777" w:rsidR="00B6221A" w:rsidRDefault="00B6221A" w:rsidP="00B6221A">
            <w:pPr>
              <w:widowControl w:val="0"/>
              <w:autoSpaceDE w:val="0"/>
              <w:autoSpaceDN w:val="0"/>
              <w:spacing w:before="240" w:after="240"/>
              <w:rPr>
                <w:rFonts w:ascii="Arial" w:hAnsi="Arial" w:cs="Arial"/>
                <w:sz w:val="21"/>
                <w:szCs w:val="21"/>
                <w:lang w:eastAsia="zh-CN"/>
              </w:rPr>
            </w:pPr>
            <w:r w:rsidRPr="00F60728">
              <w:rPr>
                <w:rFonts w:asciiTheme="minorHAnsi" w:hAnsiTheme="minorHAnsi" w:cstheme="minorHAnsi"/>
                <w:lang w:val="nl-NL"/>
              </w:rPr>
              <w:t xml:space="preserve">Unit Project </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5D6EE3B7" w14:textId="77777777" w:rsidR="00B6221A" w:rsidRDefault="00965A93" w:rsidP="00B6221A">
            <w:pPr>
              <w:widowControl w:val="0"/>
              <w:autoSpaceDE w:val="0"/>
              <w:autoSpaceDN w:val="0"/>
              <w:jc w:val="center"/>
              <w:rPr>
                <w:rFonts w:ascii="Arial" w:hAnsi="Arial" w:cs="Arial"/>
                <w:sz w:val="21"/>
                <w:szCs w:val="21"/>
                <w:lang w:eastAsia="zh-CN"/>
              </w:rPr>
            </w:pPr>
            <w:sdt>
              <w:sdtPr>
                <w:rPr>
                  <w:rFonts w:ascii="Arial" w:hAnsi="Arial" w:cs="Arial"/>
                  <w:sz w:val="21"/>
                  <w:szCs w:val="21"/>
                  <w:lang w:eastAsia="zh-CN"/>
                </w:rPr>
                <w:id w:val="-906693744"/>
              </w:sdtPr>
              <w:sdtEndPr/>
              <w:sdtContent>
                <w:sdt>
                  <w:sdtPr>
                    <w:rPr>
                      <w:bCs/>
                      <w:sz w:val="21"/>
                      <w:szCs w:val="28"/>
                    </w:rPr>
                    <w:id w:val="-869445950"/>
                    <w14:checkbox>
                      <w14:checked w14:val="0"/>
                      <w14:checkedState w14:val="2612" w14:font="MS Gothic"/>
                      <w14:uncheckedState w14:val="2610" w14:font="MS Gothic"/>
                    </w14:checkbox>
                  </w:sdtPr>
                  <w:sdtEndPr/>
                  <w:sdtContent>
                    <w:r w:rsidR="00B6221A">
                      <w:rPr>
                        <w:rFonts w:ascii="MS Gothic" w:eastAsia="MS Gothic" w:hAnsi="MS Gothic" w:hint="eastAsia"/>
                        <w:bCs/>
                        <w:sz w:val="21"/>
                        <w:szCs w:val="28"/>
                      </w:rPr>
                      <w:t>☐</w:t>
                    </w:r>
                  </w:sdtContent>
                </w:sdt>
              </w:sdtContent>
            </w:sdt>
            <w:r w:rsidR="00B6221A">
              <w:rPr>
                <w:rFonts w:ascii="Arial" w:hAnsi="Arial" w:cs="Arial"/>
                <w:sz w:val="21"/>
                <w:szCs w:val="21"/>
                <w:lang w:eastAsia="zh-CN"/>
              </w:rPr>
              <w:t xml:space="preserve"> </w:t>
            </w:r>
            <w:proofErr w:type="gramStart"/>
            <w:r w:rsidR="00B6221A">
              <w:rPr>
                <w:rFonts w:ascii="Arial" w:hAnsi="Arial" w:cs="Arial"/>
                <w:sz w:val="21"/>
                <w:szCs w:val="21"/>
                <w:lang w:eastAsia="zh-CN"/>
              </w:rPr>
              <w:t>S  |</w:t>
            </w:r>
            <w:proofErr w:type="gramEnd"/>
            <w:r w:rsidR="00B6221A">
              <w:rPr>
                <w:rFonts w:ascii="Arial" w:hAnsi="Arial" w:cs="Arial"/>
                <w:sz w:val="21"/>
                <w:szCs w:val="21"/>
                <w:lang w:eastAsia="zh-CN"/>
              </w:rPr>
              <w:t xml:space="preserve">  </w:t>
            </w:r>
            <w:sdt>
              <w:sdtPr>
                <w:rPr>
                  <w:rFonts w:ascii="Arial" w:hAnsi="Arial" w:cs="Arial"/>
                  <w:sz w:val="21"/>
                  <w:szCs w:val="21"/>
                  <w:lang w:eastAsia="zh-CN"/>
                </w:rPr>
                <w:id w:val="1280999375"/>
              </w:sdtPr>
              <w:sdtEndPr/>
              <w:sdtContent>
                <w:sdt>
                  <w:sdtPr>
                    <w:rPr>
                      <w:bCs/>
                      <w:sz w:val="21"/>
                      <w:szCs w:val="28"/>
                    </w:rPr>
                    <w:id w:val="1134446004"/>
                    <w14:checkbox>
                      <w14:checked w14:val="0"/>
                      <w14:checkedState w14:val="2612" w14:font="MS Gothic"/>
                      <w14:uncheckedState w14:val="2610" w14:font="MS Gothic"/>
                    </w14:checkbox>
                  </w:sdtPr>
                  <w:sdtEndPr/>
                  <w:sdtContent>
                    <w:r w:rsidR="00B6221A" w:rsidRPr="00A143B2">
                      <w:rPr>
                        <w:rFonts w:ascii="MS Gothic" w:eastAsia="MS Gothic" w:hAnsi="MS Gothic" w:hint="eastAsia"/>
                        <w:bCs/>
                        <w:sz w:val="21"/>
                        <w:szCs w:val="28"/>
                      </w:rPr>
                      <w:t>☐</w:t>
                    </w:r>
                  </w:sdtContent>
                </w:sdt>
              </w:sdtContent>
            </w:sdt>
            <w:r w:rsidR="00B6221A">
              <w:rPr>
                <w:rFonts w:ascii="Arial" w:hAnsi="Arial" w:cs="Arial"/>
                <w:sz w:val="21"/>
                <w:szCs w:val="21"/>
                <w:lang w:eastAsia="zh-CN"/>
              </w:rPr>
              <w:t xml:space="preserve"> NYS </w:t>
            </w:r>
          </w:p>
        </w:tc>
        <w:tc>
          <w:tcPr>
            <w:tcW w:w="3542" w:type="dxa"/>
            <w:gridSpan w:val="2"/>
            <w:tcBorders>
              <w:top w:val="single" w:sz="4" w:space="0" w:color="auto"/>
              <w:left w:val="single" w:sz="4" w:space="0" w:color="auto"/>
              <w:bottom w:val="single" w:sz="4" w:space="0" w:color="auto"/>
              <w:right w:val="single" w:sz="4" w:space="0" w:color="auto"/>
            </w:tcBorders>
          </w:tcPr>
          <w:p w14:paraId="7B61C282" w14:textId="77777777" w:rsidR="00B6221A" w:rsidRDefault="00B6221A" w:rsidP="00B6221A">
            <w:pPr>
              <w:widowControl w:val="0"/>
              <w:autoSpaceDE w:val="0"/>
              <w:autoSpaceDN w:val="0"/>
              <w:jc w:val="center"/>
              <w:rPr>
                <w:rFonts w:ascii="Arial" w:hAnsi="Arial" w:cs="Arial"/>
                <w:sz w:val="21"/>
                <w:szCs w:val="21"/>
                <w:lang w:eastAsia="zh-CN"/>
              </w:rPr>
            </w:pPr>
          </w:p>
        </w:tc>
      </w:tr>
      <w:tr w:rsidR="00B6221A" w14:paraId="5878AD5A" w14:textId="706FDD73" w:rsidTr="00B6221A">
        <w:trPr>
          <w:trHeight w:val="334"/>
        </w:trPr>
        <w:tc>
          <w:tcPr>
            <w:tcW w:w="9495" w:type="dxa"/>
            <w:gridSpan w:val="7"/>
            <w:tcBorders>
              <w:top w:val="single" w:sz="4" w:space="0" w:color="auto"/>
              <w:left w:val="single" w:sz="4" w:space="0" w:color="auto"/>
              <w:bottom w:val="single" w:sz="4" w:space="0" w:color="auto"/>
              <w:right w:val="single" w:sz="4" w:space="0" w:color="auto"/>
            </w:tcBorders>
            <w:vAlign w:val="center"/>
            <w:hideMark/>
          </w:tcPr>
          <w:p w14:paraId="40E62726" w14:textId="77777777" w:rsidR="00B6221A" w:rsidRDefault="00B6221A" w:rsidP="00B6221A">
            <w:pPr>
              <w:jc w:val="center"/>
              <w:rPr>
                <w:rFonts w:ascii="Arial" w:hAnsi="Arial" w:cs="Arial"/>
                <w:sz w:val="21"/>
                <w:szCs w:val="21"/>
                <w:lang w:eastAsia="zh-CN"/>
              </w:rPr>
            </w:pPr>
            <w:r>
              <w:rPr>
                <w:rFonts w:ascii="Arial" w:hAnsi="Arial" w:cs="Arial"/>
                <w:sz w:val="21"/>
                <w:szCs w:val="21"/>
                <w:lang w:eastAsia="zh-CN"/>
              </w:rPr>
              <w:t>For a ‘Competent’ result, all assessment tasks must be graded ‘Satisfactory’.</w:t>
            </w:r>
          </w:p>
        </w:tc>
        <w:tc>
          <w:tcPr>
            <w:tcW w:w="7274" w:type="dxa"/>
            <w:gridSpan w:val="5"/>
            <w:tcBorders>
              <w:top w:val="single" w:sz="4" w:space="0" w:color="auto"/>
              <w:left w:val="single" w:sz="4" w:space="0" w:color="auto"/>
              <w:bottom w:val="single" w:sz="4" w:space="0" w:color="auto"/>
              <w:right w:val="single" w:sz="4" w:space="0" w:color="auto"/>
            </w:tcBorders>
          </w:tcPr>
          <w:p w14:paraId="0E8F7818" w14:textId="77777777" w:rsidR="00B6221A" w:rsidRDefault="00B6221A" w:rsidP="00B6221A">
            <w:pPr>
              <w:jc w:val="center"/>
              <w:rPr>
                <w:rFonts w:ascii="Arial" w:hAnsi="Arial" w:cs="Arial"/>
                <w:sz w:val="21"/>
                <w:szCs w:val="21"/>
                <w:lang w:eastAsia="zh-CN"/>
              </w:rPr>
            </w:pPr>
          </w:p>
        </w:tc>
        <w:tc>
          <w:tcPr>
            <w:tcW w:w="7274" w:type="dxa"/>
            <w:gridSpan w:val="3"/>
            <w:tcBorders>
              <w:top w:val="single" w:sz="4" w:space="0" w:color="auto"/>
              <w:left w:val="single" w:sz="4" w:space="0" w:color="auto"/>
              <w:bottom w:val="single" w:sz="4" w:space="0" w:color="auto"/>
              <w:right w:val="single" w:sz="4" w:space="0" w:color="auto"/>
            </w:tcBorders>
          </w:tcPr>
          <w:p w14:paraId="30FEF92D" w14:textId="77777777" w:rsidR="00B6221A" w:rsidRDefault="00B6221A" w:rsidP="00B6221A">
            <w:pPr>
              <w:jc w:val="center"/>
              <w:rPr>
                <w:rFonts w:ascii="Arial" w:hAnsi="Arial" w:cs="Arial"/>
                <w:sz w:val="21"/>
                <w:szCs w:val="21"/>
                <w:lang w:eastAsia="zh-CN"/>
              </w:rPr>
            </w:pPr>
          </w:p>
        </w:tc>
        <w:tc>
          <w:tcPr>
            <w:tcW w:w="7274" w:type="dxa"/>
            <w:gridSpan w:val="2"/>
            <w:tcBorders>
              <w:top w:val="single" w:sz="4" w:space="0" w:color="auto"/>
              <w:left w:val="single" w:sz="4" w:space="0" w:color="auto"/>
              <w:bottom w:val="single" w:sz="4" w:space="0" w:color="auto"/>
              <w:right w:val="single" w:sz="4" w:space="0" w:color="auto"/>
            </w:tcBorders>
          </w:tcPr>
          <w:p w14:paraId="40A9FFA0" w14:textId="77777777" w:rsidR="00B6221A" w:rsidRDefault="00B6221A" w:rsidP="00B6221A">
            <w:pPr>
              <w:jc w:val="center"/>
              <w:rPr>
                <w:rFonts w:ascii="Arial" w:hAnsi="Arial" w:cs="Arial"/>
                <w:sz w:val="21"/>
                <w:szCs w:val="21"/>
                <w:lang w:eastAsia="zh-CN"/>
              </w:rPr>
            </w:pPr>
          </w:p>
        </w:tc>
      </w:tr>
      <w:tr w:rsidR="00B6221A" w14:paraId="0C41DBAF" w14:textId="54C07384" w:rsidTr="00B6221A">
        <w:trPr>
          <w:gridAfter w:val="6"/>
          <w:wAfter w:w="14738" w:type="dxa"/>
          <w:trHeight w:val="558"/>
        </w:trPr>
        <w:tc>
          <w:tcPr>
            <w:tcW w:w="5953" w:type="dxa"/>
            <w:gridSpan w:val="5"/>
            <w:tcBorders>
              <w:top w:val="single" w:sz="4" w:space="0" w:color="auto"/>
              <w:left w:val="single" w:sz="4" w:space="0" w:color="auto"/>
              <w:bottom w:val="single" w:sz="4" w:space="0" w:color="auto"/>
              <w:right w:val="single" w:sz="4" w:space="0" w:color="auto"/>
            </w:tcBorders>
            <w:shd w:val="clear" w:color="auto" w:fill="F2F2F2"/>
            <w:vAlign w:val="center"/>
            <w:hideMark/>
          </w:tcPr>
          <w:p w14:paraId="289F39A7" w14:textId="77777777" w:rsidR="00B6221A" w:rsidRDefault="00B6221A" w:rsidP="00B6221A">
            <w:pPr>
              <w:widowControl w:val="0"/>
              <w:autoSpaceDE w:val="0"/>
              <w:autoSpaceDN w:val="0"/>
              <w:jc w:val="right"/>
              <w:rPr>
                <w:rFonts w:ascii="Arial" w:hAnsi="Arial" w:cs="Arial"/>
                <w:sz w:val="21"/>
                <w:szCs w:val="21"/>
                <w:lang w:eastAsia="zh-CN"/>
              </w:rPr>
            </w:pPr>
            <w:r>
              <w:rPr>
                <w:rFonts w:ascii="Arial" w:hAnsi="Arial" w:cs="Arial"/>
                <w:sz w:val="21"/>
                <w:szCs w:val="21"/>
                <w:lang w:eastAsia="zh-CN"/>
              </w:rPr>
              <w:t>Final Assessment Result for this Unit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7F737AFB" w14:textId="7EEE7E25" w:rsidR="00B6221A" w:rsidRDefault="00965A93" w:rsidP="00B6221A">
            <w:pPr>
              <w:widowControl w:val="0"/>
              <w:autoSpaceDE w:val="0"/>
              <w:autoSpaceDN w:val="0"/>
              <w:jc w:val="center"/>
              <w:rPr>
                <w:rFonts w:ascii="Arial" w:hAnsi="Arial" w:cs="Arial"/>
                <w:sz w:val="21"/>
                <w:szCs w:val="21"/>
                <w:lang w:eastAsia="zh-CN"/>
              </w:rPr>
            </w:pPr>
            <w:sdt>
              <w:sdtPr>
                <w:rPr>
                  <w:rFonts w:ascii="Arial" w:hAnsi="Arial" w:cs="Arial"/>
                  <w:sz w:val="21"/>
                  <w:szCs w:val="21"/>
                  <w:lang w:eastAsia="zh-CN"/>
                </w:rPr>
                <w:id w:val="1895233624"/>
              </w:sdtPr>
              <w:sdtEndPr/>
              <w:sdtContent>
                <w:sdt>
                  <w:sdtPr>
                    <w:rPr>
                      <w:bCs/>
                      <w:sz w:val="21"/>
                      <w:szCs w:val="28"/>
                    </w:rPr>
                    <w:id w:val="-496032198"/>
                    <w14:checkbox>
                      <w14:checked w14:val="0"/>
                      <w14:checkedState w14:val="2612" w14:font="MS Gothic"/>
                      <w14:uncheckedState w14:val="2610" w14:font="MS Gothic"/>
                    </w14:checkbox>
                  </w:sdtPr>
                  <w:sdtEndPr/>
                  <w:sdtContent>
                    <w:r w:rsidR="00B6221A">
                      <w:rPr>
                        <w:rFonts w:ascii="MS Gothic" w:eastAsia="MS Gothic" w:hAnsi="MS Gothic" w:hint="eastAsia"/>
                        <w:bCs/>
                        <w:sz w:val="21"/>
                        <w:szCs w:val="28"/>
                      </w:rPr>
                      <w:t>☐</w:t>
                    </w:r>
                  </w:sdtContent>
                </w:sdt>
              </w:sdtContent>
            </w:sdt>
            <w:r w:rsidR="00B6221A">
              <w:rPr>
                <w:rFonts w:ascii="Arial" w:hAnsi="Arial" w:cs="Arial"/>
                <w:sz w:val="21"/>
                <w:szCs w:val="21"/>
                <w:lang w:eastAsia="zh-CN"/>
              </w:rPr>
              <w:t xml:space="preserve"> C |  </w:t>
            </w:r>
            <w:sdt>
              <w:sdtPr>
                <w:rPr>
                  <w:rFonts w:ascii="Arial" w:hAnsi="Arial" w:cs="Arial"/>
                  <w:sz w:val="21"/>
                  <w:szCs w:val="21"/>
                  <w:lang w:eastAsia="zh-CN"/>
                </w:rPr>
                <w:id w:val="2093196352"/>
              </w:sdtPr>
              <w:sdtEndPr/>
              <w:sdtContent>
                <w:sdt>
                  <w:sdtPr>
                    <w:rPr>
                      <w:bCs/>
                      <w:sz w:val="21"/>
                      <w:szCs w:val="28"/>
                    </w:rPr>
                    <w:id w:val="-1201927479"/>
                    <w14:checkbox>
                      <w14:checked w14:val="0"/>
                      <w14:checkedState w14:val="2612" w14:font="MS Gothic"/>
                      <w14:uncheckedState w14:val="2610" w14:font="MS Gothic"/>
                    </w14:checkbox>
                  </w:sdtPr>
                  <w:sdtEndPr/>
                  <w:sdtContent>
                    <w:r w:rsidR="00B6221A">
                      <w:rPr>
                        <w:rFonts w:ascii="MS Gothic" w:eastAsia="MS Gothic" w:hAnsi="MS Gothic" w:hint="eastAsia"/>
                        <w:bCs/>
                        <w:sz w:val="21"/>
                        <w:szCs w:val="28"/>
                      </w:rPr>
                      <w:t>☐</w:t>
                    </w:r>
                  </w:sdtContent>
                </w:sdt>
              </w:sdtContent>
            </w:sdt>
            <w:r w:rsidR="00B6221A">
              <w:rPr>
                <w:rFonts w:ascii="Arial" w:hAnsi="Arial" w:cs="Arial"/>
                <w:sz w:val="21"/>
                <w:szCs w:val="21"/>
                <w:lang w:eastAsia="zh-CN"/>
              </w:rPr>
              <w:t xml:space="preserve"> NYC </w:t>
            </w:r>
          </w:p>
        </w:tc>
        <w:tc>
          <w:tcPr>
            <w:tcW w:w="3542" w:type="dxa"/>
            <w:gridSpan w:val="2"/>
            <w:tcBorders>
              <w:top w:val="single" w:sz="4" w:space="0" w:color="auto"/>
              <w:left w:val="single" w:sz="4" w:space="0" w:color="auto"/>
              <w:bottom w:val="single" w:sz="4" w:space="0" w:color="auto"/>
              <w:right w:val="single" w:sz="4" w:space="0" w:color="auto"/>
            </w:tcBorders>
          </w:tcPr>
          <w:p w14:paraId="761C7959" w14:textId="77777777" w:rsidR="00B6221A" w:rsidRDefault="00B6221A" w:rsidP="00B6221A">
            <w:pPr>
              <w:widowControl w:val="0"/>
              <w:autoSpaceDE w:val="0"/>
              <w:autoSpaceDN w:val="0"/>
              <w:jc w:val="center"/>
              <w:rPr>
                <w:rFonts w:ascii="Arial" w:hAnsi="Arial" w:cs="Arial"/>
                <w:sz w:val="21"/>
                <w:szCs w:val="21"/>
                <w:lang w:eastAsia="zh-CN"/>
              </w:rPr>
            </w:pPr>
          </w:p>
        </w:tc>
        <w:tc>
          <w:tcPr>
            <w:tcW w:w="3542" w:type="dxa"/>
            <w:gridSpan w:val="2"/>
            <w:tcBorders>
              <w:top w:val="single" w:sz="4" w:space="0" w:color="auto"/>
              <w:left w:val="single" w:sz="4" w:space="0" w:color="auto"/>
              <w:bottom w:val="single" w:sz="4" w:space="0" w:color="auto"/>
              <w:right w:val="single" w:sz="4" w:space="0" w:color="auto"/>
            </w:tcBorders>
          </w:tcPr>
          <w:p w14:paraId="3D6848D6" w14:textId="77777777" w:rsidR="00B6221A" w:rsidRDefault="00B6221A" w:rsidP="00B6221A">
            <w:pPr>
              <w:widowControl w:val="0"/>
              <w:autoSpaceDE w:val="0"/>
              <w:autoSpaceDN w:val="0"/>
              <w:jc w:val="center"/>
              <w:rPr>
                <w:rFonts w:ascii="Arial" w:hAnsi="Arial" w:cs="Arial"/>
                <w:sz w:val="21"/>
                <w:szCs w:val="21"/>
                <w:lang w:eastAsia="zh-CN"/>
              </w:rPr>
            </w:pPr>
          </w:p>
        </w:tc>
      </w:tr>
      <w:tr w:rsidR="00B6221A" w14:paraId="196E8B44" w14:textId="64BF1D2C" w:rsidTr="00B6221A">
        <w:trPr>
          <w:gridAfter w:val="3"/>
          <w:wAfter w:w="10734" w:type="dxa"/>
          <w:trHeight w:val="558"/>
        </w:trPr>
        <w:tc>
          <w:tcPr>
            <w:tcW w:w="3951" w:type="dxa"/>
            <w:gridSpan w:val="3"/>
            <w:tcBorders>
              <w:top w:val="single" w:sz="4" w:space="0" w:color="auto"/>
              <w:left w:val="single" w:sz="4" w:space="0" w:color="auto"/>
              <w:bottom w:val="single" w:sz="4" w:space="0" w:color="auto"/>
              <w:right w:val="single" w:sz="4" w:space="0" w:color="auto"/>
            </w:tcBorders>
            <w:vAlign w:val="center"/>
          </w:tcPr>
          <w:p w14:paraId="55957CA6" w14:textId="77777777" w:rsidR="00B6221A" w:rsidRDefault="00B6221A" w:rsidP="00B6221A">
            <w:pPr>
              <w:widowControl w:val="0"/>
              <w:autoSpaceDE w:val="0"/>
              <w:autoSpaceDN w:val="0"/>
              <w:jc w:val="both"/>
              <w:rPr>
                <w:rFonts w:ascii="Arial" w:hAnsi="Arial" w:cs="Arial"/>
                <w:sz w:val="21"/>
                <w:szCs w:val="21"/>
                <w:lang w:eastAsia="zh-CN"/>
              </w:rPr>
            </w:pPr>
            <w:r>
              <w:rPr>
                <w:rFonts w:ascii="Arial" w:hAnsi="Arial" w:cs="Arial"/>
                <w:sz w:val="21"/>
                <w:szCs w:val="21"/>
                <w:lang w:eastAsia="zh-CN"/>
              </w:rPr>
              <w:t xml:space="preserve">Assessor Declaration: </w:t>
            </w:r>
          </w:p>
          <w:p w14:paraId="62DBCF5C" w14:textId="77777777" w:rsidR="00B6221A" w:rsidRDefault="00B6221A" w:rsidP="00B6221A">
            <w:pPr>
              <w:pStyle w:val="Default"/>
              <w:jc w:val="both"/>
              <w:rPr>
                <w:rFonts w:ascii="Arial" w:hAnsi="Arial" w:cs="Arial"/>
                <w:color w:val="auto"/>
                <w:sz w:val="21"/>
                <w:szCs w:val="21"/>
                <w:lang w:val="en-AU" w:eastAsia="zh-CN"/>
              </w:rPr>
            </w:pPr>
            <w:r>
              <w:rPr>
                <w:rFonts w:ascii="Arial" w:hAnsi="Arial" w:cs="Arial"/>
                <w:color w:val="auto"/>
                <w:sz w:val="21"/>
                <w:szCs w:val="21"/>
                <w:lang w:val="en-AU" w:eastAsia="zh-CN"/>
              </w:rPr>
              <w:t xml:space="preserve">I declare that I have conducted the assessment with this student and have provided appropriate feedback. </w:t>
            </w:r>
          </w:p>
          <w:p w14:paraId="25AEDB35" w14:textId="77777777" w:rsidR="00B6221A" w:rsidRDefault="00B6221A" w:rsidP="00B6221A">
            <w:pPr>
              <w:widowControl w:val="0"/>
              <w:autoSpaceDE w:val="0"/>
              <w:autoSpaceDN w:val="0"/>
              <w:jc w:val="both"/>
              <w:rPr>
                <w:rFonts w:ascii="Arial" w:hAnsi="Arial" w:cs="Arial"/>
                <w:sz w:val="21"/>
                <w:szCs w:val="21"/>
                <w:lang w:eastAsia="zh-CN"/>
              </w:rPr>
            </w:pPr>
          </w:p>
        </w:tc>
        <w:tc>
          <w:tcPr>
            <w:tcW w:w="5544" w:type="dxa"/>
            <w:gridSpan w:val="4"/>
            <w:tcBorders>
              <w:top w:val="single" w:sz="4" w:space="0" w:color="auto"/>
              <w:left w:val="single" w:sz="4" w:space="0" w:color="auto"/>
              <w:bottom w:val="single" w:sz="4" w:space="0" w:color="auto"/>
              <w:right w:val="single" w:sz="4" w:space="0" w:color="auto"/>
            </w:tcBorders>
            <w:vAlign w:val="center"/>
            <w:hideMark/>
          </w:tcPr>
          <w:p w14:paraId="401C517A" w14:textId="10885C1D" w:rsidR="00B6221A" w:rsidRDefault="00B6221A" w:rsidP="00B6221A">
            <w:pPr>
              <w:widowControl w:val="0"/>
              <w:autoSpaceDE w:val="0"/>
              <w:autoSpaceDN w:val="0"/>
              <w:jc w:val="both"/>
              <w:rPr>
                <w:rFonts w:ascii="Arial" w:hAnsi="Arial" w:cs="Arial"/>
                <w:sz w:val="21"/>
                <w:szCs w:val="21"/>
                <w:lang w:eastAsia="zh-CN"/>
              </w:rPr>
            </w:pPr>
            <w:r w:rsidRPr="008B66A9">
              <w:rPr>
                <w:rFonts w:ascii="Arial" w:hAnsi="Arial" w:cs="Arial"/>
                <w:sz w:val="21"/>
                <w:szCs w:val="21"/>
                <w:lang w:eastAsia="zh-CN"/>
              </w:rPr>
              <w:t>Name and Signature: _________________________</w:t>
            </w:r>
          </w:p>
        </w:tc>
        <w:tc>
          <w:tcPr>
            <w:tcW w:w="5544" w:type="dxa"/>
            <w:gridSpan w:val="3"/>
            <w:tcBorders>
              <w:top w:val="single" w:sz="4" w:space="0" w:color="auto"/>
              <w:left w:val="single" w:sz="4" w:space="0" w:color="auto"/>
              <w:bottom w:val="single" w:sz="4" w:space="0" w:color="auto"/>
              <w:right w:val="single" w:sz="4" w:space="0" w:color="auto"/>
            </w:tcBorders>
          </w:tcPr>
          <w:p w14:paraId="12CEFC40" w14:textId="77777777" w:rsidR="00B6221A" w:rsidRPr="008B66A9" w:rsidRDefault="00B6221A" w:rsidP="00B6221A">
            <w:pPr>
              <w:widowControl w:val="0"/>
              <w:autoSpaceDE w:val="0"/>
              <w:autoSpaceDN w:val="0"/>
              <w:jc w:val="both"/>
              <w:rPr>
                <w:rFonts w:ascii="Arial" w:hAnsi="Arial" w:cs="Arial"/>
                <w:sz w:val="21"/>
                <w:szCs w:val="21"/>
                <w:lang w:eastAsia="zh-CN"/>
              </w:rPr>
            </w:pPr>
          </w:p>
        </w:tc>
        <w:tc>
          <w:tcPr>
            <w:tcW w:w="5544" w:type="dxa"/>
            <w:gridSpan w:val="4"/>
            <w:tcBorders>
              <w:top w:val="single" w:sz="4" w:space="0" w:color="auto"/>
              <w:left w:val="single" w:sz="4" w:space="0" w:color="auto"/>
              <w:bottom w:val="single" w:sz="4" w:space="0" w:color="auto"/>
              <w:right w:val="single" w:sz="4" w:space="0" w:color="auto"/>
            </w:tcBorders>
          </w:tcPr>
          <w:p w14:paraId="29AFDFDE" w14:textId="77777777" w:rsidR="00B6221A" w:rsidRPr="008B66A9" w:rsidRDefault="00B6221A" w:rsidP="00B6221A">
            <w:pPr>
              <w:widowControl w:val="0"/>
              <w:autoSpaceDE w:val="0"/>
              <w:autoSpaceDN w:val="0"/>
              <w:jc w:val="both"/>
              <w:rPr>
                <w:rFonts w:ascii="Arial" w:hAnsi="Arial" w:cs="Arial"/>
                <w:sz w:val="21"/>
                <w:szCs w:val="21"/>
                <w:lang w:eastAsia="zh-CN"/>
              </w:rPr>
            </w:pPr>
          </w:p>
        </w:tc>
      </w:tr>
    </w:tbl>
    <w:p w14:paraId="40E1704B" w14:textId="77777777" w:rsidR="00652BCB" w:rsidRPr="00A51C8C" w:rsidRDefault="00652BCB" w:rsidP="00652BCB">
      <w:pPr>
        <w:keepNext/>
        <w:spacing w:after="60"/>
        <w:outlineLvl w:val="1"/>
        <w:rPr>
          <w:rFonts w:ascii="Arial" w:eastAsia="Times New Roman" w:hAnsi="Arial" w:cs="Arial"/>
          <w:sz w:val="21"/>
          <w:szCs w:val="21"/>
        </w:rPr>
      </w:pPr>
    </w:p>
    <w:p w14:paraId="239DB6C1" w14:textId="77777777" w:rsidR="00652BCB" w:rsidRPr="004E7907" w:rsidRDefault="00652BCB" w:rsidP="00652BCB">
      <w:pPr>
        <w:pStyle w:val="Heading1"/>
        <w:spacing w:after="60"/>
        <w:ind w:left="432" w:hanging="432"/>
        <w:rPr>
          <w:rFonts w:ascii="Arial" w:hAnsi="Arial" w:cs="Arial"/>
          <w:sz w:val="21"/>
          <w:szCs w:val="21"/>
        </w:rPr>
      </w:pPr>
      <w:r w:rsidRPr="004E7907">
        <w:rPr>
          <w:rFonts w:ascii="Arial" w:hAnsi="Arial" w:cs="Arial"/>
          <w:sz w:val="21"/>
          <w:szCs w:val="21"/>
        </w:rPr>
        <w:t xml:space="preserve"> </w:t>
      </w:r>
    </w:p>
    <w:p w14:paraId="521A383D" w14:textId="77777777" w:rsidR="00652BCB" w:rsidRPr="00030630" w:rsidRDefault="00652BCB" w:rsidP="00030630">
      <w:pPr>
        <w:spacing w:after="60"/>
        <w:rPr>
          <w:rFonts w:ascii="Arial" w:hAnsi="Arial" w:cs="Arial"/>
          <w:b/>
          <w:bCs/>
          <w:sz w:val="21"/>
          <w:szCs w:val="21"/>
          <w:lang w:val="en-US"/>
        </w:rPr>
      </w:pPr>
    </w:p>
    <w:sectPr w:rsidR="00652BCB" w:rsidRPr="00030630" w:rsidSect="00652BCB">
      <w:headerReference w:type="even" r:id="rId20"/>
      <w:headerReference w:type="default" r:id="rId21"/>
      <w:footerReference w:type="even" r:id="rId22"/>
      <w:footerReference w:type="default" r:id="rId23"/>
      <w:headerReference w:type="first" r:id="rId24"/>
      <w:footerReference w:type="first" r:id="rId25"/>
      <w:pgSz w:w="11906" w:h="16838"/>
      <w:pgMar w:top="1276" w:right="1132" w:bottom="851" w:left="1135" w:header="142" w:footer="6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5D27E" w14:textId="77777777" w:rsidR="00965A93" w:rsidRDefault="00965A93">
      <w:r>
        <w:separator/>
      </w:r>
    </w:p>
  </w:endnote>
  <w:endnote w:type="continuationSeparator" w:id="0">
    <w:p w14:paraId="26D0393A" w14:textId="77777777" w:rsidR="00965A93" w:rsidRDefault="00965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Garamond">
    <w:panose1 w:val="02020404030301010803"/>
    <w:charset w:val="00"/>
    <w:family w:val="roman"/>
    <w:pitch w:val="variable"/>
    <w:sig w:usb0="00000287" w:usb1="00000002" w:usb2="00000000" w:usb3="00000000" w:csb0="0000009F" w:csb1="00000000"/>
  </w:font>
  <w:font w:name="Times">
    <w:altName w:val="Times"/>
    <w:panose1 w:val="00000500000000020000"/>
    <w:charset w:val="00"/>
    <w:family w:val="auto"/>
    <w:pitch w:val="variable"/>
    <w:sig w:usb0="E00002FF" w:usb1="5000205A" w:usb2="00000000" w:usb3="00000000" w:csb0="0000019F" w:csb1="00000000"/>
  </w:font>
  <w:font w:name="Helvetica 45 Light">
    <w:altName w:val="Arial"/>
    <w:panose1 w:val="020B0403020202020204"/>
    <w:charset w:val="00"/>
    <w:family w:val="swiss"/>
    <w:pitch w:val="variable"/>
    <w:sig w:usb0="800000AF" w:usb1="4000204A" w:usb2="00000000" w:usb3="00000000" w:csb0="00000001" w:csb1="00000000"/>
  </w:font>
  <w:font w:name="Myriad Pro">
    <w:altName w:val="Corbel"/>
    <w:panose1 w:val="020B0604020202020204"/>
    <w:charset w:val="00"/>
    <w:family w:val="swiss"/>
    <w:notTrueType/>
    <w:pitch w:val="variable"/>
    <w:sig w:usb0="00000001" w:usb1="00000001" w:usb2="00000000" w:usb3="00000000" w:csb0="0000019F" w:csb1="00000000"/>
  </w:font>
  <w:font w:name="Helvetica 65 Medium">
    <w:altName w:val="Arial"/>
    <w:panose1 w:val="00000000000000000000"/>
    <w:charset w:val="00"/>
    <w:family w:val="auto"/>
    <w:pitch w:val="variable"/>
    <w:sig w:usb0="E00002FF" w:usb1="5000785B" w:usb2="00000000" w:usb3="00000000" w:csb0="0000019F" w:csb1="00000000"/>
  </w:font>
  <w:font w:name="Helvetica75">
    <w:altName w:val="Arial"/>
    <w:panose1 w:val="020B0604020202020204"/>
    <w:charset w:val="00"/>
    <w:family w:val="swiss"/>
    <w:pitch w:val="variable"/>
    <w:sig w:usb0="00000003" w:usb1="00000000" w:usb2="00000000" w:usb3="00000000" w:csb0="00000001" w:csb1="00000000"/>
  </w:font>
  <w:font w:name="Trebuchet MS">
    <w:altName w:val="﷽﷽﷽﷽﷽﷽﷽﷽t MS"/>
    <w:panose1 w:val="020B0603020202020204"/>
    <w:charset w:val="00"/>
    <w:family w:val="swiss"/>
    <w:pitch w:val="variable"/>
    <w:sig w:usb0="00000687" w:usb1="00000000" w:usb2="00000000" w:usb3="00000000" w:csb0="0000009F" w:csb1="00000000"/>
  </w:font>
  <w:font w:name="Arial Narrow">
    <w:altName w:val="﷽﷽﷽﷽﷽﷽﷽﷽rrow"/>
    <w:panose1 w:val="020B0606020202030204"/>
    <w:charset w:val="00"/>
    <w:family w:val="swiss"/>
    <w:pitch w:val="variable"/>
    <w:sig w:usb0="00000287" w:usb1="00000800" w:usb2="00000000" w:usb3="00000000" w:csb0="0000009F" w:csb1="00000000"/>
  </w:font>
  <w:font w:name="Avenir Black">
    <w:altName w:val="﷽﷽﷽﷽﷽﷽﷽﷽lack"/>
    <w:panose1 w:val="020B0803020203020204"/>
    <w:charset w:val="4D"/>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852B4" w14:textId="77777777" w:rsidR="00794A8A" w:rsidRDefault="00794A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441"/>
      <w:gridCol w:w="2545"/>
      <w:gridCol w:w="2343"/>
      <w:gridCol w:w="2300"/>
    </w:tblGrid>
    <w:tr w:rsidR="000E431D" w:rsidRPr="00AE3FE3" w14:paraId="586E4597" w14:textId="77777777" w:rsidTr="00727ED7">
      <w:tc>
        <w:tcPr>
          <w:tcW w:w="2648" w:type="dxa"/>
        </w:tcPr>
        <w:p w14:paraId="5E80B1A5" w14:textId="2C8F8C7C" w:rsidR="000E431D" w:rsidRPr="00AE3FE3" w:rsidRDefault="000E431D" w:rsidP="000E431D">
          <w:pPr>
            <w:pStyle w:val="Title"/>
            <w:spacing w:after="60"/>
            <w:jc w:val="left"/>
            <w:rPr>
              <w:rFonts w:cs="Arial"/>
              <w:b w:val="0"/>
            </w:rPr>
          </w:pPr>
          <w:r w:rsidRPr="00AE3FE3">
            <w:rPr>
              <w:rFonts w:cs="Arial"/>
              <w:b w:val="0"/>
              <w:sz w:val="14"/>
            </w:rPr>
            <w:t>Version control</w:t>
          </w:r>
          <w:r>
            <w:rPr>
              <w:rFonts w:cs="Arial"/>
              <w:b w:val="0"/>
              <w:sz w:val="14"/>
            </w:rPr>
            <w:t>: 1.0</w:t>
          </w:r>
        </w:p>
      </w:tc>
      <w:tc>
        <w:tcPr>
          <w:tcW w:w="2756" w:type="dxa"/>
        </w:tcPr>
        <w:p w14:paraId="0A2BE308" w14:textId="1F4D4478" w:rsidR="000E431D" w:rsidRPr="00AE3FE3" w:rsidRDefault="000E431D" w:rsidP="000E431D">
          <w:pPr>
            <w:pStyle w:val="Title"/>
            <w:spacing w:after="60"/>
            <w:jc w:val="left"/>
            <w:rPr>
              <w:rFonts w:cs="Arial"/>
              <w:b w:val="0"/>
              <w:sz w:val="14"/>
            </w:rPr>
          </w:pPr>
          <w:r>
            <w:rPr>
              <w:rFonts w:cs="Arial"/>
              <w:b w:val="0"/>
              <w:sz w:val="14"/>
            </w:rPr>
            <w:t>A</w:t>
          </w:r>
          <w:r w:rsidRPr="00AE3FE3">
            <w:rPr>
              <w:rFonts w:cs="Arial"/>
              <w:b w:val="0"/>
              <w:sz w:val="14"/>
            </w:rPr>
            <w:t>pproval date:</w:t>
          </w:r>
          <w:r>
            <w:rPr>
              <w:rFonts w:cs="Arial"/>
              <w:b w:val="0"/>
              <w:sz w:val="14"/>
            </w:rPr>
            <w:t xml:space="preserve"> </w:t>
          </w:r>
        </w:p>
      </w:tc>
      <w:tc>
        <w:tcPr>
          <w:tcW w:w="2508" w:type="dxa"/>
        </w:tcPr>
        <w:p w14:paraId="50B16673" w14:textId="77777777" w:rsidR="000E431D" w:rsidRPr="00AE3FE3" w:rsidRDefault="000E431D" w:rsidP="000E431D">
          <w:pPr>
            <w:pStyle w:val="Title"/>
            <w:spacing w:after="60"/>
            <w:jc w:val="left"/>
            <w:rPr>
              <w:rFonts w:cs="Arial"/>
              <w:b w:val="0"/>
              <w:sz w:val="14"/>
            </w:rPr>
          </w:pPr>
          <w:r w:rsidRPr="00AE3FE3">
            <w:rPr>
              <w:rFonts w:cs="Arial"/>
              <w:b w:val="0"/>
              <w:sz w:val="14"/>
            </w:rPr>
            <w:t>Approved by:</w:t>
          </w:r>
          <w:r>
            <w:rPr>
              <w:rFonts w:cs="Arial"/>
              <w:b w:val="0"/>
              <w:sz w:val="14"/>
            </w:rPr>
            <w:t xml:space="preserve"> Compliance Manager</w:t>
          </w:r>
        </w:p>
      </w:tc>
      <w:tc>
        <w:tcPr>
          <w:tcW w:w="2508" w:type="dxa"/>
        </w:tcPr>
        <w:p w14:paraId="40B41AA0" w14:textId="77777777" w:rsidR="000E431D" w:rsidRPr="00AE3FE3" w:rsidRDefault="000E431D" w:rsidP="000E431D">
          <w:pPr>
            <w:pStyle w:val="Title"/>
            <w:spacing w:after="60"/>
            <w:jc w:val="right"/>
            <w:rPr>
              <w:rFonts w:cs="Arial"/>
              <w:b w:val="0"/>
              <w:sz w:val="14"/>
            </w:rPr>
          </w:pPr>
          <w:r w:rsidRPr="005F1A80">
            <w:rPr>
              <w:rFonts w:cs="Arial"/>
              <w:b w:val="0"/>
              <w:sz w:val="14"/>
            </w:rPr>
            <w:t xml:space="preserve">Page </w:t>
          </w:r>
          <w:r w:rsidRPr="005F1A80">
            <w:rPr>
              <w:rFonts w:cs="Arial"/>
              <w:b w:val="0"/>
              <w:sz w:val="14"/>
            </w:rPr>
            <w:fldChar w:fldCharType="begin"/>
          </w:r>
          <w:r w:rsidRPr="005F1A80">
            <w:rPr>
              <w:rFonts w:cs="Arial"/>
              <w:b w:val="0"/>
              <w:sz w:val="14"/>
            </w:rPr>
            <w:instrText xml:space="preserve"> PAGE </w:instrText>
          </w:r>
          <w:r w:rsidRPr="005F1A80">
            <w:rPr>
              <w:rFonts w:cs="Arial"/>
              <w:b w:val="0"/>
              <w:sz w:val="14"/>
            </w:rPr>
            <w:fldChar w:fldCharType="separate"/>
          </w:r>
          <w:r w:rsidRPr="005F1A80">
            <w:rPr>
              <w:rFonts w:cs="Arial"/>
              <w:b w:val="0"/>
              <w:sz w:val="14"/>
            </w:rPr>
            <w:t>1</w:t>
          </w:r>
          <w:r w:rsidRPr="005F1A80">
            <w:rPr>
              <w:rFonts w:cs="Arial"/>
              <w:b w:val="0"/>
              <w:sz w:val="14"/>
            </w:rPr>
            <w:fldChar w:fldCharType="end"/>
          </w:r>
          <w:r w:rsidRPr="005F1A80">
            <w:rPr>
              <w:rFonts w:cs="Arial"/>
              <w:b w:val="0"/>
              <w:sz w:val="14"/>
            </w:rPr>
            <w:t xml:space="preserve"> of </w:t>
          </w:r>
          <w:r w:rsidRPr="005F1A80">
            <w:rPr>
              <w:rFonts w:cs="Arial"/>
              <w:b w:val="0"/>
              <w:sz w:val="14"/>
            </w:rPr>
            <w:fldChar w:fldCharType="begin"/>
          </w:r>
          <w:r w:rsidRPr="005F1A80">
            <w:rPr>
              <w:rFonts w:cs="Arial"/>
              <w:b w:val="0"/>
              <w:sz w:val="14"/>
            </w:rPr>
            <w:instrText xml:space="preserve"> NUMPAGES </w:instrText>
          </w:r>
          <w:r w:rsidRPr="005F1A80">
            <w:rPr>
              <w:rFonts w:cs="Arial"/>
              <w:b w:val="0"/>
              <w:sz w:val="14"/>
            </w:rPr>
            <w:fldChar w:fldCharType="separate"/>
          </w:r>
          <w:r w:rsidRPr="005F1A80">
            <w:rPr>
              <w:rFonts w:cs="Arial"/>
              <w:b w:val="0"/>
              <w:sz w:val="14"/>
            </w:rPr>
            <w:t>21</w:t>
          </w:r>
          <w:r w:rsidRPr="005F1A80">
            <w:rPr>
              <w:rFonts w:cs="Arial"/>
              <w:b w:val="0"/>
              <w:sz w:val="14"/>
            </w:rPr>
            <w:fldChar w:fldCharType="end"/>
          </w:r>
        </w:p>
      </w:tc>
    </w:tr>
    <w:tr w:rsidR="000E431D" w:rsidRPr="005F1A80" w14:paraId="0CF9C55C" w14:textId="77777777" w:rsidTr="00727ED7">
      <w:tc>
        <w:tcPr>
          <w:tcW w:w="10420" w:type="dxa"/>
          <w:gridSpan w:val="4"/>
        </w:tcPr>
        <w:p w14:paraId="1970870D" w14:textId="7611D0DF" w:rsidR="000E431D" w:rsidRPr="005F1A80" w:rsidRDefault="000E431D" w:rsidP="000E431D">
          <w:pPr>
            <w:tabs>
              <w:tab w:val="center" w:pos="4153"/>
              <w:tab w:val="right" w:pos="8306"/>
            </w:tabs>
            <w:autoSpaceDN w:val="0"/>
            <w:spacing w:before="40" w:after="40"/>
            <w:rPr>
              <w:rFonts w:ascii="Arial" w:eastAsia="Times New Roman" w:hAnsi="Arial" w:cs="Arial"/>
              <w:sz w:val="14"/>
              <w:szCs w:val="20"/>
              <w:lang w:eastAsia="en-US"/>
            </w:rPr>
          </w:pPr>
          <w:r w:rsidRPr="005F1A80">
            <w:rPr>
              <w:rFonts w:ascii="Arial" w:eastAsia="Times New Roman" w:hAnsi="Arial" w:cs="Arial"/>
              <w:sz w:val="14"/>
              <w:szCs w:val="20"/>
              <w:lang w:eastAsia="en-US"/>
            </w:rPr>
            <w:fldChar w:fldCharType="begin"/>
          </w:r>
          <w:r w:rsidRPr="005F1A80">
            <w:rPr>
              <w:rFonts w:ascii="Arial" w:eastAsia="Times New Roman" w:hAnsi="Arial" w:cs="Arial"/>
              <w:sz w:val="14"/>
              <w:szCs w:val="20"/>
              <w:lang w:eastAsia="en-US"/>
            </w:rPr>
            <w:instrText xml:space="preserve"> FILENAME  \* Caps  \* MERGEFORMAT </w:instrText>
          </w:r>
          <w:r w:rsidRPr="005F1A80">
            <w:rPr>
              <w:rFonts w:ascii="Arial" w:eastAsia="Times New Roman" w:hAnsi="Arial" w:cs="Arial"/>
              <w:sz w:val="14"/>
              <w:szCs w:val="20"/>
              <w:lang w:eastAsia="en-US"/>
            </w:rPr>
            <w:fldChar w:fldCharType="separate"/>
          </w:r>
          <w:r w:rsidR="006330C4">
            <w:rPr>
              <w:rFonts w:ascii="Arial" w:eastAsia="Times New Roman" w:hAnsi="Arial" w:cs="Arial"/>
              <w:noProof/>
              <w:sz w:val="14"/>
              <w:szCs w:val="20"/>
              <w:lang w:eastAsia="en-US"/>
            </w:rPr>
            <w:t>Student Guide And Assessment - ICTWEB522.Docx</w:t>
          </w:r>
          <w:r w:rsidRPr="005F1A80">
            <w:rPr>
              <w:rFonts w:ascii="Arial" w:eastAsia="Times New Roman" w:hAnsi="Arial" w:cs="Arial"/>
              <w:sz w:val="14"/>
              <w:szCs w:val="20"/>
              <w:lang w:eastAsia="en-US"/>
            </w:rPr>
            <w:fldChar w:fldCharType="end"/>
          </w:r>
          <w:r w:rsidRPr="005F1A80">
            <w:rPr>
              <w:rFonts w:ascii="Arial" w:eastAsia="Times New Roman" w:hAnsi="Arial" w:cs="Arial"/>
              <w:sz w:val="14"/>
              <w:szCs w:val="20"/>
              <w:lang w:eastAsia="en-US"/>
            </w:rPr>
            <w:t xml:space="preserve"> | Global Business College of Australia | ABN 96 600 373 859 RTO no. 41292 CRICOS Provider no. 03443D</w:t>
          </w:r>
        </w:p>
      </w:tc>
    </w:tr>
  </w:tbl>
  <w:p w14:paraId="468AF034" w14:textId="77777777" w:rsidR="00252F03" w:rsidRPr="00EA6AE2" w:rsidRDefault="00252F03" w:rsidP="00EA6A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27F5B" w14:textId="77777777" w:rsidR="00794A8A" w:rsidRDefault="00794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F60AA" w14:textId="77777777" w:rsidR="00965A93" w:rsidRDefault="00965A93">
      <w:r>
        <w:separator/>
      </w:r>
    </w:p>
  </w:footnote>
  <w:footnote w:type="continuationSeparator" w:id="0">
    <w:p w14:paraId="5B3FE6D8" w14:textId="77777777" w:rsidR="00965A93" w:rsidRDefault="00965A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0A554" w14:textId="77777777" w:rsidR="00A35D70" w:rsidRDefault="00A35D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F030" w14:textId="77777777" w:rsidR="00252F03" w:rsidRDefault="00252F03" w:rsidP="000D3AEA">
    <w:pPr>
      <w:pStyle w:val="Header"/>
      <w:pBdr>
        <w:bottom w:val="single" w:sz="4" w:space="1" w:color="auto"/>
      </w:pBdr>
      <w:tabs>
        <w:tab w:val="right" w:pos="8460"/>
      </w:tabs>
    </w:pPr>
    <w:r>
      <w:rPr>
        <w:rFonts w:cs="Arial"/>
        <w:noProof/>
        <w:sz w:val="18"/>
        <w:szCs w:val="18"/>
        <w:lang w:eastAsia="zh-CN"/>
      </w:rPr>
      <w:drawing>
        <wp:inline distT="0" distB="0" distL="0" distR="0" wp14:anchorId="2D496F83" wp14:editId="7547B254">
          <wp:extent cx="1638300" cy="695325"/>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srcRect/>
                  <a:stretch>
                    <a:fillRect/>
                  </a:stretch>
                </pic:blipFill>
                <pic:spPr bwMode="auto">
                  <a:xfrm>
                    <a:off x="0" y="0"/>
                    <a:ext cx="1638300" cy="695325"/>
                  </a:xfrm>
                  <a:prstGeom prst="rect">
                    <a:avLst/>
                  </a:prstGeom>
                  <a:noFill/>
                  <a:ln w="9525">
                    <a:noFill/>
                    <a:miter lim="800000"/>
                    <a:headEnd/>
                    <a:tailEnd/>
                  </a:ln>
                </pic:spPr>
              </pic:pic>
            </a:graphicData>
          </a:graphic>
        </wp:inline>
      </w:drawing>
    </w:r>
    <w:r>
      <w:rPr>
        <w:rFonts w:cs="Arial"/>
        <w:sz w:val="16"/>
      </w:rPr>
      <w:t xml:space="preserve"> </w:t>
    </w:r>
  </w:p>
  <w:p w14:paraId="3BD717C3" w14:textId="77777777" w:rsidR="00252F03" w:rsidRDefault="00252F03" w:rsidP="00E10427">
    <w:pPr>
      <w:pStyle w:val="Header"/>
      <w:tabs>
        <w:tab w:val="clear" w:pos="4320"/>
        <w:tab w:val="clear" w:pos="8640"/>
        <w:tab w:val="left" w:pos="3369"/>
      </w:tabs>
      <w:rPr>
        <w:lang w:val="en-US"/>
      </w:rPr>
    </w:pPr>
    <w:r>
      <w:rPr>
        <w:rFonts w:cs="Arial"/>
        <w:noProof/>
        <w:sz w:val="18"/>
        <w:szCs w:val="18"/>
        <w:lang w:eastAsia="zh-C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BEDBB" w14:textId="77777777" w:rsidR="00A35D70" w:rsidRDefault="00A35D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01FEC69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8"/>
    <w:multiLevelType w:val="singleLevel"/>
    <w:tmpl w:val="88C8044A"/>
    <w:lvl w:ilvl="0">
      <w:start w:val="1"/>
      <w:numFmt w:val="decimal"/>
      <w:pStyle w:val="ListNumber"/>
      <w:lvlText w:val="%1."/>
      <w:lvlJc w:val="left"/>
      <w:pPr>
        <w:tabs>
          <w:tab w:val="num" w:pos="360"/>
        </w:tabs>
        <w:ind w:left="360" w:hanging="360"/>
      </w:pPr>
    </w:lvl>
  </w:abstractNum>
  <w:abstractNum w:abstractNumId="2" w15:restartNumberingAfterBreak="0">
    <w:nsid w:val="00000002"/>
    <w:multiLevelType w:val="singleLevel"/>
    <w:tmpl w:val="00000002"/>
    <w:name w:val="WW8Num4"/>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3"/>
    <w:multiLevelType w:val="singleLevel"/>
    <w:tmpl w:val="00000003"/>
    <w:name w:val="WW8Num9"/>
    <w:lvl w:ilvl="0">
      <w:start w:val="1"/>
      <w:numFmt w:val="lowerLetter"/>
      <w:pStyle w:val="TimesNewRoman10ptnumbered"/>
      <w:lvlText w:val="%1)"/>
      <w:lvlJc w:val="left"/>
      <w:pPr>
        <w:tabs>
          <w:tab w:val="num" w:pos="567"/>
        </w:tabs>
        <w:ind w:left="567" w:hanging="567"/>
      </w:pPr>
      <w:rPr>
        <w:rFonts w:ascii="Times New Roman" w:eastAsia="Times New Roman" w:hAnsi="Times New Roman" w:cs="Times New Roman"/>
        <w:sz w:val="20"/>
      </w:rPr>
    </w:lvl>
  </w:abstractNum>
  <w:abstractNum w:abstractNumId="4" w15:restartNumberingAfterBreak="0">
    <w:nsid w:val="00000004"/>
    <w:multiLevelType w:val="singleLevel"/>
    <w:tmpl w:val="00000004"/>
    <w:name w:val="WW8Num16"/>
    <w:lvl w:ilvl="0">
      <w:start w:val="1"/>
      <w:numFmt w:val="bullet"/>
      <w:pStyle w:val="ListBullet2"/>
      <w:lvlText w:val=""/>
      <w:lvlJc w:val="left"/>
      <w:pPr>
        <w:tabs>
          <w:tab w:val="num" w:pos="0"/>
        </w:tabs>
        <w:ind w:left="700" w:hanging="360"/>
      </w:pPr>
      <w:rPr>
        <w:rFonts w:ascii="Symbol" w:hAnsi="Symbol" w:cs="Symbol"/>
        <w:b w:val="0"/>
        <w:i w:val="0"/>
        <w:color w:val="auto"/>
        <w:sz w:val="18"/>
      </w:rPr>
    </w:lvl>
  </w:abstractNum>
  <w:abstractNum w:abstractNumId="5" w15:restartNumberingAfterBreak="0">
    <w:nsid w:val="00000006"/>
    <w:multiLevelType w:val="singleLevel"/>
    <w:tmpl w:val="00000006"/>
    <w:name w:val="WW8Num19"/>
    <w:lvl w:ilvl="0">
      <w:start w:val="1"/>
      <w:numFmt w:val="bullet"/>
      <w:pStyle w:val="ListBullet"/>
      <w:lvlText w:val=""/>
      <w:lvlJc w:val="left"/>
      <w:pPr>
        <w:tabs>
          <w:tab w:val="num" w:pos="0"/>
        </w:tabs>
        <w:ind w:left="360" w:hanging="360"/>
      </w:pPr>
      <w:rPr>
        <w:rFonts w:ascii="Symbol" w:hAnsi="Symbol" w:cs="Symbol"/>
        <w:color w:val="auto"/>
        <w:sz w:val="16"/>
      </w:rPr>
    </w:lvl>
  </w:abstractNum>
  <w:abstractNum w:abstractNumId="6" w15:restartNumberingAfterBreak="0">
    <w:nsid w:val="00000007"/>
    <w:multiLevelType w:val="multilevel"/>
    <w:tmpl w:val="00000007"/>
    <w:name w:val="WW8Num3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7" w15:restartNumberingAfterBreak="0">
    <w:nsid w:val="00000008"/>
    <w:multiLevelType w:val="singleLevel"/>
    <w:tmpl w:val="00000008"/>
    <w:name w:val="WW8Num32"/>
    <w:lvl w:ilvl="0">
      <w:start w:val="1"/>
      <w:numFmt w:val="decimal"/>
      <w:lvlText w:val="%1."/>
      <w:lvlJc w:val="left"/>
      <w:pPr>
        <w:tabs>
          <w:tab w:val="num" w:pos="420"/>
        </w:tabs>
        <w:ind w:left="420" w:hanging="420"/>
      </w:pPr>
    </w:lvl>
  </w:abstractNum>
  <w:abstractNum w:abstractNumId="8" w15:restartNumberingAfterBreak="0">
    <w:nsid w:val="00000009"/>
    <w:multiLevelType w:val="singleLevel"/>
    <w:tmpl w:val="00000009"/>
    <w:name w:val="WW8Num39"/>
    <w:lvl w:ilvl="0">
      <w:start w:val="1"/>
      <w:numFmt w:val="bullet"/>
      <w:lvlText w:val=""/>
      <w:lvlJc w:val="left"/>
      <w:pPr>
        <w:tabs>
          <w:tab w:val="num" w:pos="720"/>
        </w:tabs>
        <w:ind w:left="720" w:hanging="360"/>
      </w:pPr>
      <w:rPr>
        <w:rFonts w:ascii="Symbol" w:hAnsi="Symbol" w:cs="Symbol"/>
      </w:rPr>
    </w:lvl>
  </w:abstractNum>
  <w:abstractNum w:abstractNumId="9" w15:restartNumberingAfterBreak="0">
    <w:nsid w:val="0000000A"/>
    <w:multiLevelType w:val="singleLevel"/>
    <w:tmpl w:val="0000000A"/>
    <w:name w:val="WW8Num43"/>
    <w:lvl w:ilvl="0">
      <w:start w:val="1"/>
      <w:numFmt w:val="bullet"/>
      <w:lvlText w:val=""/>
      <w:lvlJc w:val="left"/>
      <w:pPr>
        <w:tabs>
          <w:tab w:val="num" w:pos="720"/>
        </w:tabs>
        <w:ind w:left="720" w:hanging="360"/>
      </w:pPr>
      <w:rPr>
        <w:rFonts w:ascii="Symbol" w:hAnsi="Symbol" w:cs="Symbol"/>
      </w:rPr>
    </w:lvl>
  </w:abstractNum>
  <w:abstractNum w:abstractNumId="10" w15:restartNumberingAfterBreak="0">
    <w:nsid w:val="01536C3A"/>
    <w:multiLevelType w:val="hybridMultilevel"/>
    <w:tmpl w:val="1D9EC218"/>
    <w:lvl w:ilvl="0" w:tplc="9C0CF47C">
      <w:start w:val="1"/>
      <w:numFmt w:val="bullet"/>
      <w:lvlText w:val=""/>
      <w:lvlJc w:val="left"/>
      <w:pPr>
        <w:ind w:left="720" w:hanging="360"/>
      </w:pPr>
      <w:rPr>
        <w:rFonts w:ascii="Symbol" w:hAnsi="Symbol" w:hint="default"/>
        <w:sz w:val="22"/>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027F0185"/>
    <w:multiLevelType w:val="hybridMultilevel"/>
    <w:tmpl w:val="31CA93F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03016916"/>
    <w:multiLevelType w:val="hybridMultilevel"/>
    <w:tmpl w:val="9D80DBF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3A62125"/>
    <w:multiLevelType w:val="hybridMultilevel"/>
    <w:tmpl w:val="3A066290"/>
    <w:lvl w:ilvl="0" w:tplc="0C09000F">
      <w:start w:val="1"/>
      <w:numFmt w:val="decimal"/>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05872F48"/>
    <w:multiLevelType w:val="hybridMultilevel"/>
    <w:tmpl w:val="C860AE08"/>
    <w:lvl w:ilvl="0" w:tplc="628E7158">
      <w:start w:val="1"/>
      <w:numFmt w:val="bullet"/>
      <w:pStyle w:val="StyleListsecondlevelbullet9pt"/>
      <w:lvlText w:val="–"/>
      <w:lvlJc w:val="left"/>
      <w:pPr>
        <w:tabs>
          <w:tab w:val="num" w:pos="567"/>
        </w:tabs>
        <w:ind w:left="567" w:hanging="283"/>
      </w:pPr>
      <w:rPr>
        <w:rFonts w:ascii="Verdana" w:hAnsi="Verdana" w:hint="default"/>
        <w:b w:val="0"/>
        <w:i w:val="0"/>
        <w:sz w:val="24"/>
        <w:szCs w:val="32"/>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67E4C9D"/>
    <w:multiLevelType w:val="hybridMultilevel"/>
    <w:tmpl w:val="9D48640C"/>
    <w:lvl w:ilvl="0" w:tplc="B9C2D100">
      <w:start w:val="1"/>
      <w:numFmt w:val="bullet"/>
      <w:lvlText w:val=""/>
      <w:lvlJc w:val="left"/>
      <w:pPr>
        <w:ind w:left="426" w:hanging="360"/>
      </w:pPr>
      <w:rPr>
        <w:rFonts w:ascii="Symbol" w:hAnsi="Symbol" w:hint="default"/>
        <w:sz w:val="22"/>
        <w:szCs w:val="22"/>
      </w:rPr>
    </w:lvl>
    <w:lvl w:ilvl="1" w:tplc="0C090003" w:tentative="1">
      <w:start w:val="1"/>
      <w:numFmt w:val="bullet"/>
      <w:lvlText w:val="o"/>
      <w:lvlJc w:val="left"/>
      <w:pPr>
        <w:ind w:left="1146" w:hanging="360"/>
      </w:pPr>
      <w:rPr>
        <w:rFonts w:ascii="Courier New" w:hAnsi="Courier New" w:cs="Courier New" w:hint="default"/>
      </w:rPr>
    </w:lvl>
    <w:lvl w:ilvl="2" w:tplc="0C090005" w:tentative="1">
      <w:start w:val="1"/>
      <w:numFmt w:val="bullet"/>
      <w:lvlText w:val=""/>
      <w:lvlJc w:val="left"/>
      <w:pPr>
        <w:ind w:left="1866" w:hanging="360"/>
      </w:pPr>
      <w:rPr>
        <w:rFonts w:ascii="Wingdings" w:hAnsi="Wingdings" w:hint="default"/>
      </w:rPr>
    </w:lvl>
    <w:lvl w:ilvl="3" w:tplc="0C090001" w:tentative="1">
      <w:start w:val="1"/>
      <w:numFmt w:val="bullet"/>
      <w:lvlText w:val=""/>
      <w:lvlJc w:val="left"/>
      <w:pPr>
        <w:ind w:left="2586" w:hanging="360"/>
      </w:pPr>
      <w:rPr>
        <w:rFonts w:ascii="Symbol" w:hAnsi="Symbol" w:hint="default"/>
      </w:rPr>
    </w:lvl>
    <w:lvl w:ilvl="4" w:tplc="0C090003" w:tentative="1">
      <w:start w:val="1"/>
      <w:numFmt w:val="bullet"/>
      <w:lvlText w:val="o"/>
      <w:lvlJc w:val="left"/>
      <w:pPr>
        <w:ind w:left="3306" w:hanging="360"/>
      </w:pPr>
      <w:rPr>
        <w:rFonts w:ascii="Courier New" w:hAnsi="Courier New" w:cs="Courier New" w:hint="default"/>
      </w:rPr>
    </w:lvl>
    <w:lvl w:ilvl="5" w:tplc="0C090005" w:tentative="1">
      <w:start w:val="1"/>
      <w:numFmt w:val="bullet"/>
      <w:lvlText w:val=""/>
      <w:lvlJc w:val="left"/>
      <w:pPr>
        <w:ind w:left="4026" w:hanging="360"/>
      </w:pPr>
      <w:rPr>
        <w:rFonts w:ascii="Wingdings" w:hAnsi="Wingdings" w:hint="default"/>
      </w:rPr>
    </w:lvl>
    <w:lvl w:ilvl="6" w:tplc="0C090001" w:tentative="1">
      <w:start w:val="1"/>
      <w:numFmt w:val="bullet"/>
      <w:lvlText w:val=""/>
      <w:lvlJc w:val="left"/>
      <w:pPr>
        <w:ind w:left="4746" w:hanging="360"/>
      </w:pPr>
      <w:rPr>
        <w:rFonts w:ascii="Symbol" w:hAnsi="Symbol" w:hint="default"/>
      </w:rPr>
    </w:lvl>
    <w:lvl w:ilvl="7" w:tplc="0C090003" w:tentative="1">
      <w:start w:val="1"/>
      <w:numFmt w:val="bullet"/>
      <w:lvlText w:val="o"/>
      <w:lvlJc w:val="left"/>
      <w:pPr>
        <w:ind w:left="5466" w:hanging="360"/>
      </w:pPr>
      <w:rPr>
        <w:rFonts w:ascii="Courier New" w:hAnsi="Courier New" w:cs="Courier New" w:hint="default"/>
      </w:rPr>
    </w:lvl>
    <w:lvl w:ilvl="8" w:tplc="0C090005" w:tentative="1">
      <w:start w:val="1"/>
      <w:numFmt w:val="bullet"/>
      <w:lvlText w:val=""/>
      <w:lvlJc w:val="left"/>
      <w:pPr>
        <w:ind w:left="6186" w:hanging="360"/>
      </w:pPr>
      <w:rPr>
        <w:rFonts w:ascii="Wingdings" w:hAnsi="Wingdings" w:hint="default"/>
      </w:rPr>
    </w:lvl>
  </w:abstractNum>
  <w:abstractNum w:abstractNumId="16" w15:restartNumberingAfterBreak="0">
    <w:nsid w:val="07601425"/>
    <w:multiLevelType w:val="hybridMultilevel"/>
    <w:tmpl w:val="FDE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893459"/>
    <w:multiLevelType w:val="hybridMultilevel"/>
    <w:tmpl w:val="1946067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09A35795"/>
    <w:multiLevelType w:val="multilevel"/>
    <w:tmpl w:val="6F0A3654"/>
    <w:lvl w:ilvl="0">
      <w:start w:val="1"/>
      <w:numFmt w:val="bullet"/>
      <w:lvlText w:val=""/>
      <w:lvlJc w:val="left"/>
      <w:pPr>
        <w:ind w:left="644" w:hanging="360"/>
      </w:pPr>
      <w:rPr>
        <w:rFonts w:ascii="Symbol" w:hAnsi="Symbol" w:hint="default"/>
        <w:sz w:val="20"/>
      </w:rPr>
    </w:lvl>
    <w:lvl w:ilvl="1">
      <w:start w:val="1"/>
      <w:numFmt w:val="bullet"/>
      <w:lvlText w:val="○"/>
      <w:lvlJc w:val="left"/>
      <w:pPr>
        <w:tabs>
          <w:tab w:val="num" w:pos="1134"/>
        </w:tabs>
        <w:ind w:left="1134" w:hanging="283"/>
      </w:pPr>
      <w:rPr>
        <w:rFonts w:ascii="Franklin Gothic Book" w:hAnsi="Franklin Gothic Book" w:hint="default"/>
        <w:sz w:val="22"/>
      </w:rPr>
    </w:lvl>
    <w:lvl w:ilvl="2">
      <w:start w:val="1"/>
      <w:numFmt w:val="bullet"/>
      <w:lvlText w:val="–"/>
      <w:lvlJc w:val="left"/>
      <w:pPr>
        <w:tabs>
          <w:tab w:val="num" w:pos="1701"/>
        </w:tabs>
        <w:ind w:left="1701" w:hanging="283"/>
      </w:pPr>
      <w:rPr>
        <w:rFonts w:ascii="Franklin Gothic Book" w:hAnsi="Franklin Gothic Book" w:hint="default"/>
        <w:sz w:val="22"/>
      </w:rPr>
    </w:lvl>
    <w:lvl w:ilvl="3">
      <w:start w:val="1"/>
      <w:numFmt w:val="decimal"/>
      <w:lvlText w:val="(%4)"/>
      <w:lvlJc w:val="left"/>
      <w:pPr>
        <w:ind w:left="2268" w:hanging="283"/>
      </w:pPr>
      <w:rPr>
        <w:rFonts w:hint="default"/>
      </w:rPr>
    </w:lvl>
    <w:lvl w:ilvl="4">
      <w:start w:val="1"/>
      <w:numFmt w:val="lowerLetter"/>
      <w:lvlText w:val="(%5)"/>
      <w:lvlJc w:val="left"/>
      <w:pPr>
        <w:ind w:left="2835" w:hanging="283"/>
      </w:pPr>
      <w:rPr>
        <w:rFonts w:hint="default"/>
      </w:rPr>
    </w:lvl>
    <w:lvl w:ilvl="5">
      <w:start w:val="1"/>
      <w:numFmt w:val="lowerRoman"/>
      <w:lvlText w:val="(%6)"/>
      <w:lvlJc w:val="left"/>
      <w:pPr>
        <w:ind w:left="3402" w:hanging="283"/>
      </w:pPr>
      <w:rPr>
        <w:rFonts w:hint="default"/>
      </w:rPr>
    </w:lvl>
    <w:lvl w:ilvl="6">
      <w:start w:val="1"/>
      <w:numFmt w:val="decimal"/>
      <w:lvlText w:val="%7."/>
      <w:lvlJc w:val="left"/>
      <w:pPr>
        <w:ind w:left="3969" w:hanging="283"/>
      </w:pPr>
      <w:rPr>
        <w:rFonts w:hint="default"/>
      </w:rPr>
    </w:lvl>
    <w:lvl w:ilvl="7">
      <w:start w:val="1"/>
      <w:numFmt w:val="lowerLetter"/>
      <w:lvlText w:val="%8."/>
      <w:lvlJc w:val="left"/>
      <w:pPr>
        <w:ind w:left="4536" w:hanging="283"/>
      </w:pPr>
      <w:rPr>
        <w:rFonts w:hint="default"/>
      </w:rPr>
    </w:lvl>
    <w:lvl w:ilvl="8">
      <w:start w:val="1"/>
      <w:numFmt w:val="lowerRoman"/>
      <w:lvlText w:val="%9."/>
      <w:lvlJc w:val="left"/>
      <w:pPr>
        <w:ind w:left="5103" w:hanging="283"/>
      </w:pPr>
      <w:rPr>
        <w:rFonts w:hint="default"/>
      </w:rPr>
    </w:lvl>
  </w:abstractNum>
  <w:abstractNum w:abstractNumId="19" w15:restartNumberingAfterBreak="0">
    <w:nsid w:val="0C1F28CA"/>
    <w:multiLevelType w:val="hybridMultilevel"/>
    <w:tmpl w:val="1602CB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39148C2"/>
    <w:multiLevelType w:val="hybridMultilevel"/>
    <w:tmpl w:val="A022D074"/>
    <w:lvl w:ilvl="0" w:tplc="9A2299DE">
      <w:start w:val="1"/>
      <w:numFmt w:val="decimal"/>
      <w:pStyle w:val="ListParagraphNo"/>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19854918"/>
    <w:multiLevelType w:val="hybridMultilevel"/>
    <w:tmpl w:val="C700F470"/>
    <w:lvl w:ilvl="0" w:tplc="BB22A824">
      <w:numFmt w:val="bullet"/>
      <w:lvlText w:val="•"/>
      <w:lvlJc w:val="left"/>
      <w:pPr>
        <w:ind w:left="720" w:hanging="360"/>
      </w:pPr>
      <w:rPr>
        <w:rFonts w:ascii="Calibri" w:eastAsia="Calibri" w:hAnsi="Calibri"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19E35C8A"/>
    <w:multiLevelType w:val="hybridMultilevel"/>
    <w:tmpl w:val="C2443DD2"/>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B8457FC"/>
    <w:multiLevelType w:val="hybridMultilevel"/>
    <w:tmpl w:val="F530FCE0"/>
    <w:lvl w:ilvl="0" w:tplc="C44AD58A">
      <w:start w:val="1"/>
      <w:numFmt w:val="decimal"/>
      <w:lvlText w:val="%1."/>
      <w:lvlJc w:val="left"/>
      <w:pPr>
        <w:ind w:left="720" w:hanging="360"/>
      </w:pPr>
      <w:rPr>
        <w:rFonts w:ascii="Arial" w:eastAsia="Times New Roman" w:hAnsi="Arial" w:cs="Arial"/>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E52689E"/>
    <w:multiLevelType w:val="hybridMultilevel"/>
    <w:tmpl w:val="878A2474"/>
    <w:lvl w:ilvl="0" w:tplc="E81AE2FA">
      <w:numFmt w:val="bullet"/>
      <w:pStyle w:val="bullets"/>
      <w:lvlText w:val=""/>
      <w:lvlJc w:val="left"/>
      <w:pPr>
        <w:ind w:left="126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F105FE"/>
    <w:multiLevelType w:val="hybridMultilevel"/>
    <w:tmpl w:val="444A316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032" w:hanging="360"/>
      </w:pPr>
      <w:rPr>
        <w:rFonts w:ascii="Courier New" w:hAnsi="Courier New" w:cs="Courier New" w:hint="default"/>
      </w:rPr>
    </w:lvl>
    <w:lvl w:ilvl="2" w:tplc="FFFFFFFF" w:tentative="1">
      <w:start w:val="1"/>
      <w:numFmt w:val="bullet"/>
      <w:lvlText w:val=""/>
      <w:lvlJc w:val="left"/>
      <w:pPr>
        <w:ind w:left="1752" w:hanging="360"/>
      </w:pPr>
      <w:rPr>
        <w:rFonts w:ascii="Wingdings" w:hAnsi="Wingdings" w:hint="default"/>
      </w:rPr>
    </w:lvl>
    <w:lvl w:ilvl="3" w:tplc="FFFFFFFF" w:tentative="1">
      <w:start w:val="1"/>
      <w:numFmt w:val="bullet"/>
      <w:lvlText w:val=""/>
      <w:lvlJc w:val="left"/>
      <w:pPr>
        <w:ind w:left="2472" w:hanging="360"/>
      </w:pPr>
      <w:rPr>
        <w:rFonts w:ascii="Symbol" w:hAnsi="Symbol" w:hint="default"/>
      </w:rPr>
    </w:lvl>
    <w:lvl w:ilvl="4" w:tplc="FFFFFFFF" w:tentative="1">
      <w:start w:val="1"/>
      <w:numFmt w:val="bullet"/>
      <w:lvlText w:val="o"/>
      <w:lvlJc w:val="left"/>
      <w:pPr>
        <w:ind w:left="3192" w:hanging="360"/>
      </w:pPr>
      <w:rPr>
        <w:rFonts w:ascii="Courier New" w:hAnsi="Courier New" w:cs="Courier New" w:hint="default"/>
      </w:rPr>
    </w:lvl>
    <w:lvl w:ilvl="5" w:tplc="FFFFFFFF" w:tentative="1">
      <w:start w:val="1"/>
      <w:numFmt w:val="bullet"/>
      <w:lvlText w:val=""/>
      <w:lvlJc w:val="left"/>
      <w:pPr>
        <w:ind w:left="3912" w:hanging="360"/>
      </w:pPr>
      <w:rPr>
        <w:rFonts w:ascii="Wingdings" w:hAnsi="Wingdings" w:hint="default"/>
      </w:rPr>
    </w:lvl>
    <w:lvl w:ilvl="6" w:tplc="FFFFFFFF" w:tentative="1">
      <w:start w:val="1"/>
      <w:numFmt w:val="bullet"/>
      <w:lvlText w:val=""/>
      <w:lvlJc w:val="left"/>
      <w:pPr>
        <w:ind w:left="4632" w:hanging="360"/>
      </w:pPr>
      <w:rPr>
        <w:rFonts w:ascii="Symbol" w:hAnsi="Symbol" w:hint="default"/>
      </w:rPr>
    </w:lvl>
    <w:lvl w:ilvl="7" w:tplc="FFFFFFFF" w:tentative="1">
      <w:start w:val="1"/>
      <w:numFmt w:val="bullet"/>
      <w:lvlText w:val="o"/>
      <w:lvlJc w:val="left"/>
      <w:pPr>
        <w:ind w:left="5352" w:hanging="360"/>
      </w:pPr>
      <w:rPr>
        <w:rFonts w:ascii="Courier New" w:hAnsi="Courier New" w:cs="Courier New" w:hint="default"/>
      </w:rPr>
    </w:lvl>
    <w:lvl w:ilvl="8" w:tplc="FFFFFFFF" w:tentative="1">
      <w:start w:val="1"/>
      <w:numFmt w:val="bullet"/>
      <w:lvlText w:val=""/>
      <w:lvlJc w:val="left"/>
      <w:pPr>
        <w:ind w:left="6072" w:hanging="360"/>
      </w:pPr>
      <w:rPr>
        <w:rFonts w:ascii="Wingdings" w:hAnsi="Wingdings" w:hint="default"/>
      </w:rPr>
    </w:lvl>
  </w:abstractNum>
  <w:abstractNum w:abstractNumId="26" w15:restartNumberingAfterBreak="0">
    <w:nsid w:val="32B50E43"/>
    <w:multiLevelType w:val="hybridMultilevel"/>
    <w:tmpl w:val="98E4DAB0"/>
    <w:lvl w:ilvl="0" w:tplc="B9C2D100">
      <w:start w:val="1"/>
      <w:numFmt w:val="bullet"/>
      <w:lvlText w:val=""/>
      <w:lvlJc w:val="left"/>
      <w:pPr>
        <w:ind w:left="852" w:hanging="360"/>
      </w:pPr>
      <w:rPr>
        <w:rFonts w:ascii="Symbol" w:hAnsi="Symbol" w:hint="default"/>
        <w:sz w:val="22"/>
        <w:szCs w:val="22"/>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7" w15:restartNumberingAfterBreak="0">
    <w:nsid w:val="33E63EC8"/>
    <w:multiLevelType w:val="hybridMultilevel"/>
    <w:tmpl w:val="7AF0B5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93E44EB"/>
    <w:multiLevelType w:val="hybridMultilevel"/>
    <w:tmpl w:val="9D80DBF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2BC60F3"/>
    <w:multiLevelType w:val="multilevel"/>
    <w:tmpl w:val="1D104494"/>
    <w:lvl w:ilvl="0">
      <w:start w:val="1"/>
      <w:numFmt w:val="decimal"/>
      <w:lvlText w:val="%1."/>
      <w:lvlJc w:val="left"/>
      <w:pPr>
        <w:ind w:left="360" w:hanging="360"/>
      </w:pPr>
      <w:rPr>
        <w:rFonts w:hint="default"/>
        <w:sz w:val="20"/>
      </w:rPr>
    </w:lvl>
    <w:lvl w:ilvl="1" w:tentative="1">
      <w:start w:val="1"/>
      <w:numFmt w:val="bullet"/>
      <w:lvlText w:val="o"/>
      <w:lvlJc w:val="left"/>
      <w:pPr>
        <w:tabs>
          <w:tab w:val="num" w:pos="672"/>
        </w:tabs>
        <w:ind w:left="672" w:hanging="360"/>
      </w:pPr>
      <w:rPr>
        <w:rFonts w:ascii="Courier New" w:hAnsi="Courier New" w:hint="default"/>
        <w:sz w:val="20"/>
      </w:rPr>
    </w:lvl>
    <w:lvl w:ilvl="2" w:tentative="1">
      <w:start w:val="1"/>
      <w:numFmt w:val="bullet"/>
      <w:lvlText w:val=""/>
      <w:lvlJc w:val="left"/>
      <w:pPr>
        <w:tabs>
          <w:tab w:val="num" w:pos="1392"/>
        </w:tabs>
        <w:ind w:left="1392" w:hanging="360"/>
      </w:pPr>
      <w:rPr>
        <w:rFonts w:ascii="Wingdings" w:hAnsi="Wingdings" w:hint="default"/>
        <w:sz w:val="20"/>
      </w:rPr>
    </w:lvl>
    <w:lvl w:ilvl="3" w:tentative="1">
      <w:start w:val="1"/>
      <w:numFmt w:val="bullet"/>
      <w:lvlText w:val=""/>
      <w:lvlJc w:val="left"/>
      <w:pPr>
        <w:tabs>
          <w:tab w:val="num" w:pos="2112"/>
        </w:tabs>
        <w:ind w:left="2112" w:hanging="360"/>
      </w:pPr>
      <w:rPr>
        <w:rFonts w:ascii="Wingdings" w:hAnsi="Wingdings" w:hint="default"/>
        <w:sz w:val="20"/>
      </w:rPr>
    </w:lvl>
    <w:lvl w:ilvl="4" w:tentative="1">
      <w:start w:val="1"/>
      <w:numFmt w:val="bullet"/>
      <w:lvlText w:val=""/>
      <w:lvlJc w:val="left"/>
      <w:pPr>
        <w:tabs>
          <w:tab w:val="num" w:pos="2832"/>
        </w:tabs>
        <w:ind w:left="2832" w:hanging="360"/>
      </w:pPr>
      <w:rPr>
        <w:rFonts w:ascii="Wingdings" w:hAnsi="Wingdings" w:hint="default"/>
        <w:sz w:val="20"/>
      </w:rPr>
    </w:lvl>
    <w:lvl w:ilvl="5" w:tentative="1">
      <w:start w:val="1"/>
      <w:numFmt w:val="bullet"/>
      <w:lvlText w:val=""/>
      <w:lvlJc w:val="left"/>
      <w:pPr>
        <w:tabs>
          <w:tab w:val="num" w:pos="3552"/>
        </w:tabs>
        <w:ind w:left="3552" w:hanging="360"/>
      </w:pPr>
      <w:rPr>
        <w:rFonts w:ascii="Wingdings" w:hAnsi="Wingdings" w:hint="default"/>
        <w:sz w:val="20"/>
      </w:rPr>
    </w:lvl>
    <w:lvl w:ilvl="6" w:tentative="1">
      <w:start w:val="1"/>
      <w:numFmt w:val="bullet"/>
      <w:lvlText w:val=""/>
      <w:lvlJc w:val="left"/>
      <w:pPr>
        <w:tabs>
          <w:tab w:val="num" w:pos="4272"/>
        </w:tabs>
        <w:ind w:left="4272" w:hanging="360"/>
      </w:pPr>
      <w:rPr>
        <w:rFonts w:ascii="Wingdings" w:hAnsi="Wingdings" w:hint="default"/>
        <w:sz w:val="20"/>
      </w:rPr>
    </w:lvl>
    <w:lvl w:ilvl="7" w:tentative="1">
      <w:start w:val="1"/>
      <w:numFmt w:val="bullet"/>
      <w:lvlText w:val=""/>
      <w:lvlJc w:val="left"/>
      <w:pPr>
        <w:tabs>
          <w:tab w:val="num" w:pos="4992"/>
        </w:tabs>
        <w:ind w:left="4992" w:hanging="360"/>
      </w:pPr>
      <w:rPr>
        <w:rFonts w:ascii="Wingdings" w:hAnsi="Wingdings" w:hint="default"/>
        <w:sz w:val="20"/>
      </w:rPr>
    </w:lvl>
    <w:lvl w:ilvl="8" w:tentative="1">
      <w:start w:val="1"/>
      <w:numFmt w:val="bullet"/>
      <w:lvlText w:val=""/>
      <w:lvlJc w:val="left"/>
      <w:pPr>
        <w:tabs>
          <w:tab w:val="num" w:pos="5712"/>
        </w:tabs>
        <w:ind w:left="5712" w:hanging="360"/>
      </w:pPr>
      <w:rPr>
        <w:rFonts w:ascii="Wingdings" w:hAnsi="Wingdings" w:hint="default"/>
        <w:sz w:val="20"/>
      </w:rPr>
    </w:lvl>
  </w:abstractNum>
  <w:abstractNum w:abstractNumId="30" w15:restartNumberingAfterBreak="0">
    <w:nsid w:val="55753A49"/>
    <w:multiLevelType w:val="multilevel"/>
    <w:tmpl w:val="A31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D80FC9"/>
    <w:multiLevelType w:val="multilevel"/>
    <w:tmpl w:val="9A86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D34640"/>
    <w:multiLevelType w:val="multilevel"/>
    <w:tmpl w:val="019C2A60"/>
    <w:lvl w:ilvl="0">
      <w:start w:val="1"/>
      <w:numFmt w:val="decimal"/>
      <w:lvlText w:val="%1."/>
      <w:lvlJc w:val="left"/>
      <w:pPr>
        <w:tabs>
          <w:tab w:val="num" w:pos="567"/>
        </w:tabs>
        <w:ind w:left="567" w:hanging="283"/>
      </w:pPr>
      <w:rPr>
        <w:rFonts w:hint="default"/>
        <w:sz w:val="20"/>
      </w:rPr>
    </w:lvl>
    <w:lvl w:ilvl="1">
      <w:start w:val="1"/>
      <w:numFmt w:val="bullet"/>
      <w:lvlText w:val="○"/>
      <w:lvlJc w:val="left"/>
      <w:pPr>
        <w:tabs>
          <w:tab w:val="num" w:pos="1134"/>
        </w:tabs>
        <w:ind w:left="1134" w:hanging="283"/>
      </w:pPr>
      <w:rPr>
        <w:rFonts w:ascii="Franklin Gothic Book" w:hAnsi="Franklin Gothic Book" w:hint="default"/>
        <w:sz w:val="22"/>
      </w:rPr>
    </w:lvl>
    <w:lvl w:ilvl="2">
      <w:start w:val="1"/>
      <w:numFmt w:val="bullet"/>
      <w:lvlText w:val="–"/>
      <w:lvlJc w:val="left"/>
      <w:pPr>
        <w:tabs>
          <w:tab w:val="num" w:pos="1701"/>
        </w:tabs>
        <w:ind w:left="1701" w:hanging="283"/>
      </w:pPr>
      <w:rPr>
        <w:rFonts w:ascii="Franklin Gothic Book" w:hAnsi="Franklin Gothic Book" w:hint="default"/>
        <w:sz w:val="22"/>
      </w:rPr>
    </w:lvl>
    <w:lvl w:ilvl="3">
      <w:start w:val="1"/>
      <w:numFmt w:val="decimal"/>
      <w:lvlText w:val="(%4)"/>
      <w:lvlJc w:val="left"/>
      <w:pPr>
        <w:ind w:left="2268" w:hanging="283"/>
      </w:pPr>
      <w:rPr>
        <w:rFonts w:hint="default"/>
      </w:rPr>
    </w:lvl>
    <w:lvl w:ilvl="4">
      <w:start w:val="1"/>
      <w:numFmt w:val="lowerLetter"/>
      <w:lvlText w:val="(%5)"/>
      <w:lvlJc w:val="left"/>
      <w:pPr>
        <w:ind w:left="2835" w:hanging="283"/>
      </w:pPr>
      <w:rPr>
        <w:rFonts w:hint="default"/>
      </w:rPr>
    </w:lvl>
    <w:lvl w:ilvl="5">
      <w:start w:val="1"/>
      <w:numFmt w:val="lowerRoman"/>
      <w:lvlText w:val="(%6)"/>
      <w:lvlJc w:val="left"/>
      <w:pPr>
        <w:ind w:left="3402" w:hanging="283"/>
      </w:pPr>
      <w:rPr>
        <w:rFonts w:hint="default"/>
      </w:rPr>
    </w:lvl>
    <w:lvl w:ilvl="6">
      <w:start w:val="1"/>
      <w:numFmt w:val="decimal"/>
      <w:lvlText w:val="%7."/>
      <w:lvlJc w:val="left"/>
      <w:pPr>
        <w:ind w:left="3969" w:hanging="283"/>
      </w:pPr>
      <w:rPr>
        <w:rFonts w:hint="default"/>
      </w:rPr>
    </w:lvl>
    <w:lvl w:ilvl="7">
      <w:start w:val="1"/>
      <w:numFmt w:val="lowerLetter"/>
      <w:lvlText w:val="%8."/>
      <w:lvlJc w:val="left"/>
      <w:pPr>
        <w:ind w:left="4536" w:hanging="283"/>
      </w:pPr>
      <w:rPr>
        <w:rFonts w:hint="default"/>
      </w:rPr>
    </w:lvl>
    <w:lvl w:ilvl="8">
      <w:start w:val="1"/>
      <w:numFmt w:val="lowerRoman"/>
      <w:lvlText w:val="%9."/>
      <w:lvlJc w:val="left"/>
      <w:pPr>
        <w:ind w:left="5103" w:hanging="283"/>
      </w:pPr>
      <w:rPr>
        <w:rFonts w:hint="default"/>
      </w:rPr>
    </w:lvl>
  </w:abstractNum>
  <w:abstractNum w:abstractNumId="33" w15:restartNumberingAfterBreak="0">
    <w:nsid w:val="5CAF7CBA"/>
    <w:multiLevelType w:val="hybridMultilevel"/>
    <w:tmpl w:val="7282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0E3A98"/>
    <w:multiLevelType w:val="hybridMultilevel"/>
    <w:tmpl w:val="1946067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EB63C23"/>
    <w:multiLevelType w:val="hybridMultilevel"/>
    <w:tmpl w:val="993AAB9E"/>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6" w15:restartNumberingAfterBreak="0">
    <w:nsid w:val="62DE1C30"/>
    <w:multiLevelType w:val="hybridMultilevel"/>
    <w:tmpl w:val="18165CA8"/>
    <w:lvl w:ilvl="0" w:tplc="3B9A1526">
      <w:start w:val="1"/>
      <w:numFmt w:val="bullet"/>
      <w:pStyle w:val="FedBodyBulletIndent"/>
      <w:lvlText w:val="•"/>
      <w:lvlJc w:val="left"/>
      <w:pPr>
        <w:tabs>
          <w:tab w:val="num" w:pos="284"/>
        </w:tabs>
        <w:ind w:left="284" w:hanging="284"/>
      </w:pPr>
      <w:rPr>
        <w:rFonts w:ascii="Arial" w:hAnsi="Arial" w:hint="default"/>
        <w:color w:val="9BBB59" w:themeColor="accent3"/>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Symbol" w:hAnsi="Symbol" w:hint="default"/>
      </w:rPr>
    </w:lvl>
  </w:abstractNum>
  <w:abstractNum w:abstractNumId="37" w15:restartNumberingAfterBreak="0">
    <w:nsid w:val="64253699"/>
    <w:multiLevelType w:val="hybridMultilevel"/>
    <w:tmpl w:val="96A6F03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4E86A01"/>
    <w:multiLevelType w:val="hybridMultilevel"/>
    <w:tmpl w:val="4E383D5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02340D"/>
    <w:multiLevelType w:val="hybridMultilevel"/>
    <w:tmpl w:val="A8C2B7D0"/>
    <w:lvl w:ilvl="0" w:tplc="14D6DC2A">
      <w:start w:val="1"/>
      <w:numFmt w:val="decimal"/>
      <w:pStyle w:val="OLBodyBold"/>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15:restartNumberingAfterBreak="0">
    <w:nsid w:val="661D3C10"/>
    <w:multiLevelType w:val="hybridMultilevel"/>
    <w:tmpl w:val="C2443DD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EA03B18"/>
    <w:multiLevelType w:val="hybridMultilevel"/>
    <w:tmpl w:val="9DC40F0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6EBA2BA7"/>
    <w:multiLevelType w:val="hybridMultilevel"/>
    <w:tmpl w:val="DFB0DC50"/>
    <w:lvl w:ilvl="0" w:tplc="7A9AF32C">
      <w:numFmt w:val="bullet"/>
      <w:lvlText w:val=""/>
      <w:lvlJc w:val="left"/>
      <w:pPr>
        <w:ind w:left="1289" w:hanging="569"/>
      </w:pPr>
      <w:rPr>
        <w:rFonts w:ascii="Symbol" w:eastAsia="Symbol" w:hAnsi="Symbol" w:cs="Symbol" w:hint="default"/>
        <w:w w:val="100"/>
        <w:sz w:val="22"/>
        <w:szCs w:val="22"/>
        <w:lang w:val="en-AU" w:eastAsia="en-AU" w:bidi="en-AU"/>
      </w:rPr>
    </w:lvl>
    <w:lvl w:ilvl="1" w:tplc="9022EE9E">
      <w:numFmt w:val="bullet"/>
      <w:lvlText w:val="o"/>
      <w:lvlJc w:val="left"/>
      <w:pPr>
        <w:ind w:left="2097" w:hanging="567"/>
      </w:pPr>
      <w:rPr>
        <w:rFonts w:ascii="Courier New" w:eastAsia="Courier New" w:hAnsi="Courier New" w:cs="Courier New" w:hint="default"/>
        <w:w w:val="100"/>
        <w:sz w:val="22"/>
        <w:szCs w:val="22"/>
        <w:lang w:val="en-AU" w:eastAsia="en-AU" w:bidi="en-AU"/>
      </w:rPr>
    </w:lvl>
    <w:lvl w:ilvl="2" w:tplc="CD3E7228">
      <w:numFmt w:val="bullet"/>
      <w:lvlText w:val="o"/>
      <w:lvlJc w:val="left"/>
      <w:pPr>
        <w:ind w:left="3283" w:hanging="425"/>
      </w:pPr>
      <w:rPr>
        <w:rFonts w:ascii="Courier New" w:eastAsia="Courier New" w:hAnsi="Courier New" w:cs="Courier New" w:hint="default"/>
        <w:w w:val="100"/>
        <w:sz w:val="22"/>
        <w:szCs w:val="22"/>
        <w:lang w:val="en-AU" w:eastAsia="en-AU" w:bidi="en-AU"/>
      </w:rPr>
    </w:lvl>
    <w:lvl w:ilvl="3" w:tplc="E42A99DC">
      <w:numFmt w:val="bullet"/>
      <w:lvlText w:val="•"/>
      <w:lvlJc w:val="left"/>
      <w:pPr>
        <w:ind w:left="4358" w:hanging="425"/>
      </w:pPr>
      <w:rPr>
        <w:rFonts w:hint="default"/>
        <w:lang w:val="en-AU" w:eastAsia="en-AU" w:bidi="en-AU"/>
      </w:rPr>
    </w:lvl>
    <w:lvl w:ilvl="4" w:tplc="035A0E00">
      <w:numFmt w:val="bullet"/>
      <w:lvlText w:val="•"/>
      <w:lvlJc w:val="left"/>
      <w:pPr>
        <w:ind w:left="5436" w:hanging="425"/>
      </w:pPr>
      <w:rPr>
        <w:rFonts w:hint="default"/>
        <w:lang w:val="en-AU" w:eastAsia="en-AU" w:bidi="en-AU"/>
      </w:rPr>
    </w:lvl>
    <w:lvl w:ilvl="5" w:tplc="978440CA">
      <w:numFmt w:val="bullet"/>
      <w:lvlText w:val="•"/>
      <w:lvlJc w:val="left"/>
      <w:pPr>
        <w:ind w:left="6514" w:hanging="425"/>
      </w:pPr>
      <w:rPr>
        <w:rFonts w:hint="default"/>
        <w:lang w:val="en-AU" w:eastAsia="en-AU" w:bidi="en-AU"/>
      </w:rPr>
    </w:lvl>
    <w:lvl w:ilvl="6" w:tplc="FBA2359E">
      <w:numFmt w:val="bullet"/>
      <w:lvlText w:val="•"/>
      <w:lvlJc w:val="left"/>
      <w:pPr>
        <w:ind w:left="7593" w:hanging="425"/>
      </w:pPr>
      <w:rPr>
        <w:rFonts w:hint="default"/>
        <w:lang w:val="en-AU" w:eastAsia="en-AU" w:bidi="en-AU"/>
      </w:rPr>
    </w:lvl>
    <w:lvl w:ilvl="7" w:tplc="372E36C2">
      <w:numFmt w:val="bullet"/>
      <w:lvlText w:val="•"/>
      <w:lvlJc w:val="left"/>
      <w:pPr>
        <w:ind w:left="8671" w:hanging="425"/>
      </w:pPr>
      <w:rPr>
        <w:rFonts w:hint="default"/>
        <w:lang w:val="en-AU" w:eastAsia="en-AU" w:bidi="en-AU"/>
      </w:rPr>
    </w:lvl>
    <w:lvl w:ilvl="8" w:tplc="0E3C62B6">
      <w:numFmt w:val="bullet"/>
      <w:lvlText w:val="•"/>
      <w:lvlJc w:val="left"/>
      <w:pPr>
        <w:ind w:left="9749" w:hanging="425"/>
      </w:pPr>
      <w:rPr>
        <w:rFonts w:hint="default"/>
        <w:lang w:val="en-AU" w:eastAsia="en-AU" w:bidi="en-AU"/>
      </w:rPr>
    </w:lvl>
  </w:abstractNum>
  <w:abstractNum w:abstractNumId="43" w15:restartNumberingAfterBreak="0">
    <w:nsid w:val="74C44485"/>
    <w:multiLevelType w:val="hybridMultilevel"/>
    <w:tmpl w:val="C010CB68"/>
    <w:lvl w:ilvl="0" w:tplc="F42620C8">
      <w:start w:val="1"/>
      <w:numFmt w:val="bullet"/>
      <w:lvlText w:val=""/>
      <w:lvlJc w:val="left"/>
      <w:pPr>
        <w:ind w:left="720" w:hanging="360"/>
      </w:pPr>
      <w:rPr>
        <w:rFonts w:ascii="Symbol" w:hAnsi="Symbol" w:hint="default"/>
      </w:rPr>
    </w:lvl>
    <w:lvl w:ilvl="1" w:tplc="04AE06DC">
      <w:start w:val="1"/>
      <w:numFmt w:val="bullet"/>
      <w:lvlText w:val="o"/>
      <w:lvlJc w:val="left"/>
      <w:pPr>
        <w:ind w:left="1440" w:hanging="360"/>
      </w:pPr>
      <w:rPr>
        <w:rFonts w:ascii="Courier New" w:hAnsi="Courier New" w:hint="default"/>
      </w:rPr>
    </w:lvl>
    <w:lvl w:ilvl="2" w:tplc="66AAE290">
      <w:start w:val="1"/>
      <w:numFmt w:val="bullet"/>
      <w:lvlText w:val=""/>
      <w:lvlJc w:val="left"/>
      <w:pPr>
        <w:ind w:left="2160" w:hanging="360"/>
      </w:pPr>
      <w:rPr>
        <w:rFonts w:ascii="Wingdings" w:hAnsi="Wingdings" w:hint="default"/>
      </w:rPr>
    </w:lvl>
    <w:lvl w:ilvl="3" w:tplc="702268A8">
      <w:start w:val="1"/>
      <w:numFmt w:val="bullet"/>
      <w:lvlText w:val=""/>
      <w:lvlJc w:val="left"/>
      <w:pPr>
        <w:ind w:left="2880" w:hanging="360"/>
      </w:pPr>
      <w:rPr>
        <w:rFonts w:ascii="Symbol" w:hAnsi="Symbol" w:hint="default"/>
      </w:rPr>
    </w:lvl>
    <w:lvl w:ilvl="4" w:tplc="7E7A8260">
      <w:start w:val="1"/>
      <w:numFmt w:val="bullet"/>
      <w:lvlText w:val="o"/>
      <w:lvlJc w:val="left"/>
      <w:pPr>
        <w:ind w:left="3600" w:hanging="360"/>
      </w:pPr>
      <w:rPr>
        <w:rFonts w:ascii="Courier New" w:hAnsi="Courier New" w:hint="default"/>
      </w:rPr>
    </w:lvl>
    <w:lvl w:ilvl="5" w:tplc="2D347BC4">
      <w:start w:val="1"/>
      <w:numFmt w:val="bullet"/>
      <w:lvlText w:val=""/>
      <w:lvlJc w:val="left"/>
      <w:pPr>
        <w:ind w:left="4320" w:hanging="360"/>
      </w:pPr>
      <w:rPr>
        <w:rFonts w:ascii="Wingdings" w:hAnsi="Wingdings" w:hint="default"/>
      </w:rPr>
    </w:lvl>
    <w:lvl w:ilvl="6" w:tplc="8DCEAC6C">
      <w:start w:val="1"/>
      <w:numFmt w:val="bullet"/>
      <w:lvlText w:val=""/>
      <w:lvlJc w:val="left"/>
      <w:pPr>
        <w:ind w:left="5040" w:hanging="360"/>
      </w:pPr>
      <w:rPr>
        <w:rFonts w:ascii="Symbol" w:hAnsi="Symbol" w:hint="default"/>
      </w:rPr>
    </w:lvl>
    <w:lvl w:ilvl="7" w:tplc="16EA7C5C">
      <w:start w:val="1"/>
      <w:numFmt w:val="bullet"/>
      <w:lvlText w:val="o"/>
      <w:lvlJc w:val="left"/>
      <w:pPr>
        <w:ind w:left="5760" w:hanging="360"/>
      </w:pPr>
      <w:rPr>
        <w:rFonts w:ascii="Courier New" w:hAnsi="Courier New" w:hint="default"/>
      </w:rPr>
    </w:lvl>
    <w:lvl w:ilvl="8" w:tplc="3B04692C">
      <w:start w:val="1"/>
      <w:numFmt w:val="bullet"/>
      <w:lvlText w:val=""/>
      <w:lvlJc w:val="left"/>
      <w:pPr>
        <w:ind w:left="6480" w:hanging="360"/>
      </w:pPr>
      <w:rPr>
        <w:rFonts w:ascii="Wingdings" w:hAnsi="Wingdings" w:hint="default"/>
      </w:rPr>
    </w:lvl>
  </w:abstractNum>
  <w:abstractNum w:abstractNumId="44" w15:restartNumberingAfterBreak="0">
    <w:nsid w:val="77781054"/>
    <w:multiLevelType w:val="hybridMultilevel"/>
    <w:tmpl w:val="4E383D5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7D9097D"/>
    <w:multiLevelType w:val="hybridMultilevel"/>
    <w:tmpl w:val="79DC5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9EE728B"/>
    <w:multiLevelType w:val="hybridMultilevel"/>
    <w:tmpl w:val="0CD0DD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DD10683"/>
    <w:multiLevelType w:val="hybridMultilevel"/>
    <w:tmpl w:val="2E2E123C"/>
    <w:lvl w:ilvl="0" w:tplc="0B8AED50">
      <w:start w:val="1"/>
      <w:numFmt w:val="bullet"/>
      <w:pStyle w:val="CLBBullet"/>
      <w:lvlText w:val=""/>
      <w:lvlJc w:val="left"/>
      <w:pPr>
        <w:ind w:left="720" w:hanging="360"/>
      </w:pPr>
      <w:rPr>
        <w:rFonts w:ascii="Symbol" w:hAnsi="Symbol"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F941552"/>
    <w:multiLevelType w:val="hybridMultilevel"/>
    <w:tmpl w:val="574EDE62"/>
    <w:lvl w:ilvl="0" w:tplc="FFFFFFFF">
      <w:numFmt w:val="bullet"/>
      <w:lvlText w:val="-"/>
      <w:lvlJc w:val="left"/>
      <w:pPr>
        <w:ind w:left="408" w:hanging="360"/>
      </w:pPr>
      <w:rPr>
        <w:rFonts w:ascii="Arial" w:eastAsia="Times New Roman" w:hAnsi="Arial" w:cs="Arial" w:hint="default"/>
        <w:b w:val="0"/>
        <w:sz w:val="20"/>
      </w:rPr>
    </w:lvl>
    <w:lvl w:ilvl="1" w:tplc="0809000F">
      <w:start w:val="1"/>
      <w:numFmt w:val="decimal"/>
      <w:lvlText w:val="%2."/>
      <w:lvlJc w:val="left"/>
      <w:pPr>
        <w:ind w:left="1128" w:hanging="360"/>
      </w:pPr>
      <w:rPr>
        <w:rFonts w:hint="default"/>
      </w:rPr>
    </w:lvl>
    <w:lvl w:ilvl="2" w:tplc="FFFFFFFF" w:tentative="1">
      <w:start w:val="1"/>
      <w:numFmt w:val="bullet"/>
      <w:lvlText w:val=""/>
      <w:lvlJc w:val="left"/>
      <w:pPr>
        <w:ind w:left="1848" w:hanging="360"/>
      </w:pPr>
      <w:rPr>
        <w:rFonts w:ascii="Wingdings" w:hAnsi="Wingdings" w:hint="default"/>
      </w:rPr>
    </w:lvl>
    <w:lvl w:ilvl="3" w:tplc="FFFFFFFF" w:tentative="1">
      <w:start w:val="1"/>
      <w:numFmt w:val="bullet"/>
      <w:lvlText w:val=""/>
      <w:lvlJc w:val="left"/>
      <w:pPr>
        <w:ind w:left="2568" w:hanging="360"/>
      </w:pPr>
      <w:rPr>
        <w:rFonts w:ascii="Symbol" w:hAnsi="Symbol" w:hint="default"/>
      </w:rPr>
    </w:lvl>
    <w:lvl w:ilvl="4" w:tplc="FFFFFFFF" w:tentative="1">
      <w:start w:val="1"/>
      <w:numFmt w:val="bullet"/>
      <w:lvlText w:val="o"/>
      <w:lvlJc w:val="left"/>
      <w:pPr>
        <w:ind w:left="3288" w:hanging="360"/>
      </w:pPr>
      <w:rPr>
        <w:rFonts w:ascii="Courier New" w:hAnsi="Courier New" w:cs="Courier New" w:hint="default"/>
      </w:rPr>
    </w:lvl>
    <w:lvl w:ilvl="5" w:tplc="FFFFFFFF" w:tentative="1">
      <w:start w:val="1"/>
      <w:numFmt w:val="bullet"/>
      <w:lvlText w:val=""/>
      <w:lvlJc w:val="left"/>
      <w:pPr>
        <w:ind w:left="4008" w:hanging="360"/>
      </w:pPr>
      <w:rPr>
        <w:rFonts w:ascii="Wingdings" w:hAnsi="Wingdings" w:hint="default"/>
      </w:rPr>
    </w:lvl>
    <w:lvl w:ilvl="6" w:tplc="FFFFFFFF" w:tentative="1">
      <w:start w:val="1"/>
      <w:numFmt w:val="bullet"/>
      <w:lvlText w:val=""/>
      <w:lvlJc w:val="left"/>
      <w:pPr>
        <w:ind w:left="4728" w:hanging="360"/>
      </w:pPr>
      <w:rPr>
        <w:rFonts w:ascii="Symbol" w:hAnsi="Symbol" w:hint="default"/>
      </w:rPr>
    </w:lvl>
    <w:lvl w:ilvl="7" w:tplc="FFFFFFFF" w:tentative="1">
      <w:start w:val="1"/>
      <w:numFmt w:val="bullet"/>
      <w:lvlText w:val="o"/>
      <w:lvlJc w:val="left"/>
      <w:pPr>
        <w:ind w:left="5448" w:hanging="360"/>
      </w:pPr>
      <w:rPr>
        <w:rFonts w:ascii="Courier New" w:hAnsi="Courier New" w:cs="Courier New" w:hint="default"/>
      </w:rPr>
    </w:lvl>
    <w:lvl w:ilvl="8" w:tplc="FFFFFFFF" w:tentative="1">
      <w:start w:val="1"/>
      <w:numFmt w:val="bullet"/>
      <w:lvlText w:val=""/>
      <w:lvlJc w:val="left"/>
      <w:pPr>
        <w:ind w:left="6168" w:hanging="360"/>
      </w:pPr>
      <w:rPr>
        <w:rFonts w:ascii="Wingdings" w:hAnsi="Wingdings" w:hint="default"/>
      </w:rPr>
    </w:lvl>
  </w:abstractNum>
  <w:num w:numId="1">
    <w:abstractNumId w:val="43"/>
  </w:num>
  <w:num w:numId="2">
    <w:abstractNumId w:val="3"/>
  </w:num>
  <w:num w:numId="3">
    <w:abstractNumId w:val="4"/>
  </w:num>
  <w:num w:numId="4">
    <w:abstractNumId w:val="5"/>
  </w:num>
  <w:num w:numId="5">
    <w:abstractNumId w:val="0"/>
  </w:num>
  <w:num w:numId="6">
    <w:abstractNumId w:val="32"/>
  </w:num>
  <w:num w:numId="7">
    <w:abstractNumId w:val="13"/>
  </w:num>
  <w:num w:numId="8">
    <w:abstractNumId w:val="11"/>
  </w:num>
  <w:num w:numId="9">
    <w:abstractNumId w:val="10"/>
  </w:num>
  <w:num w:numId="10">
    <w:abstractNumId w:val="41"/>
  </w:num>
  <w:num w:numId="11">
    <w:abstractNumId w:val="39"/>
  </w:num>
  <w:num w:numId="12">
    <w:abstractNumId w:val="15"/>
  </w:num>
  <w:num w:numId="13">
    <w:abstractNumId w:val="26"/>
  </w:num>
  <w:num w:numId="14">
    <w:abstractNumId w:val="18"/>
  </w:num>
  <w:num w:numId="15">
    <w:abstractNumId w:val="20"/>
  </w:num>
  <w:num w:numId="16">
    <w:abstractNumId w:val="1"/>
  </w:num>
  <w:num w:numId="17">
    <w:abstractNumId w:val="47"/>
  </w:num>
  <w:num w:numId="18">
    <w:abstractNumId w:val="36"/>
  </w:num>
  <w:num w:numId="19">
    <w:abstractNumId w:val="14"/>
  </w:num>
  <w:num w:numId="20">
    <w:abstractNumId w:val="24"/>
  </w:num>
  <w:num w:numId="21">
    <w:abstractNumId w:val="23"/>
  </w:num>
  <w:num w:numId="22">
    <w:abstractNumId w:val="19"/>
  </w:num>
  <w:num w:numId="23">
    <w:abstractNumId w:val="35"/>
  </w:num>
  <w:num w:numId="24">
    <w:abstractNumId w:val="21"/>
  </w:num>
  <w:num w:numId="25">
    <w:abstractNumId w:val="33"/>
  </w:num>
  <w:num w:numId="26">
    <w:abstractNumId w:val="16"/>
  </w:num>
  <w:num w:numId="27">
    <w:abstractNumId w:val="31"/>
  </w:num>
  <w:num w:numId="28">
    <w:abstractNumId w:val="30"/>
  </w:num>
  <w:num w:numId="29">
    <w:abstractNumId w:val="29"/>
  </w:num>
  <w:num w:numId="30">
    <w:abstractNumId w:val="42"/>
  </w:num>
  <w:num w:numId="31">
    <w:abstractNumId w:val="46"/>
  </w:num>
  <w:num w:numId="32">
    <w:abstractNumId w:val="45"/>
  </w:num>
  <w:num w:numId="33">
    <w:abstractNumId w:val="48"/>
  </w:num>
  <w:num w:numId="34">
    <w:abstractNumId w:val="25"/>
  </w:num>
  <w:num w:numId="35">
    <w:abstractNumId w:val="37"/>
  </w:num>
  <w:num w:numId="36">
    <w:abstractNumId w:val="22"/>
  </w:num>
  <w:num w:numId="37">
    <w:abstractNumId w:val="40"/>
  </w:num>
  <w:num w:numId="38">
    <w:abstractNumId w:val="12"/>
  </w:num>
  <w:num w:numId="39">
    <w:abstractNumId w:val="28"/>
  </w:num>
  <w:num w:numId="40">
    <w:abstractNumId w:val="34"/>
  </w:num>
  <w:num w:numId="41">
    <w:abstractNumId w:val="17"/>
  </w:num>
  <w:num w:numId="42">
    <w:abstractNumId w:val="44"/>
  </w:num>
  <w:num w:numId="43">
    <w:abstractNumId w:val="38"/>
  </w:num>
  <w:num w:numId="44">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AE2"/>
    <w:rsid w:val="000064AE"/>
    <w:rsid w:val="000064E9"/>
    <w:rsid w:val="00010980"/>
    <w:rsid w:val="00011992"/>
    <w:rsid w:val="00012935"/>
    <w:rsid w:val="0001793E"/>
    <w:rsid w:val="00017F2B"/>
    <w:rsid w:val="0002360F"/>
    <w:rsid w:val="00030630"/>
    <w:rsid w:val="00032A46"/>
    <w:rsid w:val="00036F2F"/>
    <w:rsid w:val="00037333"/>
    <w:rsid w:val="000377E3"/>
    <w:rsid w:val="000403B4"/>
    <w:rsid w:val="00043E02"/>
    <w:rsid w:val="000472CE"/>
    <w:rsid w:val="00050A96"/>
    <w:rsid w:val="00052AF7"/>
    <w:rsid w:val="00056A66"/>
    <w:rsid w:val="0005752B"/>
    <w:rsid w:val="00060719"/>
    <w:rsid w:val="00061106"/>
    <w:rsid w:val="00063537"/>
    <w:rsid w:val="00065337"/>
    <w:rsid w:val="00066A36"/>
    <w:rsid w:val="000719EF"/>
    <w:rsid w:val="00073A92"/>
    <w:rsid w:val="000768B1"/>
    <w:rsid w:val="0008111F"/>
    <w:rsid w:val="00081334"/>
    <w:rsid w:val="00081CD0"/>
    <w:rsid w:val="000875DB"/>
    <w:rsid w:val="0009245F"/>
    <w:rsid w:val="000929AE"/>
    <w:rsid w:val="00092BE1"/>
    <w:rsid w:val="0009311B"/>
    <w:rsid w:val="00095313"/>
    <w:rsid w:val="000A1D00"/>
    <w:rsid w:val="000A2EB4"/>
    <w:rsid w:val="000A525C"/>
    <w:rsid w:val="000B09EF"/>
    <w:rsid w:val="000B2A65"/>
    <w:rsid w:val="000B6B1F"/>
    <w:rsid w:val="000C12F2"/>
    <w:rsid w:val="000C21BC"/>
    <w:rsid w:val="000C24DA"/>
    <w:rsid w:val="000C2ADA"/>
    <w:rsid w:val="000C3ABA"/>
    <w:rsid w:val="000D3AEA"/>
    <w:rsid w:val="000D4308"/>
    <w:rsid w:val="000E36E3"/>
    <w:rsid w:val="000E431D"/>
    <w:rsid w:val="000E4CC1"/>
    <w:rsid w:val="000E4FF6"/>
    <w:rsid w:val="000F5425"/>
    <w:rsid w:val="000F6885"/>
    <w:rsid w:val="001005F1"/>
    <w:rsid w:val="0010375E"/>
    <w:rsid w:val="001121E4"/>
    <w:rsid w:val="0011339B"/>
    <w:rsid w:val="001133AC"/>
    <w:rsid w:val="00116A40"/>
    <w:rsid w:val="001227F7"/>
    <w:rsid w:val="00123BCD"/>
    <w:rsid w:val="0012403F"/>
    <w:rsid w:val="001242F8"/>
    <w:rsid w:val="0012478C"/>
    <w:rsid w:val="00127CD1"/>
    <w:rsid w:val="001343AD"/>
    <w:rsid w:val="0014047D"/>
    <w:rsid w:val="00141F8A"/>
    <w:rsid w:val="00144D40"/>
    <w:rsid w:val="00146C8D"/>
    <w:rsid w:val="0015275D"/>
    <w:rsid w:val="0015375F"/>
    <w:rsid w:val="00154BAB"/>
    <w:rsid w:val="0016025A"/>
    <w:rsid w:val="00161CD6"/>
    <w:rsid w:val="00162189"/>
    <w:rsid w:val="00162870"/>
    <w:rsid w:val="00165209"/>
    <w:rsid w:val="00171DDD"/>
    <w:rsid w:val="00172F7E"/>
    <w:rsid w:val="00176578"/>
    <w:rsid w:val="0018434E"/>
    <w:rsid w:val="00184BD4"/>
    <w:rsid w:val="001859E6"/>
    <w:rsid w:val="001873D0"/>
    <w:rsid w:val="00192E34"/>
    <w:rsid w:val="00193E2D"/>
    <w:rsid w:val="001A01DA"/>
    <w:rsid w:val="001A12E4"/>
    <w:rsid w:val="001A195D"/>
    <w:rsid w:val="001A3CFC"/>
    <w:rsid w:val="001A7C4A"/>
    <w:rsid w:val="001B04E4"/>
    <w:rsid w:val="001B2E80"/>
    <w:rsid w:val="001C7E8F"/>
    <w:rsid w:val="001D172D"/>
    <w:rsid w:val="001D3C23"/>
    <w:rsid w:val="001D5B78"/>
    <w:rsid w:val="001E1C20"/>
    <w:rsid w:val="001E2D89"/>
    <w:rsid w:val="001E30E7"/>
    <w:rsid w:val="001E65F7"/>
    <w:rsid w:val="001F0A65"/>
    <w:rsid w:val="001F1596"/>
    <w:rsid w:val="001F4E36"/>
    <w:rsid w:val="001F69D2"/>
    <w:rsid w:val="002015C8"/>
    <w:rsid w:val="00202BAE"/>
    <w:rsid w:val="00204ED3"/>
    <w:rsid w:val="00206770"/>
    <w:rsid w:val="00210485"/>
    <w:rsid w:val="00212175"/>
    <w:rsid w:val="00213946"/>
    <w:rsid w:val="0021634E"/>
    <w:rsid w:val="00220E09"/>
    <w:rsid w:val="002217ED"/>
    <w:rsid w:val="002318F8"/>
    <w:rsid w:val="00232719"/>
    <w:rsid w:val="00233323"/>
    <w:rsid w:val="00236D0D"/>
    <w:rsid w:val="0023737C"/>
    <w:rsid w:val="002378CC"/>
    <w:rsid w:val="00240330"/>
    <w:rsid w:val="002409A3"/>
    <w:rsid w:val="0024698A"/>
    <w:rsid w:val="002504CC"/>
    <w:rsid w:val="00252665"/>
    <w:rsid w:val="00252F03"/>
    <w:rsid w:val="00257500"/>
    <w:rsid w:val="00261BCD"/>
    <w:rsid w:val="00262278"/>
    <w:rsid w:val="0026271E"/>
    <w:rsid w:val="00267AE2"/>
    <w:rsid w:val="002757EA"/>
    <w:rsid w:val="002939A0"/>
    <w:rsid w:val="00295515"/>
    <w:rsid w:val="00297188"/>
    <w:rsid w:val="002A061C"/>
    <w:rsid w:val="002A2E28"/>
    <w:rsid w:val="002B230E"/>
    <w:rsid w:val="002B5BF6"/>
    <w:rsid w:val="002B67E2"/>
    <w:rsid w:val="002C0416"/>
    <w:rsid w:val="002C1E02"/>
    <w:rsid w:val="002C2BEA"/>
    <w:rsid w:val="002C5CF3"/>
    <w:rsid w:val="002D5F2F"/>
    <w:rsid w:val="002D6171"/>
    <w:rsid w:val="002E784F"/>
    <w:rsid w:val="002F2CED"/>
    <w:rsid w:val="00300EBD"/>
    <w:rsid w:val="00301547"/>
    <w:rsid w:val="00301BBA"/>
    <w:rsid w:val="00305E9F"/>
    <w:rsid w:val="00306DBC"/>
    <w:rsid w:val="00307716"/>
    <w:rsid w:val="003120DC"/>
    <w:rsid w:val="00316132"/>
    <w:rsid w:val="00317624"/>
    <w:rsid w:val="00317E09"/>
    <w:rsid w:val="0032231A"/>
    <w:rsid w:val="00326460"/>
    <w:rsid w:val="00330F18"/>
    <w:rsid w:val="003325D1"/>
    <w:rsid w:val="00335743"/>
    <w:rsid w:val="00335845"/>
    <w:rsid w:val="00337796"/>
    <w:rsid w:val="00342B1A"/>
    <w:rsid w:val="003454D3"/>
    <w:rsid w:val="003477F5"/>
    <w:rsid w:val="00352444"/>
    <w:rsid w:val="00352B70"/>
    <w:rsid w:val="00354604"/>
    <w:rsid w:val="00356D37"/>
    <w:rsid w:val="0035716E"/>
    <w:rsid w:val="0036079B"/>
    <w:rsid w:val="00364D1B"/>
    <w:rsid w:val="00373BDF"/>
    <w:rsid w:val="003805ED"/>
    <w:rsid w:val="00381B1E"/>
    <w:rsid w:val="00384F1E"/>
    <w:rsid w:val="003866D5"/>
    <w:rsid w:val="0039597A"/>
    <w:rsid w:val="00395F93"/>
    <w:rsid w:val="00396E22"/>
    <w:rsid w:val="003A2A5A"/>
    <w:rsid w:val="003A4DBA"/>
    <w:rsid w:val="003A5751"/>
    <w:rsid w:val="003A6D12"/>
    <w:rsid w:val="003B5AD0"/>
    <w:rsid w:val="003B7ABB"/>
    <w:rsid w:val="003B7B9D"/>
    <w:rsid w:val="003C0BA0"/>
    <w:rsid w:val="003C13E1"/>
    <w:rsid w:val="003C256A"/>
    <w:rsid w:val="003C3B24"/>
    <w:rsid w:val="003C7EA3"/>
    <w:rsid w:val="003D5332"/>
    <w:rsid w:val="003D6718"/>
    <w:rsid w:val="003E2AB0"/>
    <w:rsid w:val="003E3FEA"/>
    <w:rsid w:val="003F07BC"/>
    <w:rsid w:val="003F11BD"/>
    <w:rsid w:val="003F11CC"/>
    <w:rsid w:val="003F5A62"/>
    <w:rsid w:val="003F6A2E"/>
    <w:rsid w:val="00403081"/>
    <w:rsid w:val="00412D15"/>
    <w:rsid w:val="00414763"/>
    <w:rsid w:val="004166A1"/>
    <w:rsid w:val="0042066B"/>
    <w:rsid w:val="00421313"/>
    <w:rsid w:val="004215E8"/>
    <w:rsid w:val="00424392"/>
    <w:rsid w:val="00424B43"/>
    <w:rsid w:val="004254E1"/>
    <w:rsid w:val="00432FD0"/>
    <w:rsid w:val="00433091"/>
    <w:rsid w:val="00434095"/>
    <w:rsid w:val="00435321"/>
    <w:rsid w:val="0043649D"/>
    <w:rsid w:val="00436E9F"/>
    <w:rsid w:val="004373C2"/>
    <w:rsid w:val="004374C1"/>
    <w:rsid w:val="00443B47"/>
    <w:rsid w:val="00444295"/>
    <w:rsid w:val="00444611"/>
    <w:rsid w:val="0044559A"/>
    <w:rsid w:val="00447FF4"/>
    <w:rsid w:val="00452F31"/>
    <w:rsid w:val="00455C83"/>
    <w:rsid w:val="004576F9"/>
    <w:rsid w:val="00460EFE"/>
    <w:rsid w:val="004619FA"/>
    <w:rsid w:val="00463A38"/>
    <w:rsid w:val="00465538"/>
    <w:rsid w:val="0046639F"/>
    <w:rsid w:val="00466A6D"/>
    <w:rsid w:val="00471623"/>
    <w:rsid w:val="00471786"/>
    <w:rsid w:val="00471DDD"/>
    <w:rsid w:val="00472182"/>
    <w:rsid w:val="00473CF2"/>
    <w:rsid w:val="00476C42"/>
    <w:rsid w:val="0048165D"/>
    <w:rsid w:val="004819E5"/>
    <w:rsid w:val="00482270"/>
    <w:rsid w:val="00490829"/>
    <w:rsid w:val="00492CA8"/>
    <w:rsid w:val="00494108"/>
    <w:rsid w:val="00495B3B"/>
    <w:rsid w:val="00495C24"/>
    <w:rsid w:val="00497E02"/>
    <w:rsid w:val="004A304B"/>
    <w:rsid w:val="004B1E05"/>
    <w:rsid w:val="004B4BC9"/>
    <w:rsid w:val="004C1AAB"/>
    <w:rsid w:val="004C4F49"/>
    <w:rsid w:val="004C714A"/>
    <w:rsid w:val="004D382B"/>
    <w:rsid w:val="004D6D7A"/>
    <w:rsid w:val="004D7A3B"/>
    <w:rsid w:val="004D7B6A"/>
    <w:rsid w:val="004E1FF6"/>
    <w:rsid w:val="004E71F4"/>
    <w:rsid w:val="004E7907"/>
    <w:rsid w:val="004E7BB1"/>
    <w:rsid w:val="004F3D77"/>
    <w:rsid w:val="005034A6"/>
    <w:rsid w:val="0050562C"/>
    <w:rsid w:val="005076A8"/>
    <w:rsid w:val="00507BCD"/>
    <w:rsid w:val="00511BB0"/>
    <w:rsid w:val="00511FD7"/>
    <w:rsid w:val="0051379A"/>
    <w:rsid w:val="005152C5"/>
    <w:rsid w:val="00521102"/>
    <w:rsid w:val="005252F4"/>
    <w:rsid w:val="0053702F"/>
    <w:rsid w:val="00541C1F"/>
    <w:rsid w:val="00542A00"/>
    <w:rsid w:val="00542ED6"/>
    <w:rsid w:val="00542FFB"/>
    <w:rsid w:val="00543135"/>
    <w:rsid w:val="0055169F"/>
    <w:rsid w:val="0055520C"/>
    <w:rsid w:val="005660A6"/>
    <w:rsid w:val="005714DE"/>
    <w:rsid w:val="00574C31"/>
    <w:rsid w:val="00574D61"/>
    <w:rsid w:val="00576665"/>
    <w:rsid w:val="005829B8"/>
    <w:rsid w:val="00584FE9"/>
    <w:rsid w:val="0059089B"/>
    <w:rsid w:val="005B015E"/>
    <w:rsid w:val="005C262D"/>
    <w:rsid w:val="005C4DEB"/>
    <w:rsid w:val="005C7A6D"/>
    <w:rsid w:val="005C7EA3"/>
    <w:rsid w:val="005D5F02"/>
    <w:rsid w:val="005D6B90"/>
    <w:rsid w:val="005D6DE1"/>
    <w:rsid w:val="005E2198"/>
    <w:rsid w:val="005E4AFA"/>
    <w:rsid w:val="005E7098"/>
    <w:rsid w:val="005F4BDB"/>
    <w:rsid w:val="005F5E41"/>
    <w:rsid w:val="005F7508"/>
    <w:rsid w:val="006008D9"/>
    <w:rsid w:val="0060147A"/>
    <w:rsid w:val="006028F6"/>
    <w:rsid w:val="0060524B"/>
    <w:rsid w:val="00610EDC"/>
    <w:rsid w:val="006111B8"/>
    <w:rsid w:val="0061223D"/>
    <w:rsid w:val="0061397F"/>
    <w:rsid w:val="0062213B"/>
    <w:rsid w:val="00623A21"/>
    <w:rsid w:val="006312AD"/>
    <w:rsid w:val="00631A4B"/>
    <w:rsid w:val="006330C4"/>
    <w:rsid w:val="006435F3"/>
    <w:rsid w:val="00645AD2"/>
    <w:rsid w:val="00645B50"/>
    <w:rsid w:val="00652BCB"/>
    <w:rsid w:val="00653B72"/>
    <w:rsid w:val="00655CC3"/>
    <w:rsid w:val="00656B53"/>
    <w:rsid w:val="00665814"/>
    <w:rsid w:val="00674A68"/>
    <w:rsid w:val="006756F4"/>
    <w:rsid w:val="006761E8"/>
    <w:rsid w:val="0068166B"/>
    <w:rsid w:val="00683F07"/>
    <w:rsid w:val="006866BB"/>
    <w:rsid w:val="00686F92"/>
    <w:rsid w:val="00687C72"/>
    <w:rsid w:val="006945E7"/>
    <w:rsid w:val="0069656E"/>
    <w:rsid w:val="006A0FAF"/>
    <w:rsid w:val="006A2D6D"/>
    <w:rsid w:val="006A56E2"/>
    <w:rsid w:val="006A7537"/>
    <w:rsid w:val="006B190D"/>
    <w:rsid w:val="006B3D1E"/>
    <w:rsid w:val="006B7263"/>
    <w:rsid w:val="006C68C8"/>
    <w:rsid w:val="006D36A5"/>
    <w:rsid w:val="006E299C"/>
    <w:rsid w:val="006E2CF9"/>
    <w:rsid w:val="006E3F4F"/>
    <w:rsid w:val="006E4F88"/>
    <w:rsid w:val="006E72EE"/>
    <w:rsid w:val="006F3330"/>
    <w:rsid w:val="006F6E8F"/>
    <w:rsid w:val="00702A3C"/>
    <w:rsid w:val="00706106"/>
    <w:rsid w:val="0071052D"/>
    <w:rsid w:val="00711F38"/>
    <w:rsid w:val="00714FD5"/>
    <w:rsid w:val="007154FD"/>
    <w:rsid w:val="007268D2"/>
    <w:rsid w:val="007321AE"/>
    <w:rsid w:val="00733553"/>
    <w:rsid w:val="00740368"/>
    <w:rsid w:val="00743D2A"/>
    <w:rsid w:val="007460CF"/>
    <w:rsid w:val="00750716"/>
    <w:rsid w:val="00753335"/>
    <w:rsid w:val="00753D10"/>
    <w:rsid w:val="00757082"/>
    <w:rsid w:val="0076197E"/>
    <w:rsid w:val="00761D8C"/>
    <w:rsid w:val="00763030"/>
    <w:rsid w:val="00763D4A"/>
    <w:rsid w:val="00766DF0"/>
    <w:rsid w:val="007707A3"/>
    <w:rsid w:val="00771066"/>
    <w:rsid w:val="007732DE"/>
    <w:rsid w:val="00774DEC"/>
    <w:rsid w:val="00775D0E"/>
    <w:rsid w:val="007815DB"/>
    <w:rsid w:val="00781C53"/>
    <w:rsid w:val="007835D9"/>
    <w:rsid w:val="0078377D"/>
    <w:rsid w:val="00783E65"/>
    <w:rsid w:val="0078742A"/>
    <w:rsid w:val="007901DB"/>
    <w:rsid w:val="0079239F"/>
    <w:rsid w:val="00793E57"/>
    <w:rsid w:val="00794A8A"/>
    <w:rsid w:val="00797600"/>
    <w:rsid w:val="007A25E3"/>
    <w:rsid w:val="007A336C"/>
    <w:rsid w:val="007A4F81"/>
    <w:rsid w:val="007A6B43"/>
    <w:rsid w:val="007C02F7"/>
    <w:rsid w:val="007C4213"/>
    <w:rsid w:val="007C62A5"/>
    <w:rsid w:val="007C6E62"/>
    <w:rsid w:val="007D3C98"/>
    <w:rsid w:val="007E13E9"/>
    <w:rsid w:val="007E2CB1"/>
    <w:rsid w:val="007E2F73"/>
    <w:rsid w:val="007E366D"/>
    <w:rsid w:val="007E385A"/>
    <w:rsid w:val="007E3EDB"/>
    <w:rsid w:val="007E6DB3"/>
    <w:rsid w:val="007E7879"/>
    <w:rsid w:val="007F0ED6"/>
    <w:rsid w:val="007F1823"/>
    <w:rsid w:val="007F2177"/>
    <w:rsid w:val="007F4080"/>
    <w:rsid w:val="007F449A"/>
    <w:rsid w:val="007F60B1"/>
    <w:rsid w:val="00800653"/>
    <w:rsid w:val="008008D6"/>
    <w:rsid w:val="008019C7"/>
    <w:rsid w:val="00802805"/>
    <w:rsid w:val="00802927"/>
    <w:rsid w:val="00803CA5"/>
    <w:rsid w:val="00806834"/>
    <w:rsid w:val="00806A62"/>
    <w:rsid w:val="008102A5"/>
    <w:rsid w:val="00812F24"/>
    <w:rsid w:val="00815AB6"/>
    <w:rsid w:val="00815F74"/>
    <w:rsid w:val="00820841"/>
    <w:rsid w:val="00820AF4"/>
    <w:rsid w:val="00822EF1"/>
    <w:rsid w:val="00822F88"/>
    <w:rsid w:val="0082373C"/>
    <w:rsid w:val="00827A9E"/>
    <w:rsid w:val="00832180"/>
    <w:rsid w:val="0083278A"/>
    <w:rsid w:val="0084363C"/>
    <w:rsid w:val="00844746"/>
    <w:rsid w:val="00846CB8"/>
    <w:rsid w:val="00846D16"/>
    <w:rsid w:val="008476A3"/>
    <w:rsid w:val="0085292A"/>
    <w:rsid w:val="00853A5D"/>
    <w:rsid w:val="008561B8"/>
    <w:rsid w:val="00857B1F"/>
    <w:rsid w:val="0086030D"/>
    <w:rsid w:val="00860385"/>
    <w:rsid w:val="00860661"/>
    <w:rsid w:val="0086245C"/>
    <w:rsid w:val="008631C8"/>
    <w:rsid w:val="00864F34"/>
    <w:rsid w:val="00866FC8"/>
    <w:rsid w:val="008674E8"/>
    <w:rsid w:val="00867BCC"/>
    <w:rsid w:val="00872EBA"/>
    <w:rsid w:val="008730EF"/>
    <w:rsid w:val="008733E8"/>
    <w:rsid w:val="00874D0E"/>
    <w:rsid w:val="00876CA8"/>
    <w:rsid w:val="00882C42"/>
    <w:rsid w:val="00886142"/>
    <w:rsid w:val="008928BA"/>
    <w:rsid w:val="00893D88"/>
    <w:rsid w:val="008A7D25"/>
    <w:rsid w:val="008B4F69"/>
    <w:rsid w:val="008B66A9"/>
    <w:rsid w:val="008C161E"/>
    <w:rsid w:val="008C25A5"/>
    <w:rsid w:val="008D42CA"/>
    <w:rsid w:val="008D7DFB"/>
    <w:rsid w:val="008E1344"/>
    <w:rsid w:val="008E2DE6"/>
    <w:rsid w:val="008E5D92"/>
    <w:rsid w:val="008E7A04"/>
    <w:rsid w:val="008F0B6C"/>
    <w:rsid w:val="008F100D"/>
    <w:rsid w:val="008F1CCD"/>
    <w:rsid w:val="008F43C0"/>
    <w:rsid w:val="00904118"/>
    <w:rsid w:val="009052F9"/>
    <w:rsid w:val="00906971"/>
    <w:rsid w:val="00914FDB"/>
    <w:rsid w:val="0092179A"/>
    <w:rsid w:val="0092476A"/>
    <w:rsid w:val="009251EC"/>
    <w:rsid w:val="00925F2F"/>
    <w:rsid w:val="00926827"/>
    <w:rsid w:val="00926C4E"/>
    <w:rsid w:val="00931904"/>
    <w:rsid w:val="0093297C"/>
    <w:rsid w:val="00943714"/>
    <w:rsid w:val="00943D9E"/>
    <w:rsid w:val="0095169D"/>
    <w:rsid w:val="00951CB6"/>
    <w:rsid w:val="0095414C"/>
    <w:rsid w:val="00954F5C"/>
    <w:rsid w:val="00960B0A"/>
    <w:rsid w:val="00961C65"/>
    <w:rsid w:val="009637CA"/>
    <w:rsid w:val="0096397B"/>
    <w:rsid w:val="00965A93"/>
    <w:rsid w:val="009661AA"/>
    <w:rsid w:val="00970131"/>
    <w:rsid w:val="009701FD"/>
    <w:rsid w:val="00971BD5"/>
    <w:rsid w:val="0097395C"/>
    <w:rsid w:val="00973DAD"/>
    <w:rsid w:val="0097468F"/>
    <w:rsid w:val="00974D2D"/>
    <w:rsid w:val="00975431"/>
    <w:rsid w:val="009758F7"/>
    <w:rsid w:val="00980235"/>
    <w:rsid w:val="0098158B"/>
    <w:rsid w:val="00986C2F"/>
    <w:rsid w:val="009A0E70"/>
    <w:rsid w:val="009A18DE"/>
    <w:rsid w:val="009A1F05"/>
    <w:rsid w:val="009A2B24"/>
    <w:rsid w:val="009A7F4F"/>
    <w:rsid w:val="009B3E5E"/>
    <w:rsid w:val="009B4B00"/>
    <w:rsid w:val="009B4E41"/>
    <w:rsid w:val="009B6A93"/>
    <w:rsid w:val="009C4CEA"/>
    <w:rsid w:val="009D180C"/>
    <w:rsid w:val="009D2C33"/>
    <w:rsid w:val="009D7EEE"/>
    <w:rsid w:val="009E2BE7"/>
    <w:rsid w:val="009E32E2"/>
    <w:rsid w:val="009E611A"/>
    <w:rsid w:val="009E6774"/>
    <w:rsid w:val="009E7D9A"/>
    <w:rsid w:val="009F0025"/>
    <w:rsid w:val="009F1855"/>
    <w:rsid w:val="009F3545"/>
    <w:rsid w:val="00A02D72"/>
    <w:rsid w:val="00A0344C"/>
    <w:rsid w:val="00A057F5"/>
    <w:rsid w:val="00A07947"/>
    <w:rsid w:val="00A1684F"/>
    <w:rsid w:val="00A2126E"/>
    <w:rsid w:val="00A217B2"/>
    <w:rsid w:val="00A23D20"/>
    <w:rsid w:val="00A33230"/>
    <w:rsid w:val="00A3550A"/>
    <w:rsid w:val="00A35D70"/>
    <w:rsid w:val="00A37CB5"/>
    <w:rsid w:val="00A430CF"/>
    <w:rsid w:val="00A46E50"/>
    <w:rsid w:val="00A46ED8"/>
    <w:rsid w:val="00A470C1"/>
    <w:rsid w:val="00A5307B"/>
    <w:rsid w:val="00A53519"/>
    <w:rsid w:val="00A5453D"/>
    <w:rsid w:val="00A54872"/>
    <w:rsid w:val="00A5625E"/>
    <w:rsid w:val="00A5640D"/>
    <w:rsid w:val="00A62AD9"/>
    <w:rsid w:val="00A640AC"/>
    <w:rsid w:val="00A663A9"/>
    <w:rsid w:val="00A70766"/>
    <w:rsid w:val="00A718F4"/>
    <w:rsid w:val="00A76EC6"/>
    <w:rsid w:val="00A773D6"/>
    <w:rsid w:val="00A800D2"/>
    <w:rsid w:val="00A81A4D"/>
    <w:rsid w:val="00A81E6B"/>
    <w:rsid w:val="00A82C38"/>
    <w:rsid w:val="00A83BDB"/>
    <w:rsid w:val="00A8528C"/>
    <w:rsid w:val="00A900CB"/>
    <w:rsid w:val="00A9193F"/>
    <w:rsid w:val="00A93DA6"/>
    <w:rsid w:val="00A953C6"/>
    <w:rsid w:val="00A97C54"/>
    <w:rsid w:val="00AA1396"/>
    <w:rsid w:val="00AA2709"/>
    <w:rsid w:val="00AA570D"/>
    <w:rsid w:val="00AA6CCD"/>
    <w:rsid w:val="00AB3C01"/>
    <w:rsid w:val="00AB4B7D"/>
    <w:rsid w:val="00AC11E4"/>
    <w:rsid w:val="00AC1238"/>
    <w:rsid w:val="00AC3870"/>
    <w:rsid w:val="00AC53E5"/>
    <w:rsid w:val="00AC57DB"/>
    <w:rsid w:val="00AC5A37"/>
    <w:rsid w:val="00AC6E1A"/>
    <w:rsid w:val="00AD3828"/>
    <w:rsid w:val="00AD516C"/>
    <w:rsid w:val="00AE1E3A"/>
    <w:rsid w:val="00AE2130"/>
    <w:rsid w:val="00AE7BC8"/>
    <w:rsid w:val="00AF17B1"/>
    <w:rsid w:val="00AF17CC"/>
    <w:rsid w:val="00AF23EE"/>
    <w:rsid w:val="00B0039A"/>
    <w:rsid w:val="00B0189D"/>
    <w:rsid w:val="00B061CC"/>
    <w:rsid w:val="00B064A0"/>
    <w:rsid w:val="00B07067"/>
    <w:rsid w:val="00B10C04"/>
    <w:rsid w:val="00B10F5F"/>
    <w:rsid w:val="00B14174"/>
    <w:rsid w:val="00B15E5D"/>
    <w:rsid w:val="00B174E4"/>
    <w:rsid w:val="00B22893"/>
    <w:rsid w:val="00B229F4"/>
    <w:rsid w:val="00B242E1"/>
    <w:rsid w:val="00B24BA6"/>
    <w:rsid w:val="00B315FE"/>
    <w:rsid w:val="00B3213E"/>
    <w:rsid w:val="00B34676"/>
    <w:rsid w:val="00B36028"/>
    <w:rsid w:val="00B37A0A"/>
    <w:rsid w:val="00B4285D"/>
    <w:rsid w:val="00B4355E"/>
    <w:rsid w:val="00B461E9"/>
    <w:rsid w:val="00B47294"/>
    <w:rsid w:val="00B518F6"/>
    <w:rsid w:val="00B55CDC"/>
    <w:rsid w:val="00B56566"/>
    <w:rsid w:val="00B56A72"/>
    <w:rsid w:val="00B571AE"/>
    <w:rsid w:val="00B6221A"/>
    <w:rsid w:val="00B63159"/>
    <w:rsid w:val="00B64F3E"/>
    <w:rsid w:val="00B66D2A"/>
    <w:rsid w:val="00B67183"/>
    <w:rsid w:val="00B7316A"/>
    <w:rsid w:val="00B74C72"/>
    <w:rsid w:val="00B757E2"/>
    <w:rsid w:val="00B75D53"/>
    <w:rsid w:val="00B75E2C"/>
    <w:rsid w:val="00B769A0"/>
    <w:rsid w:val="00B7792C"/>
    <w:rsid w:val="00B77ED8"/>
    <w:rsid w:val="00B825B8"/>
    <w:rsid w:val="00B83CB1"/>
    <w:rsid w:val="00B86773"/>
    <w:rsid w:val="00B90557"/>
    <w:rsid w:val="00B919E6"/>
    <w:rsid w:val="00B9445A"/>
    <w:rsid w:val="00B97F8A"/>
    <w:rsid w:val="00BA00B5"/>
    <w:rsid w:val="00BA260F"/>
    <w:rsid w:val="00BA577C"/>
    <w:rsid w:val="00BA61A9"/>
    <w:rsid w:val="00BA6447"/>
    <w:rsid w:val="00BA6F5F"/>
    <w:rsid w:val="00BA72F6"/>
    <w:rsid w:val="00BB1C0B"/>
    <w:rsid w:val="00BB46F1"/>
    <w:rsid w:val="00BC0E23"/>
    <w:rsid w:val="00BC31F0"/>
    <w:rsid w:val="00BC529C"/>
    <w:rsid w:val="00BC5C80"/>
    <w:rsid w:val="00BC60C6"/>
    <w:rsid w:val="00BD1B65"/>
    <w:rsid w:val="00BD2E17"/>
    <w:rsid w:val="00BD307C"/>
    <w:rsid w:val="00BD6CC6"/>
    <w:rsid w:val="00BD7788"/>
    <w:rsid w:val="00BD78EC"/>
    <w:rsid w:val="00BE0E54"/>
    <w:rsid w:val="00BE2239"/>
    <w:rsid w:val="00BE2312"/>
    <w:rsid w:val="00BE29AC"/>
    <w:rsid w:val="00BE3952"/>
    <w:rsid w:val="00BE3BE8"/>
    <w:rsid w:val="00BE4B9C"/>
    <w:rsid w:val="00BE5277"/>
    <w:rsid w:val="00BE5ADB"/>
    <w:rsid w:val="00BF1254"/>
    <w:rsid w:val="00BF369A"/>
    <w:rsid w:val="00BF65F8"/>
    <w:rsid w:val="00BF7F96"/>
    <w:rsid w:val="00C0212E"/>
    <w:rsid w:val="00C058D6"/>
    <w:rsid w:val="00C073B0"/>
    <w:rsid w:val="00C14333"/>
    <w:rsid w:val="00C14663"/>
    <w:rsid w:val="00C15B3C"/>
    <w:rsid w:val="00C16FF0"/>
    <w:rsid w:val="00C203FD"/>
    <w:rsid w:val="00C21844"/>
    <w:rsid w:val="00C250F1"/>
    <w:rsid w:val="00C3009B"/>
    <w:rsid w:val="00C30756"/>
    <w:rsid w:val="00C34BD7"/>
    <w:rsid w:val="00C3667E"/>
    <w:rsid w:val="00C43228"/>
    <w:rsid w:val="00C47B4D"/>
    <w:rsid w:val="00C51EE8"/>
    <w:rsid w:val="00C53CA6"/>
    <w:rsid w:val="00C5774F"/>
    <w:rsid w:val="00C60932"/>
    <w:rsid w:val="00C628F3"/>
    <w:rsid w:val="00C67C72"/>
    <w:rsid w:val="00C70524"/>
    <w:rsid w:val="00C70D83"/>
    <w:rsid w:val="00C70FFF"/>
    <w:rsid w:val="00C725C2"/>
    <w:rsid w:val="00C82459"/>
    <w:rsid w:val="00C82A18"/>
    <w:rsid w:val="00C83F34"/>
    <w:rsid w:val="00C843D3"/>
    <w:rsid w:val="00C945B4"/>
    <w:rsid w:val="00C949FE"/>
    <w:rsid w:val="00C9585C"/>
    <w:rsid w:val="00C973D0"/>
    <w:rsid w:val="00CA6B70"/>
    <w:rsid w:val="00CB60BC"/>
    <w:rsid w:val="00CB6126"/>
    <w:rsid w:val="00CB64C6"/>
    <w:rsid w:val="00CB752B"/>
    <w:rsid w:val="00CC10C3"/>
    <w:rsid w:val="00CC1DFA"/>
    <w:rsid w:val="00CD287E"/>
    <w:rsid w:val="00CD557C"/>
    <w:rsid w:val="00CE2BF3"/>
    <w:rsid w:val="00CE498A"/>
    <w:rsid w:val="00CE65CB"/>
    <w:rsid w:val="00CE75F3"/>
    <w:rsid w:val="00CE78EE"/>
    <w:rsid w:val="00CF03DA"/>
    <w:rsid w:val="00CF1968"/>
    <w:rsid w:val="00CF1F99"/>
    <w:rsid w:val="00CF2D28"/>
    <w:rsid w:val="00CF376C"/>
    <w:rsid w:val="00D00530"/>
    <w:rsid w:val="00D018BA"/>
    <w:rsid w:val="00D01BA5"/>
    <w:rsid w:val="00D029E4"/>
    <w:rsid w:val="00D06DD5"/>
    <w:rsid w:val="00D21F2A"/>
    <w:rsid w:val="00D263E0"/>
    <w:rsid w:val="00D27DC5"/>
    <w:rsid w:val="00D32CED"/>
    <w:rsid w:val="00D33FE8"/>
    <w:rsid w:val="00D358B2"/>
    <w:rsid w:val="00D4297B"/>
    <w:rsid w:val="00D52250"/>
    <w:rsid w:val="00D5399B"/>
    <w:rsid w:val="00D560E2"/>
    <w:rsid w:val="00D61813"/>
    <w:rsid w:val="00D63439"/>
    <w:rsid w:val="00D6694C"/>
    <w:rsid w:val="00D715CB"/>
    <w:rsid w:val="00D71A61"/>
    <w:rsid w:val="00D731BB"/>
    <w:rsid w:val="00D74F1F"/>
    <w:rsid w:val="00D80D4C"/>
    <w:rsid w:val="00D815DC"/>
    <w:rsid w:val="00D866D3"/>
    <w:rsid w:val="00D87C79"/>
    <w:rsid w:val="00D87E48"/>
    <w:rsid w:val="00D90A75"/>
    <w:rsid w:val="00D9109F"/>
    <w:rsid w:val="00D9167C"/>
    <w:rsid w:val="00D91C14"/>
    <w:rsid w:val="00D94FEE"/>
    <w:rsid w:val="00DA396E"/>
    <w:rsid w:val="00DA46A7"/>
    <w:rsid w:val="00DA78E8"/>
    <w:rsid w:val="00DB1A4E"/>
    <w:rsid w:val="00DB5ABF"/>
    <w:rsid w:val="00DB7349"/>
    <w:rsid w:val="00DC03D0"/>
    <w:rsid w:val="00DC1D37"/>
    <w:rsid w:val="00DC3EF5"/>
    <w:rsid w:val="00DC42DB"/>
    <w:rsid w:val="00DC60AB"/>
    <w:rsid w:val="00DC6143"/>
    <w:rsid w:val="00DD05D2"/>
    <w:rsid w:val="00DD3ED5"/>
    <w:rsid w:val="00DD5C04"/>
    <w:rsid w:val="00DE02A5"/>
    <w:rsid w:val="00DE26CA"/>
    <w:rsid w:val="00DE2C4E"/>
    <w:rsid w:val="00DE4AAC"/>
    <w:rsid w:val="00DE51B8"/>
    <w:rsid w:val="00DE5792"/>
    <w:rsid w:val="00DE74D3"/>
    <w:rsid w:val="00DF042B"/>
    <w:rsid w:val="00DF181F"/>
    <w:rsid w:val="00DF21B4"/>
    <w:rsid w:val="00DF6B6E"/>
    <w:rsid w:val="00DF7672"/>
    <w:rsid w:val="00DF7D81"/>
    <w:rsid w:val="00E01001"/>
    <w:rsid w:val="00E032F9"/>
    <w:rsid w:val="00E03734"/>
    <w:rsid w:val="00E05E93"/>
    <w:rsid w:val="00E07FA3"/>
    <w:rsid w:val="00E10427"/>
    <w:rsid w:val="00E160A5"/>
    <w:rsid w:val="00E2165F"/>
    <w:rsid w:val="00E2237E"/>
    <w:rsid w:val="00E2383F"/>
    <w:rsid w:val="00E23EB0"/>
    <w:rsid w:val="00E240A1"/>
    <w:rsid w:val="00E248FB"/>
    <w:rsid w:val="00E2644F"/>
    <w:rsid w:val="00E35C45"/>
    <w:rsid w:val="00E40709"/>
    <w:rsid w:val="00E42A3D"/>
    <w:rsid w:val="00E44180"/>
    <w:rsid w:val="00E45A0E"/>
    <w:rsid w:val="00E515F3"/>
    <w:rsid w:val="00E51DFF"/>
    <w:rsid w:val="00E542F1"/>
    <w:rsid w:val="00E609C5"/>
    <w:rsid w:val="00E60C1A"/>
    <w:rsid w:val="00E63B94"/>
    <w:rsid w:val="00E63D96"/>
    <w:rsid w:val="00E65192"/>
    <w:rsid w:val="00E662D8"/>
    <w:rsid w:val="00E66A6E"/>
    <w:rsid w:val="00E7159B"/>
    <w:rsid w:val="00E72E1C"/>
    <w:rsid w:val="00E73ACA"/>
    <w:rsid w:val="00E746D5"/>
    <w:rsid w:val="00E757B2"/>
    <w:rsid w:val="00E80204"/>
    <w:rsid w:val="00E859F4"/>
    <w:rsid w:val="00E86D9C"/>
    <w:rsid w:val="00E9062B"/>
    <w:rsid w:val="00E907C0"/>
    <w:rsid w:val="00E91B94"/>
    <w:rsid w:val="00E96148"/>
    <w:rsid w:val="00EA36FA"/>
    <w:rsid w:val="00EA47F1"/>
    <w:rsid w:val="00EA6758"/>
    <w:rsid w:val="00EA693F"/>
    <w:rsid w:val="00EA6AE2"/>
    <w:rsid w:val="00EA74E6"/>
    <w:rsid w:val="00EB31BB"/>
    <w:rsid w:val="00EB43A7"/>
    <w:rsid w:val="00EB5C1E"/>
    <w:rsid w:val="00EB6CA8"/>
    <w:rsid w:val="00EC4DF6"/>
    <w:rsid w:val="00EC5DC0"/>
    <w:rsid w:val="00EC7C7F"/>
    <w:rsid w:val="00EC7D10"/>
    <w:rsid w:val="00ED0AB2"/>
    <w:rsid w:val="00ED3F15"/>
    <w:rsid w:val="00ED4F63"/>
    <w:rsid w:val="00EE300C"/>
    <w:rsid w:val="00EE36E5"/>
    <w:rsid w:val="00EE5B3A"/>
    <w:rsid w:val="00EE7371"/>
    <w:rsid w:val="00EF21FE"/>
    <w:rsid w:val="00EF3585"/>
    <w:rsid w:val="00EF35D1"/>
    <w:rsid w:val="00EF5111"/>
    <w:rsid w:val="00F00703"/>
    <w:rsid w:val="00F01CE1"/>
    <w:rsid w:val="00F10F2B"/>
    <w:rsid w:val="00F1492E"/>
    <w:rsid w:val="00F15D3C"/>
    <w:rsid w:val="00F161A9"/>
    <w:rsid w:val="00F167FA"/>
    <w:rsid w:val="00F16A40"/>
    <w:rsid w:val="00F20023"/>
    <w:rsid w:val="00F246E5"/>
    <w:rsid w:val="00F24C89"/>
    <w:rsid w:val="00F2701B"/>
    <w:rsid w:val="00F34C71"/>
    <w:rsid w:val="00F373D7"/>
    <w:rsid w:val="00F37D52"/>
    <w:rsid w:val="00F402B2"/>
    <w:rsid w:val="00F41C7B"/>
    <w:rsid w:val="00F420F6"/>
    <w:rsid w:val="00F46A24"/>
    <w:rsid w:val="00F501E5"/>
    <w:rsid w:val="00F50B04"/>
    <w:rsid w:val="00F63498"/>
    <w:rsid w:val="00F63C82"/>
    <w:rsid w:val="00F65090"/>
    <w:rsid w:val="00F76760"/>
    <w:rsid w:val="00F82CB9"/>
    <w:rsid w:val="00F82CBB"/>
    <w:rsid w:val="00F83BCD"/>
    <w:rsid w:val="00F83F7D"/>
    <w:rsid w:val="00F85CB3"/>
    <w:rsid w:val="00F86054"/>
    <w:rsid w:val="00F86304"/>
    <w:rsid w:val="00F906E0"/>
    <w:rsid w:val="00F91C40"/>
    <w:rsid w:val="00F93843"/>
    <w:rsid w:val="00F951A5"/>
    <w:rsid w:val="00F964A0"/>
    <w:rsid w:val="00F96707"/>
    <w:rsid w:val="00F977C4"/>
    <w:rsid w:val="00FA0303"/>
    <w:rsid w:val="00FA3E6E"/>
    <w:rsid w:val="00FA5E05"/>
    <w:rsid w:val="00FA7449"/>
    <w:rsid w:val="00FA752F"/>
    <w:rsid w:val="00FB0DB4"/>
    <w:rsid w:val="00FB1126"/>
    <w:rsid w:val="00FB4B85"/>
    <w:rsid w:val="00FC40CF"/>
    <w:rsid w:val="00FC6567"/>
    <w:rsid w:val="00FD61FE"/>
    <w:rsid w:val="00FE26EA"/>
    <w:rsid w:val="00FE2DF6"/>
    <w:rsid w:val="00FE5517"/>
    <w:rsid w:val="00FE5F78"/>
    <w:rsid w:val="00FE639D"/>
    <w:rsid w:val="00FF116A"/>
    <w:rsid w:val="00FF3363"/>
    <w:rsid w:val="00FF542C"/>
    <w:rsid w:val="010E790D"/>
    <w:rsid w:val="05AF8D13"/>
    <w:rsid w:val="135FA325"/>
    <w:rsid w:val="191878B6"/>
    <w:rsid w:val="2E8A3405"/>
    <w:rsid w:val="39D458E5"/>
    <w:rsid w:val="4449D62C"/>
    <w:rsid w:val="4919064D"/>
    <w:rsid w:val="50825F51"/>
    <w:rsid w:val="69104DBD"/>
    <w:rsid w:val="6E4F8D2E"/>
    <w:rsid w:val="76F870A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F89BA52"/>
  <w15:docId w15:val="{E8A82C7B-4FBC-4BFB-9DCF-F0D31F7ED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qFormat="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Bullet" w:uiPriority="99"/>
    <w:lsdException w:name="List Number" w:semiHidden="1" w:uiPriority="99"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3A5D"/>
    <w:pPr>
      <w:suppressAutoHyphens/>
    </w:pPr>
    <w:rPr>
      <w:sz w:val="24"/>
      <w:szCs w:val="24"/>
      <w:lang w:eastAsia="ar-SA"/>
    </w:rPr>
  </w:style>
  <w:style w:type="paragraph" w:styleId="Heading1">
    <w:name w:val="heading 1"/>
    <w:basedOn w:val="Normal"/>
    <w:next w:val="Normal"/>
    <w:link w:val="Heading1Char"/>
    <w:uiPriority w:val="9"/>
    <w:qFormat/>
    <w:rsid w:val="00A76EC6"/>
    <w:pPr>
      <w:keepNext/>
      <w:jc w:val="center"/>
      <w:outlineLvl w:val="0"/>
    </w:pPr>
    <w:rPr>
      <w:b/>
      <w:sz w:val="22"/>
      <w:szCs w:val="22"/>
      <w:lang w:val="en-US"/>
    </w:rPr>
  </w:style>
  <w:style w:type="paragraph" w:styleId="Heading2">
    <w:name w:val="heading 2"/>
    <w:basedOn w:val="Normal"/>
    <w:next w:val="Normal"/>
    <w:link w:val="Heading2Char"/>
    <w:uiPriority w:val="9"/>
    <w:qFormat/>
    <w:rsid w:val="00A76EC6"/>
    <w:pPr>
      <w:keepNext/>
      <w:keepLines/>
      <w:spacing w:before="260" w:after="260" w:line="415" w:lineRule="auto"/>
      <w:outlineLvl w:val="1"/>
    </w:pPr>
    <w:rPr>
      <w:rFonts w:ascii="Cambria" w:hAnsi="Cambria" w:cs="Cambria"/>
      <w:b/>
      <w:bCs/>
      <w:sz w:val="32"/>
      <w:szCs w:val="32"/>
    </w:rPr>
  </w:style>
  <w:style w:type="paragraph" w:styleId="Heading3">
    <w:name w:val="heading 3"/>
    <w:basedOn w:val="Normal"/>
    <w:next w:val="Normal"/>
    <w:link w:val="Heading3Char"/>
    <w:uiPriority w:val="9"/>
    <w:qFormat/>
    <w:rsid w:val="00A76EC6"/>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qFormat/>
    <w:rsid w:val="00A76EC6"/>
    <w:pPr>
      <w:keepNext/>
      <w:keepLines/>
      <w:spacing w:before="280" w:after="290" w:line="374" w:lineRule="auto"/>
      <w:outlineLvl w:val="3"/>
    </w:pPr>
    <w:rPr>
      <w:rFonts w:ascii="Cambria" w:hAnsi="Cambria" w:cs="Cambria"/>
      <w:b/>
      <w:bCs/>
      <w:sz w:val="28"/>
      <w:szCs w:val="28"/>
    </w:rPr>
  </w:style>
  <w:style w:type="paragraph" w:styleId="Heading5">
    <w:name w:val="heading 5"/>
    <w:basedOn w:val="Normal"/>
    <w:next w:val="Normal"/>
    <w:link w:val="Heading5Char"/>
    <w:uiPriority w:val="9"/>
    <w:qFormat/>
    <w:rsid w:val="00A76EC6"/>
    <w:pPr>
      <w:keepNext/>
      <w:keepLines/>
      <w:spacing w:before="280" w:after="290" w:line="374" w:lineRule="auto"/>
      <w:outlineLvl w:val="4"/>
    </w:pPr>
    <w:rPr>
      <w:b/>
      <w:bCs/>
      <w:sz w:val="28"/>
      <w:szCs w:val="28"/>
    </w:rPr>
  </w:style>
  <w:style w:type="paragraph" w:styleId="Heading6">
    <w:name w:val="heading 6"/>
    <w:basedOn w:val="Normal"/>
    <w:next w:val="Normal"/>
    <w:qFormat/>
    <w:rsid w:val="00A76EC6"/>
    <w:pPr>
      <w:keepNext/>
      <w:keepLines/>
      <w:spacing w:before="240" w:after="64" w:line="319" w:lineRule="auto"/>
      <w:outlineLvl w:val="5"/>
    </w:pPr>
    <w:rPr>
      <w:rFonts w:ascii="Cambria" w:hAnsi="Cambria" w:cs="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A76EC6"/>
    <w:rPr>
      <w:rFonts w:ascii="Times New Roman" w:eastAsia="SimSun" w:hAnsi="Times New Roman" w:cs="Times New Roman"/>
    </w:rPr>
  </w:style>
  <w:style w:type="character" w:customStyle="1" w:styleId="WW8Num2z1">
    <w:name w:val="WW8Num2z1"/>
    <w:rsid w:val="00A76EC6"/>
    <w:rPr>
      <w:rFonts w:ascii="Wingdings" w:hAnsi="Wingdings" w:cs="Wingdings"/>
    </w:rPr>
  </w:style>
  <w:style w:type="character" w:customStyle="1" w:styleId="WW8Num3z0">
    <w:name w:val="WW8Num3z0"/>
    <w:rsid w:val="00A76EC6"/>
    <w:rPr>
      <w:rFonts w:ascii="Symbol" w:hAnsi="Symbol" w:cs="Symbol"/>
    </w:rPr>
  </w:style>
  <w:style w:type="character" w:customStyle="1" w:styleId="WW8Num3z1">
    <w:name w:val="WW8Num3z1"/>
    <w:rsid w:val="00A76EC6"/>
    <w:rPr>
      <w:rFonts w:ascii="Courier New" w:hAnsi="Courier New" w:cs="Courier New"/>
    </w:rPr>
  </w:style>
  <w:style w:type="character" w:customStyle="1" w:styleId="WW8Num3z2">
    <w:name w:val="WW8Num3z2"/>
    <w:rsid w:val="00A76EC6"/>
    <w:rPr>
      <w:rFonts w:ascii="Wingdings" w:hAnsi="Wingdings" w:cs="Wingdings"/>
    </w:rPr>
  </w:style>
  <w:style w:type="character" w:customStyle="1" w:styleId="WW8Num4z0">
    <w:name w:val="WW8Num4z0"/>
    <w:rsid w:val="00A76EC6"/>
    <w:rPr>
      <w:rFonts w:ascii="Symbol" w:hAnsi="Symbol" w:cs="Symbol"/>
    </w:rPr>
  </w:style>
  <w:style w:type="character" w:customStyle="1" w:styleId="WW8Num4z1">
    <w:name w:val="WW8Num4z1"/>
    <w:rsid w:val="00A76EC6"/>
    <w:rPr>
      <w:rFonts w:ascii="Wingdings" w:hAnsi="Wingdings" w:cs="Wingdings"/>
    </w:rPr>
  </w:style>
  <w:style w:type="character" w:customStyle="1" w:styleId="WW8Num5z0">
    <w:name w:val="WW8Num5z0"/>
    <w:rsid w:val="00A76EC6"/>
    <w:rPr>
      <w:rFonts w:ascii="Symbol" w:hAnsi="Symbol" w:cs="Symbol"/>
      <w:sz w:val="20"/>
      <w:szCs w:val="20"/>
    </w:rPr>
  </w:style>
  <w:style w:type="character" w:customStyle="1" w:styleId="WW8Num5z1">
    <w:name w:val="WW8Num5z1"/>
    <w:rsid w:val="00A76EC6"/>
    <w:rPr>
      <w:rFonts w:ascii="Wingdings" w:hAnsi="Wingdings" w:cs="Wingdings"/>
    </w:rPr>
  </w:style>
  <w:style w:type="character" w:customStyle="1" w:styleId="WW8Num6z0">
    <w:name w:val="WW8Num6z0"/>
    <w:rsid w:val="00A76EC6"/>
    <w:rPr>
      <w:rFonts w:ascii="Wingdings" w:hAnsi="Wingdings" w:cs="Wingdings"/>
    </w:rPr>
  </w:style>
  <w:style w:type="character" w:customStyle="1" w:styleId="WW8Num7z0">
    <w:name w:val="WW8Num7z0"/>
    <w:rsid w:val="00A76EC6"/>
    <w:rPr>
      <w:rFonts w:ascii="Symbol" w:hAnsi="Symbol" w:cs="Symbol"/>
    </w:rPr>
  </w:style>
  <w:style w:type="character" w:customStyle="1" w:styleId="WW8Num7z1">
    <w:name w:val="WW8Num7z1"/>
    <w:rsid w:val="00A76EC6"/>
    <w:rPr>
      <w:rFonts w:ascii="Courier New" w:hAnsi="Courier New" w:cs="Courier New"/>
    </w:rPr>
  </w:style>
  <w:style w:type="character" w:customStyle="1" w:styleId="WW8Num7z2">
    <w:name w:val="WW8Num7z2"/>
    <w:rsid w:val="00A76EC6"/>
    <w:rPr>
      <w:rFonts w:ascii="Wingdings" w:hAnsi="Wingdings" w:cs="Wingdings"/>
    </w:rPr>
  </w:style>
  <w:style w:type="character" w:customStyle="1" w:styleId="WW8Num8z0">
    <w:name w:val="WW8Num8z0"/>
    <w:rsid w:val="00A76EC6"/>
    <w:rPr>
      <w:color w:val="auto"/>
      <w:sz w:val="24"/>
      <w:szCs w:val="24"/>
    </w:rPr>
  </w:style>
  <w:style w:type="character" w:customStyle="1" w:styleId="WW8Num9z0">
    <w:name w:val="WW8Num9z0"/>
    <w:rsid w:val="00A76EC6"/>
    <w:rPr>
      <w:rFonts w:ascii="Times New Roman" w:eastAsia="Times New Roman" w:hAnsi="Times New Roman" w:cs="Times New Roman"/>
      <w:sz w:val="20"/>
    </w:rPr>
  </w:style>
  <w:style w:type="character" w:customStyle="1" w:styleId="WW8Num9z1">
    <w:name w:val="WW8Num9z1"/>
    <w:rsid w:val="00A76EC6"/>
    <w:rPr>
      <w:rFonts w:ascii="Courier New" w:hAnsi="Courier New" w:cs="Courier New"/>
    </w:rPr>
  </w:style>
  <w:style w:type="character" w:customStyle="1" w:styleId="WW8Num9z2">
    <w:name w:val="WW8Num9z2"/>
    <w:rsid w:val="00A76EC6"/>
    <w:rPr>
      <w:rFonts w:ascii="Wingdings" w:hAnsi="Wingdings" w:cs="Wingdings"/>
    </w:rPr>
  </w:style>
  <w:style w:type="character" w:customStyle="1" w:styleId="WW8Num9z3">
    <w:name w:val="WW8Num9z3"/>
    <w:rsid w:val="00A76EC6"/>
    <w:rPr>
      <w:rFonts w:ascii="Symbol" w:hAnsi="Symbol" w:cs="Symbol"/>
    </w:rPr>
  </w:style>
  <w:style w:type="character" w:customStyle="1" w:styleId="WW8Num10z0">
    <w:name w:val="WW8Num10z0"/>
    <w:rsid w:val="00A76EC6"/>
    <w:rPr>
      <w:rFonts w:ascii="Wingdings" w:hAnsi="Wingdings" w:cs="Wingdings"/>
    </w:rPr>
  </w:style>
  <w:style w:type="character" w:customStyle="1" w:styleId="WW8Num12z0">
    <w:name w:val="WW8Num12z0"/>
    <w:rsid w:val="00A76EC6"/>
    <w:rPr>
      <w:rFonts w:ascii="Wingdings" w:hAnsi="Wingdings" w:cs="Wingdings"/>
    </w:rPr>
  </w:style>
  <w:style w:type="character" w:customStyle="1" w:styleId="WW8Num13z0">
    <w:name w:val="WW8Num13z0"/>
    <w:rsid w:val="00A76EC6"/>
    <w:rPr>
      <w:rFonts w:ascii="Symbol" w:hAnsi="Symbol" w:cs="Symbol"/>
      <w:color w:val="auto"/>
      <w:sz w:val="16"/>
    </w:rPr>
  </w:style>
  <w:style w:type="character" w:customStyle="1" w:styleId="WW8Num13z1">
    <w:name w:val="WW8Num13z1"/>
    <w:rsid w:val="00A76EC6"/>
    <w:rPr>
      <w:rFonts w:ascii="Wingdings" w:hAnsi="Wingdings" w:cs="Wingdings"/>
    </w:rPr>
  </w:style>
  <w:style w:type="character" w:customStyle="1" w:styleId="WW8Num14z0">
    <w:name w:val="WW8Num14z0"/>
    <w:rsid w:val="00A76EC6"/>
    <w:rPr>
      <w:rFonts w:ascii="Wingdings" w:hAnsi="Wingdings" w:cs="Wingdings"/>
      <w:sz w:val="13"/>
      <w:szCs w:val="13"/>
    </w:rPr>
  </w:style>
  <w:style w:type="character" w:customStyle="1" w:styleId="WW8Num14z1">
    <w:name w:val="WW8Num14z1"/>
    <w:rsid w:val="00A76EC6"/>
    <w:rPr>
      <w:rFonts w:ascii="Wingdings" w:hAnsi="Wingdings" w:cs="Wingdings"/>
    </w:rPr>
  </w:style>
  <w:style w:type="character" w:customStyle="1" w:styleId="WW8Num15z0">
    <w:name w:val="WW8Num15z0"/>
    <w:rsid w:val="00A76EC6"/>
    <w:rPr>
      <w:rFonts w:ascii="Wingdings" w:hAnsi="Wingdings" w:cs="Wingdings"/>
    </w:rPr>
  </w:style>
  <w:style w:type="character" w:customStyle="1" w:styleId="WW8Num16z0">
    <w:name w:val="WW8Num16z0"/>
    <w:rsid w:val="00A76EC6"/>
    <w:rPr>
      <w:rFonts w:ascii="Symbol" w:hAnsi="Symbol" w:cs="Symbol"/>
      <w:b w:val="0"/>
      <w:i w:val="0"/>
      <w:color w:val="auto"/>
      <w:sz w:val="18"/>
    </w:rPr>
  </w:style>
  <w:style w:type="character" w:customStyle="1" w:styleId="WW8Num18z0">
    <w:name w:val="WW8Num18z0"/>
    <w:rsid w:val="00A76EC6"/>
    <w:rPr>
      <w:rFonts w:ascii="Wingdings" w:hAnsi="Wingdings" w:cs="Wingdings"/>
    </w:rPr>
  </w:style>
  <w:style w:type="character" w:customStyle="1" w:styleId="WW8Num19z0">
    <w:name w:val="WW8Num19z0"/>
    <w:rsid w:val="00A76EC6"/>
    <w:rPr>
      <w:rFonts w:ascii="Symbol" w:hAnsi="Symbol" w:cs="Symbol"/>
      <w:color w:val="auto"/>
      <w:sz w:val="16"/>
    </w:rPr>
  </w:style>
  <w:style w:type="character" w:customStyle="1" w:styleId="WW8Num19z1">
    <w:name w:val="WW8Num19z1"/>
    <w:rsid w:val="00A76EC6"/>
    <w:rPr>
      <w:rFonts w:ascii="Wingdings" w:hAnsi="Wingdings" w:cs="Wingdings"/>
    </w:rPr>
  </w:style>
  <w:style w:type="character" w:customStyle="1" w:styleId="WW8Num21z0">
    <w:name w:val="WW8Num21z0"/>
    <w:rsid w:val="00A76EC6"/>
    <w:rPr>
      <w:rFonts w:ascii="Arial" w:eastAsia="SimSun" w:hAnsi="Arial" w:cs="Arial"/>
    </w:rPr>
  </w:style>
  <w:style w:type="character" w:customStyle="1" w:styleId="WW8Num21z1">
    <w:name w:val="WW8Num21z1"/>
    <w:rsid w:val="00A76EC6"/>
    <w:rPr>
      <w:rFonts w:ascii="Courier New" w:hAnsi="Courier New" w:cs="Courier New"/>
    </w:rPr>
  </w:style>
  <w:style w:type="character" w:customStyle="1" w:styleId="WW8Num21z2">
    <w:name w:val="WW8Num21z2"/>
    <w:rsid w:val="00A76EC6"/>
    <w:rPr>
      <w:rFonts w:ascii="Wingdings" w:hAnsi="Wingdings" w:cs="Wingdings"/>
    </w:rPr>
  </w:style>
  <w:style w:type="character" w:customStyle="1" w:styleId="WW8Num21z3">
    <w:name w:val="WW8Num21z3"/>
    <w:rsid w:val="00A76EC6"/>
    <w:rPr>
      <w:rFonts w:ascii="Symbol" w:hAnsi="Symbol" w:cs="Symbol"/>
    </w:rPr>
  </w:style>
  <w:style w:type="character" w:customStyle="1" w:styleId="WW8Num22z0">
    <w:name w:val="WW8Num22z0"/>
    <w:rsid w:val="00A76EC6"/>
    <w:rPr>
      <w:rFonts w:ascii="Arial" w:eastAsia="SimSun" w:hAnsi="Arial" w:cs="Arial"/>
    </w:rPr>
  </w:style>
  <w:style w:type="character" w:customStyle="1" w:styleId="WW8Num22z1">
    <w:name w:val="WW8Num22z1"/>
    <w:rsid w:val="00A76EC6"/>
    <w:rPr>
      <w:rFonts w:ascii="Wingdings" w:hAnsi="Wingdings" w:cs="Wingdings"/>
    </w:rPr>
  </w:style>
  <w:style w:type="character" w:customStyle="1" w:styleId="WW8Num23z0">
    <w:name w:val="WW8Num23z0"/>
    <w:rsid w:val="00A76EC6"/>
    <w:rPr>
      <w:color w:val="auto"/>
      <w:sz w:val="24"/>
      <w:szCs w:val="24"/>
    </w:rPr>
  </w:style>
  <w:style w:type="character" w:customStyle="1" w:styleId="WW8Num23z1">
    <w:name w:val="WW8Num23z1"/>
    <w:rsid w:val="00A76EC6"/>
    <w:rPr>
      <w:rFonts w:ascii="Wingdings" w:hAnsi="Wingdings" w:cs="Wingdings"/>
    </w:rPr>
  </w:style>
  <w:style w:type="character" w:customStyle="1" w:styleId="WW8Num26z0">
    <w:name w:val="WW8Num26z0"/>
    <w:rsid w:val="00A76EC6"/>
    <w:rPr>
      <w:rFonts w:ascii="Wingdings" w:hAnsi="Wingdings" w:cs="Wingdings"/>
    </w:rPr>
  </w:style>
  <w:style w:type="character" w:customStyle="1" w:styleId="WW8Num27z0">
    <w:name w:val="WW8Num27z0"/>
    <w:rsid w:val="00A76EC6"/>
    <w:rPr>
      <w:rFonts w:ascii="Symbol" w:hAnsi="Symbol" w:cs="Symbol"/>
      <w:color w:val="auto"/>
      <w:sz w:val="16"/>
    </w:rPr>
  </w:style>
  <w:style w:type="character" w:customStyle="1" w:styleId="WW8Num31z0">
    <w:name w:val="WW8Num31z0"/>
    <w:rsid w:val="00A76EC6"/>
    <w:rPr>
      <w:rFonts w:ascii="Symbol" w:hAnsi="Symbol" w:cs="Symbol"/>
    </w:rPr>
  </w:style>
  <w:style w:type="character" w:customStyle="1" w:styleId="WW8Num31z1">
    <w:name w:val="WW8Num31z1"/>
    <w:rsid w:val="00A76EC6"/>
    <w:rPr>
      <w:rFonts w:ascii="Courier New" w:hAnsi="Courier New" w:cs="Courier New"/>
    </w:rPr>
  </w:style>
  <w:style w:type="character" w:customStyle="1" w:styleId="WW8Num31z2">
    <w:name w:val="WW8Num31z2"/>
    <w:rsid w:val="00A76EC6"/>
    <w:rPr>
      <w:rFonts w:ascii="Wingdings" w:hAnsi="Wingdings" w:cs="Wingdings"/>
    </w:rPr>
  </w:style>
  <w:style w:type="character" w:customStyle="1" w:styleId="WW8Num34z0">
    <w:name w:val="WW8Num34z0"/>
    <w:rsid w:val="00A76EC6"/>
    <w:rPr>
      <w:rFonts w:ascii="Wingdings" w:hAnsi="Wingdings" w:cs="Wingdings"/>
    </w:rPr>
  </w:style>
  <w:style w:type="character" w:customStyle="1" w:styleId="WW8Num34z1">
    <w:name w:val="WW8Num34z1"/>
    <w:rsid w:val="00A76EC6"/>
    <w:rPr>
      <w:rFonts w:ascii="Courier New" w:hAnsi="Courier New" w:cs="Courier New"/>
    </w:rPr>
  </w:style>
  <w:style w:type="character" w:customStyle="1" w:styleId="WW8Num34z3">
    <w:name w:val="WW8Num34z3"/>
    <w:rsid w:val="00A76EC6"/>
    <w:rPr>
      <w:rFonts w:ascii="Symbol" w:hAnsi="Symbol" w:cs="Symbol"/>
    </w:rPr>
  </w:style>
  <w:style w:type="character" w:customStyle="1" w:styleId="WW8Num35z0">
    <w:name w:val="WW8Num35z0"/>
    <w:rsid w:val="00A76EC6"/>
    <w:rPr>
      <w:rFonts w:ascii="Wingdings" w:hAnsi="Wingdings" w:cs="Wingdings"/>
    </w:rPr>
  </w:style>
  <w:style w:type="character" w:customStyle="1" w:styleId="WW8Num36z0">
    <w:name w:val="WW8Num36z0"/>
    <w:rsid w:val="00A76EC6"/>
    <w:rPr>
      <w:color w:val="auto"/>
    </w:rPr>
  </w:style>
  <w:style w:type="character" w:customStyle="1" w:styleId="WW8Num38z0">
    <w:name w:val="WW8Num38z0"/>
    <w:rsid w:val="00A76EC6"/>
    <w:rPr>
      <w:color w:val="auto"/>
      <w:sz w:val="24"/>
      <w:szCs w:val="24"/>
    </w:rPr>
  </w:style>
  <w:style w:type="character" w:customStyle="1" w:styleId="WW8Num39z0">
    <w:name w:val="WW8Num39z0"/>
    <w:rsid w:val="00A76EC6"/>
    <w:rPr>
      <w:rFonts w:ascii="Symbol" w:hAnsi="Symbol" w:cs="Symbol"/>
    </w:rPr>
  </w:style>
  <w:style w:type="character" w:customStyle="1" w:styleId="WW8Num39z1">
    <w:name w:val="WW8Num39z1"/>
    <w:rsid w:val="00A76EC6"/>
    <w:rPr>
      <w:rFonts w:ascii="Courier New" w:hAnsi="Courier New" w:cs="Courier New"/>
    </w:rPr>
  </w:style>
  <w:style w:type="character" w:customStyle="1" w:styleId="WW8Num39z2">
    <w:name w:val="WW8Num39z2"/>
    <w:rsid w:val="00A76EC6"/>
    <w:rPr>
      <w:rFonts w:ascii="Wingdings" w:hAnsi="Wingdings" w:cs="Wingdings"/>
    </w:rPr>
  </w:style>
  <w:style w:type="character" w:customStyle="1" w:styleId="WW8Num40z0">
    <w:name w:val="WW8Num40z0"/>
    <w:rsid w:val="00A76EC6"/>
    <w:rPr>
      <w:rFonts w:ascii="Symbol" w:hAnsi="Symbol" w:cs="Symbol"/>
      <w:sz w:val="20"/>
      <w:szCs w:val="20"/>
    </w:rPr>
  </w:style>
  <w:style w:type="character" w:customStyle="1" w:styleId="WW8Num40z1">
    <w:name w:val="WW8Num40z1"/>
    <w:rsid w:val="00A76EC6"/>
    <w:rPr>
      <w:rFonts w:ascii="Courier New" w:hAnsi="Courier New" w:cs="Courier New"/>
    </w:rPr>
  </w:style>
  <w:style w:type="character" w:customStyle="1" w:styleId="WW8Num40z2">
    <w:name w:val="WW8Num40z2"/>
    <w:rsid w:val="00A76EC6"/>
    <w:rPr>
      <w:rFonts w:ascii="Wingdings" w:hAnsi="Wingdings" w:cs="Wingdings"/>
    </w:rPr>
  </w:style>
  <w:style w:type="character" w:customStyle="1" w:styleId="WW8Num40z3">
    <w:name w:val="WW8Num40z3"/>
    <w:rsid w:val="00A76EC6"/>
    <w:rPr>
      <w:rFonts w:ascii="Symbol" w:hAnsi="Symbol" w:cs="Symbol"/>
    </w:rPr>
  </w:style>
  <w:style w:type="character" w:customStyle="1" w:styleId="WW8Num41z0">
    <w:name w:val="WW8Num41z0"/>
    <w:rsid w:val="00A76EC6"/>
    <w:rPr>
      <w:rFonts w:ascii="Symbol" w:hAnsi="Symbol" w:cs="Symbol"/>
    </w:rPr>
  </w:style>
  <w:style w:type="character" w:customStyle="1" w:styleId="WW8Num41z1">
    <w:name w:val="WW8Num41z1"/>
    <w:rsid w:val="00A76EC6"/>
    <w:rPr>
      <w:rFonts w:ascii="Courier New" w:hAnsi="Courier New" w:cs="Courier New"/>
    </w:rPr>
  </w:style>
  <w:style w:type="character" w:customStyle="1" w:styleId="WW8Num41z2">
    <w:name w:val="WW8Num41z2"/>
    <w:rsid w:val="00A76EC6"/>
    <w:rPr>
      <w:rFonts w:ascii="Wingdings" w:hAnsi="Wingdings" w:cs="Wingdings"/>
    </w:rPr>
  </w:style>
  <w:style w:type="character" w:customStyle="1" w:styleId="WW8Num42z0">
    <w:name w:val="WW8Num42z0"/>
    <w:rsid w:val="00A76EC6"/>
    <w:rPr>
      <w:rFonts w:ascii="Wingdings" w:hAnsi="Wingdings" w:cs="Wingdings"/>
    </w:rPr>
  </w:style>
  <w:style w:type="character" w:customStyle="1" w:styleId="WW8Num43z0">
    <w:name w:val="WW8Num43z0"/>
    <w:rsid w:val="00A76EC6"/>
    <w:rPr>
      <w:rFonts w:ascii="Symbol" w:hAnsi="Symbol" w:cs="Symbol"/>
    </w:rPr>
  </w:style>
  <w:style w:type="character" w:customStyle="1" w:styleId="WW8Num43z1">
    <w:name w:val="WW8Num43z1"/>
    <w:rsid w:val="00A76EC6"/>
    <w:rPr>
      <w:rFonts w:ascii="Wingdings" w:hAnsi="Wingdings" w:cs="Wingdings"/>
    </w:rPr>
  </w:style>
  <w:style w:type="character" w:styleId="PageNumber">
    <w:name w:val="page number"/>
    <w:basedOn w:val="DefaultParagraphFont"/>
    <w:rsid w:val="00A76EC6"/>
  </w:style>
  <w:style w:type="character" w:customStyle="1" w:styleId="CharChar4">
    <w:name w:val="Char Char4"/>
    <w:rsid w:val="00A76EC6"/>
    <w:rPr>
      <w:rFonts w:ascii="Cambria" w:eastAsia="SimSun" w:hAnsi="Cambria" w:cs="Times New Roman"/>
      <w:b/>
      <w:bCs/>
      <w:sz w:val="28"/>
      <w:szCs w:val="28"/>
      <w:lang w:val="en-AU"/>
    </w:rPr>
  </w:style>
  <w:style w:type="character" w:customStyle="1" w:styleId="CharChar3">
    <w:name w:val="Char Char3"/>
    <w:rsid w:val="00A76EC6"/>
    <w:rPr>
      <w:b/>
      <w:bCs/>
      <w:sz w:val="28"/>
      <w:szCs w:val="28"/>
      <w:lang w:val="en-AU"/>
    </w:rPr>
  </w:style>
  <w:style w:type="character" w:customStyle="1" w:styleId="CharChar2">
    <w:name w:val="Char Char2"/>
    <w:rsid w:val="00A76EC6"/>
    <w:rPr>
      <w:rFonts w:ascii="Cambria" w:eastAsia="SimSun" w:hAnsi="Cambria" w:cs="Times New Roman"/>
      <w:b/>
      <w:bCs/>
      <w:sz w:val="24"/>
      <w:szCs w:val="24"/>
      <w:lang w:val="en-AU"/>
    </w:rPr>
  </w:style>
  <w:style w:type="character" w:customStyle="1" w:styleId="CharChar">
    <w:name w:val="Char Char"/>
    <w:rsid w:val="00A76EC6"/>
    <w:rPr>
      <w:sz w:val="24"/>
      <w:szCs w:val="24"/>
      <w:lang w:val="en-AU"/>
    </w:rPr>
  </w:style>
  <w:style w:type="character" w:styleId="Hyperlink">
    <w:name w:val="Hyperlink"/>
    <w:uiPriority w:val="99"/>
    <w:rsid w:val="00A76EC6"/>
    <w:rPr>
      <w:color w:val="0000FF"/>
      <w:u w:val="single"/>
    </w:rPr>
  </w:style>
  <w:style w:type="character" w:customStyle="1" w:styleId="CharChar6">
    <w:name w:val="Char Char6"/>
    <w:rsid w:val="00A76EC6"/>
    <w:rPr>
      <w:rFonts w:ascii="Cambria" w:eastAsia="SimSun" w:hAnsi="Cambria" w:cs="Times New Roman"/>
      <w:b/>
      <w:bCs/>
      <w:sz w:val="32"/>
      <w:szCs w:val="32"/>
      <w:lang w:val="en-AU"/>
    </w:rPr>
  </w:style>
  <w:style w:type="character" w:customStyle="1" w:styleId="CharChar5">
    <w:name w:val="Char Char5"/>
    <w:rsid w:val="00A76EC6"/>
    <w:rPr>
      <w:b/>
      <w:bCs/>
      <w:sz w:val="32"/>
      <w:szCs w:val="32"/>
      <w:lang w:val="en-AU"/>
    </w:rPr>
  </w:style>
  <w:style w:type="character" w:styleId="Emphasis">
    <w:name w:val="Emphasis"/>
    <w:uiPriority w:val="20"/>
    <w:qFormat/>
    <w:rsid w:val="00A76EC6"/>
    <w:rPr>
      <w:i/>
      <w:iCs/>
    </w:rPr>
  </w:style>
  <w:style w:type="character" w:customStyle="1" w:styleId="3jbiaoti">
    <w:name w:val="3jbiaoti"/>
    <w:basedOn w:val="DefaultParagraphFont"/>
    <w:rsid w:val="00A76EC6"/>
  </w:style>
  <w:style w:type="character" w:styleId="Strong">
    <w:name w:val="Strong"/>
    <w:uiPriority w:val="22"/>
    <w:qFormat/>
    <w:rsid w:val="00A76EC6"/>
    <w:rPr>
      <w:b/>
      <w:bCs/>
    </w:rPr>
  </w:style>
  <w:style w:type="character" w:customStyle="1" w:styleId="BoldandItalics">
    <w:name w:val="Bold and Italics"/>
    <w:rsid w:val="00A76EC6"/>
    <w:rPr>
      <w:b/>
      <w:i/>
      <w:u w:val="none"/>
    </w:rPr>
  </w:style>
  <w:style w:type="character" w:customStyle="1" w:styleId="SpecialBold">
    <w:name w:val="Special Bold"/>
    <w:rsid w:val="00A76EC6"/>
    <w:rPr>
      <w:b/>
      <w:spacing w:val="0"/>
    </w:rPr>
  </w:style>
  <w:style w:type="character" w:styleId="FollowedHyperlink">
    <w:name w:val="FollowedHyperlink"/>
    <w:uiPriority w:val="99"/>
    <w:rsid w:val="00A76EC6"/>
    <w:rPr>
      <w:color w:val="800080"/>
      <w:u w:val="single"/>
    </w:rPr>
  </w:style>
  <w:style w:type="character" w:customStyle="1" w:styleId="Underline">
    <w:name w:val="Underline"/>
    <w:rsid w:val="00A76EC6"/>
    <w:rPr>
      <w:u w:val="single"/>
    </w:rPr>
  </w:style>
  <w:style w:type="character" w:styleId="CommentReference">
    <w:name w:val="annotation reference"/>
    <w:uiPriority w:val="99"/>
    <w:rsid w:val="00A76EC6"/>
    <w:rPr>
      <w:sz w:val="21"/>
      <w:szCs w:val="21"/>
    </w:rPr>
  </w:style>
  <w:style w:type="character" w:customStyle="1" w:styleId="tableCharChar">
    <w:name w:val="table Char Char"/>
    <w:rsid w:val="00A76EC6"/>
    <w:rPr>
      <w:rFonts w:ascii="Calibri" w:eastAsia="SimSun" w:hAnsi="Calibri" w:cs="Calibri"/>
      <w:sz w:val="24"/>
      <w:szCs w:val="22"/>
      <w:lang w:val="en-GB" w:eastAsia="ar-SA" w:bidi="ar-SA"/>
    </w:rPr>
  </w:style>
  <w:style w:type="character" w:customStyle="1" w:styleId="table11ptafter0Char">
    <w:name w:val="table 11pt + after 0 Char"/>
    <w:rsid w:val="00A76EC6"/>
    <w:rPr>
      <w:rFonts w:ascii="Calibri" w:eastAsia="SimSun" w:hAnsi="Calibri" w:cs="Calibri"/>
      <w:sz w:val="22"/>
      <w:szCs w:val="22"/>
      <w:lang w:val="en-GB" w:eastAsia="ar-SA" w:bidi="ar-SA"/>
    </w:rPr>
  </w:style>
  <w:style w:type="character" w:customStyle="1" w:styleId="table10ptafter0Char">
    <w:name w:val="table 10 pt + after 0 Char"/>
    <w:basedOn w:val="tableCharChar"/>
    <w:rsid w:val="00A76EC6"/>
    <w:rPr>
      <w:rFonts w:ascii="Calibri" w:eastAsia="SimSun" w:hAnsi="Calibri" w:cs="Calibri"/>
      <w:sz w:val="24"/>
      <w:szCs w:val="22"/>
      <w:lang w:val="en-GB" w:eastAsia="ar-SA" w:bidi="ar-SA"/>
    </w:rPr>
  </w:style>
  <w:style w:type="character" w:customStyle="1" w:styleId="bodytextChar">
    <w:name w:val="body text Char"/>
    <w:rsid w:val="00A76EC6"/>
    <w:rPr>
      <w:rFonts w:ascii="Calibri" w:eastAsia="SimSun" w:hAnsi="Calibri" w:cs="Calibri"/>
      <w:sz w:val="24"/>
      <w:szCs w:val="24"/>
      <w:lang w:val="en-AU" w:eastAsia="ar-SA" w:bidi="ar-SA"/>
    </w:rPr>
  </w:style>
  <w:style w:type="character" w:customStyle="1" w:styleId="LAsandATsChar">
    <w:name w:val="LA's and AT's Char"/>
    <w:rsid w:val="00A76EC6"/>
    <w:rPr>
      <w:rFonts w:eastAsia="SimSun" w:cs="Arial"/>
      <w:b/>
      <w:sz w:val="26"/>
      <w:szCs w:val="24"/>
      <w:lang w:val="en-AU" w:eastAsia="ar-SA" w:bidi="ar-SA"/>
    </w:rPr>
  </w:style>
  <w:style w:type="character" w:customStyle="1" w:styleId="BlueHeadlineChar">
    <w:name w:val="Blue Headline Char"/>
    <w:rsid w:val="00A76EC6"/>
    <w:rPr>
      <w:rFonts w:ascii="Arial" w:hAnsi="Arial" w:cs="Arial"/>
      <w:b/>
      <w:bCs/>
      <w:color w:val="365F91"/>
      <w:sz w:val="24"/>
      <w:szCs w:val="22"/>
      <w:u w:val="single"/>
      <w:lang w:val="en-US" w:eastAsia="ar-SA" w:bidi="ar-SA"/>
    </w:rPr>
  </w:style>
  <w:style w:type="character" w:customStyle="1" w:styleId="CharChar1">
    <w:name w:val="Char Char1"/>
    <w:rsid w:val="00A76EC6"/>
    <w:rPr>
      <w:sz w:val="24"/>
      <w:szCs w:val="24"/>
    </w:rPr>
  </w:style>
  <w:style w:type="paragraph" w:customStyle="1" w:styleId="1">
    <w:name w:val="标题1"/>
    <w:basedOn w:val="Normal"/>
    <w:next w:val="BodyText"/>
    <w:rsid w:val="00A76EC6"/>
    <w:pPr>
      <w:keepNext/>
      <w:spacing w:before="240" w:after="120"/>
    </w:pPr>
    <w:rPr>
      <w:rFonts w:ascii="Arial" w:hAnsi="Arial" w:cs="Mangal"/>
      <w:sz w:val="28"/>
      <w:szCs w:val="28"/>
    </w:rPr>
  </w:style>
  <w:style w:type="paragraph" w:styleId="BodyText">
    <w:name w:val="Body Text"/>
    <w:basedOn w:val="Normal"/>
    <w:link w:val="BodyTextChar0"/>
    <w:rsid w:val="00A76EC6"/>
    <w:rPr>
      <w:rFonts w:eastAsia="PMingLiU"/>
      <w:b/>
      <w:bCs/>
      <w:lang w:val="en-US"/>
    </w:rPr>
  </w:style>
  <w:style w:type="paragraph" w:styleId="List">
    <w:name w:val="List"/>
    <w:basedOn w:val="Normal"/>
    <w:rsid w:val="00A76EC6"/>
    <w:pPr>
      <w:ind w:left="283" w:hanging="283"/>
    </w:pPr>
  </w:style>
  <w:style w:type="paragraph" w:customStyle="1" w:styleId="10">
    <w:name w:val="题注1"/>
    <w:basedOn w:val="Normal"/>
    <w:rsid w:val="00A76EC6"/>
    <w:pPr>
      <w:suppressLineNumbers/>
      <w:spacing w:before="120" w:after="120"/>
    </w:pPr>
    <w:rPr>
      <w:rFonts w:cs="Mangal"/>
      <w:i/>
      <w:iCs/>
    </w:rPr>
  </w:style>
  <w:style w:type="paragraph" w:customStyle="1" w:styleId="a">
    <w:name w:val="目录"/>
    <w:basedOn w:val="Normal"/>
    <w:rsid w:val="00A76EC6"/>
    <w:pPr>
      <w:suppressLineNumbers/>
    </w:pPr>
    <w:rPr>
      <w:rFonts w:cs="Mangal"/>
    </w:rPr>
  </w:style>
  <w:style w:type="paragraph" w:styleId="Header">
    <w:name w:val="header"/>
    <w:basedOn w:val="Normal"/>
    <w:link w:val="HeaderChar"/>
    <w:qFormat/>
    <w:rsid w:val="00A76EC6"/>
    <w:pPr>
      <w:tabs>
        <w:tab w:val="center" w:pos="4320"/>
        <w:tab w:val="right" w:pos="8640"/>
      </w:tabs>
    </w:pPr>
  </w:style>
  <w:style w:type="paragraph" w:styleId="Footer">
    <w:name w:val="footer"/>
    <w:basedOn w:val="Normal"/>
    <w:link w:val="FooterChar"/>
    <w:uiPriority w:val="99"/>
    <w:rsid w:val="00A76EC6"/>
    <w:pPr>
      <w:tabs>
        <w:tab w:val="center" w:pos="4320"/>
        <w:tab w:val="right" w:pos="8640"/>
      </w:tabs>
    </w:pPr>
  </w:style>
  <w:style w:type="paragraph" w:customStyle="1" w:styleId="Default">
    <w:name w:val="Default"/>
    <w:rsid w:val="00A76EC6"/>
    <w:pPr>
      <w:widowControl w:val="0"/>
      <w:suppressAutoHyphens/>
      <w:autoSpaceDE w:val="0"/>
    </w:pPr>
    <w:rPr>
      <w:color w:val="000000"/>
      <w:sz w:val="24"/>
      <w:szCs w:val="24"/>
      <w:lang w:val="en-US" w:eastAsia="ar-SA"/>
    </w:rPr>
  </w:style>
  <w:style w:type="paragraph" w:styleId="BodyText2">
    <w:name w:val="Body Text 2"/>
    <w:basedOn w:val="Normal"/>
    <w:link w:val="BodyText2Char"/>
    <w:uiPriority w:val="99"/>
    <w:rsid w:val="00A76EC6"/>
    <w:pPr>
      <w:spacing w:after="120" w:line="480" w:lineRule="auto"/>
    </w:pPr>
  </w:style>
  <w:style w:type="paragraph" w:customStyle="1" w:styleId="TimesNewRoman10ptnumbered">
    <w:name w:val="Times New Roman 10 pt numbered"/>
    <w:basedOn w:val="Normal"/>
    <w:rsid w:val="00A76EC6"/>
    <w:pPr>
      <w:numPr>
        <w:numId w:val="2"/>
      </w:numPr>
    </w:pPr>
    <w:rPr>
      <w:rFonts w:ascii="Arial" w:hAnsi="Arial" w:cs="Arial"/>
      <w:sz w:val="20"/>
    </w:rPr>
  </w:style>
  <w:style w:type="paragraph" w:styleId="NormalWeb">
    <w:name w:val="Normal (Web)"/>
    <w:basedOn w:val="Normal"/>
    <w:uiPriority w:val="99"/>
    <w:rsid w:val="00A76EC6"/>
    <w:rPr>
      <w:lang w:val="en-US"/>
    </w:rPr>
  </w:style>
  <w:style w:type="paragraph" w:customStyle="1" w:styleId="AppTableInsert">
    <w:name w:val="App Table Insert"/>
    <w:basedOn w:val="Normal"/>
    <w:rsid w:val="00A76EC6"/>
    <w:pPr>
      <w:tabs>
        <w:tab w:val="left" w:pos="1985"/>
      </w:tabs>
    </w:pPr>
    <w:rPr>
      <w:rFonts w:ascii="Arial" w:hAnsi="Arial" w:cs="Arial"/>
      <w:sz w:val="20"/>
      <w:szCs w:val="20"/>
    </w:rPr>
  </w:style>
  <w:style w:type="paragraph" w:customStyle="1" w:styleId="eoe">
    <w:name w:val="eoe"/>
    <w:basedOn w:val="Normal"/>
    <w:rsid w:val="00A76EC6"/>
    <w:pPr>
      <w:spacing w:before="280" w:after="280"/>
    </w:pPr>
    <w:rPr>
      <w:lang w:val="en-US"/>
    </w:rPr>
  </w:style>
  <w:style w:type="paragraph" w:customStyle="1" w:styleId="indent">
    <w:name w:val="indent"/>
    <w:basedOn w:val="Normal"/>
    <w:rsid w:val="00A76EC6"/>
    <w:pPr>
      <w:spacing w:before="280" w:after="280"/>
    </w:pPr>
    <w:rPr>
      <w:lang w:val="en-US"/>
    </w:rPr>
  </w:style>
  <w:style w:type="paragraph" w:styleId="List2">
    <w:name w:val="List 2"/>
    <w:basedOn w:val="BodyText"/>
    <w:rsid w:val="00A76EC6"/>
    <w:pPr>
      <w:keepNext/>
      <w:keepLines/>
      <w:tabs>
        <w:tab w:val="left" w:pos="680"/>
      </w:tabs>
      <w:spacing w:before="60" w:after="60"/>
      <w:ind w:left="680" w:hanging="340"/>
    </w:pPr>
    <w:rPr>
      <w:rFonts w:eastAsia="SimSun"/>
      <w:b w:val="0"/>
      <w:bCs w:val="0"/>
      <w:szCs w:val="20"/>
    </w:rPr>
  </w:style>
  <w:style w:type="paragraph" w:styleId="ListBullet">
    <w:name w:val="List Bullet"/>
    <w:basedOn w:val="List"/>
    <w:uiPriority w:val="99"/>
    <w:rsid w:val="00A76EC6"/>
    <w:pPr>
      <w:keepNext/>
      <w:keepLines/>
      <w:numPr>
        <w:numId w:val="4"/>
      </w:numPr>
      <w:spacing w:before="40" w:after="40"/>
    </w:pPr>
    <w:rPr>
      <w:szCs w:val="20"/>
      <w:lang w:val="en-US"/>
    </w:rPr>
  </w:style>
  <w:style w:type="paragraph" w:styleId="ListBullet2">
    <w:name w:val="List Bullet 2"/>
    <w:basedOn w:val="List2"/>
    <w:rsid w:val="00A76EC6"/>
    <w:pPr>
      <w:numPr>
        <w:numId w:val="3"/>
      </w:numPr>
      <w:tabs>
        <w:tab w:val="clear" w:pos="680"/>
      </w:tabs>
    </w:pPr>
  </w:style>
  <w:style w:type="paragraph" w:styleId="TOC3">
    <w:name w:val="toc 3"/>
    <w:basedOn w:val="Normal"/>
    <w:next w:val="Normal"/>
    <w:uiPriority w:val="39"/>
    <w:rsid w:val="00A76EC6"/>
    <w:pPr>
      <w:tabs>
        <w:tab w:val="right" w:leader="dot" w:pos="9072"/>
      </w:tabs>
      <w:ind w:left="567"/>
    </w:pPr>
    <w:rPr>
      <w:rFonts w:ascii="Garamond" w:hAnsi="Garamond" w:cs="Garamond"/>
      <w:sz w:val="20"/>
      <w:szCs w:val="22"/>
    </w:rPr>
  </w:style>
  <w:style w:type="paragraph" w:styleId="BalloonText">
    <w:name w:val="Balloon Text"/>
    <w:basedOn w:val="Normal"/>
    <w:link w:val="BalloonTextChar"/>
    <w:rsid w:val="00A76EC6"/>
    <w:rPr>
      <w:sz w:val="16"/>
      <w:szCs w:val="16"/>
    </w:rPr>
  </w:style>
  <w:style w:type="paragraph" w:customStyle="1" w:styleId="List21">
    <w:name w:val="List 21"/>
    <w:rsid w:val="00A76EC6"/>
    <w:pPr>
      <w:widowControl w:val="0"/>
      <w:tabs>
        <w:tab w:val="left" w:pos="2040"/>
      </w:tabs>
      <w:suppressAutoHyphens/>
      <w:spacing w:before="60" w:after="60"/>
      <w:ind w:left="680" w:hanging="340"/>
    </w:pPr>
    <w:rPr>
      <w:sz w:val="24"/>
      <w:szCs w:val="24"/>
      <w:lang w:eastAsia="ar-SA"/>
    </w:rPr>
  </w:style>
  <w:style w:type="paragraph" w:customStyle="1" w:styleId="11">
    <w:name w:val="列出段落1"/>
    <w:basedOn w:val="Normal"/>
    <w:rsid w:val="00A76EC6"/>
    <w:pPr>
      <w:ind w:firstLine="420"/>
    </w:pPr>
  </w:style>
  <w:style w:type="paragraph" w:customStyle="1" w:styleId="WW-Default">
    <w:name w:val="WW-Default"/>
    <w:rsid w:val="00A76EC6"/>
    <w:pPr>
      <w:widowControl w:val="0"/>
      <w:suppressAutoHyphens/>
      <w:autoSpaceDE w:val="0"/>
    </w:pPr>
    <w:rPr>
      <w:color w:val="000000"/>
      <w:sz w:val="24"/>
      <w:szCs w:val="24"/>
      <w:lang w:val="en-US" w:eastAsia="ar-SA"/>
    </w:rPr>
  </w:style>
  <w:style w:type="paragraph" w:styleId="CommentText">
    <w:name w:val="annotation text"/>
    <w:basedOn w:val="Normal"/>
    <w:link w:val="CommentTextChar"/>
    <w:uiPriority w:val="99"/>
    <w:rsid w:val="00A76EC6"/>
  </w:style>
  <w:style w:type="paragraph" w:styleId="CommentSubject">
    <w:name w:val="annotation subject"/>
    <w:basedOn w:val="CommentText"/>
    <w:next w:val="CommentText"/>
    <w:link w:val="CommentSubjectChar"/>
    <w:uiPriority w:val="99"/>
    <w:rsid w:val="00A76EC6"/>
    <w:rPr>
      <w:b/>
      <w:bCs/>
    </w:rPr>
  </w:style>
  <w:style w:type="paragraph" w:customStyle="1" w:styleId="table">
    <w:name w:val="table"/>
    <w:basedOn w:val="Normal"/>
    <w:rsid w:val="00A76EC6"/>
    <w:pPr>
      <w:spacing w:before="120" w:after="240"/>
    </w:pPr>
    <w:rPr>
      <w:rFonts w:ascii="Calibri" w:hAnsi="Calibri" w:cs="Calibri"/>
      <w:szCs w:val="22"/>
      <w:lang w:val="en-GB"/>
    </w:rPr>
  </w:style>
  <w:style w:type="paragraph" w:customStyle="1" w:styleId="table11ptafter0">
    <w:name w:val="table 11pt + after 0"/>
    <w:basedOn w:val="table"/>
    <w:rsid w:val="00A76EC6"/>
    <w:pPr>
      <w:spacing w:after="0"/>
    </w:pPr>
    <w:rPr>
      <w:sz w:val="22"/>
    </w:rPr>
  </w:style>
  <w:style w:type="paragraph" w:customStyle="1" w:styleId="table10ptafter0">
    <w:name w:val="table 10 pt + after 0"/>
    <w:basedOn w:val="table"/>
    <w:rsid w:val="00A76EC6"/>
    <w:pPr>
      <w:spacing w:after="0"/>
    </w:pPr>
    <w:rPr>
      <w:sz w:val="20"/>
    </w:rPr>
  </w:style>
  <w:style w:type="paragraph" w:customStyle="1" w:styleId="BodyText1">
    <w:name w:val="Body Text1"/>
    <w:basedOn w:val="Normal"/>
    <w:next w:val="Normal"/>
    <w:rsid w:val="00A76EC6"/>
    <w:pPr>
      <w:overflowPunct w:val="0"/>
      <w:autoSpaceDE w:val="0"/>
    </w:pPr>
    <w:rPr>
      <w:rFonts w:ascii="Calibri" w:hAnsi="Calibri" w:cs="Calibri"/>
    </w:rPr>
  </w:style>
  <w:style w:type="paragraph" w:customStyle="1" w:styleId="table10pt">
    <w:name w:val="table 10pt"/>
    <w:basedOn w:val="table"/>
    <w:rsid w:val="00A76EC6"/>
    <w:rPr>
      <w:sz w:val="20"/>
    </w:rPr>
  </w:style>
  <w:style w:type="paragraph" w:customStyle="1" w:styleId="LAsandATs">
    <w:name w:val="LA's and AT's"/>
    <w:basedOn w:val="Heading2"/>
    <w:rsid w:val="00A76EC6"/>
    <w:pPr>
      <w:keepLines w:val="0"/>
      <w:widowControl w:val="0"/>
      <w:shd w:val="clear" w:color="auto" w:fill="FFFFFF"/>
      <w:overflowPunct w:val="0"/>
      <w:autoSpaceDE w:val="0"/>
      <w:spacing w:before="0" w:after="0" w:line="240" w:lineRule="auto"/>
      <w:outlineLvl w:val="9"/>
    </w:pPr>
    <w:rPr>
      <w:rFonts w:ascii="Times New Roman" w:hAnsi="Times New Roman" w:cs="Arial"/>
      <w:bCs w:val="0"/>
      <w:sz w:val="26"/>
      <w:szCs w:val="24"/>
    </w:rPr>
  </w:style>
  <w:style w:type="paragraph" w:customStyle="1" w:styleId="ListParagraph1">
    <w:name w:val="List Paragraph1"/>
    <w:basedOn w:val="Normal"/>
    <w:rsid w:val="00A76EC6"/>
    <w:pPr>
      <w:spacing w:after="200" w:line="276" w:lineRule="auto"/>
      <w:ind w:left="720"/>
    </w:pPr>
    <w:rPr>
      <w:rFonts w:ascii="Calibri" w:hAnsi="Calibri" w:cs="Calibri"/>
      <w:sz w:val="22"/>
      <w:szCs w:val="22"/>
    </w:rPr>
  </w:style>
  <w:style w:type="paragraph" w:customStyle="1" w:styleId="BlueHeadline">
    <w:name w:val="Blue Headline"/>
    <w:basedOn w:val="Normal"/>
    <w:rsid w:val="00A76EC6"/>
    <w:pPr>
      <w:spacing w:after="280"/>
    </w:pPr>
    <w:rPr>
      <w:rFonts w:ascii="Arial" w:eastAsia="Times New Roman" w:hAnsi="Arial" w:cs="Arial"/>
      <w:b/>
      <w:bCs/>
      <w:color w:val="365F91"/>
      <w:szCs w:val="22"/>
      <w:u w:val="single"/>
      <w:lang w:val="en-US"/>
    </w:rPr>
  </w:style>
  <w:style w:type="paragraph" w:customStyle="1" w:styleId="GGBodyCopy">
    <w:name w:val="GG Body Copy"/>
    <w:basedOn w:val="Normal"/>
    <w:rsid w:val="00A76EC6"/>
    <w:pPr>
      <w:ind w:left="-142" w:right="43"/>
    </w:pPr>
    <w:rPr>
      <w:rFonts w:ascii="Calibri" w:eastAsia="Times New Roman" w:hAnsi="Calibri" w:cs="Calibri"/>
      <w:color w:val="808080"/>
      <w:sz w:val="20"/>
      <w:szCs w:val="20"/>
      <w:lang w:val="en-US"/>
    </w:rPr>
  </w:style>
  <w:style w:type="paragraph" w:customStyle="1" w:styleId="12">
    <w:name w:val="修订1"/>
    <w:rsid w:val="00A76EC6"/>
    <w:pPr>
      <w:suppressAutoHyphens/>
    </w:pPr>
    <w:rPr>
      <w:sz w:val="24"/>
      <w:szCs w:val="24"/>
      <w:lang w:eastAsia="ar-SA"/>
    </w:rPr>
  </w:style>
  <w:style w:type="paragraph" w:customStyle="1" w:styleId="a0">
    <w:name w:val="表格内容"/>
    <w:basedOn w:val="Normal"/>
    <w:rsid w:val="00A76EC6"/>
    <w:pPr>
      <w:suppressLineNumbers/>
    </w:pPr>
  </w:style>
  <w:style w:type="paragraph" w:customStyle="1" w:styleId="a1">
    <w:name w:val="表格标题"/>
    <w:basedOn w:val="a0"/>
    <w:rsid w:val="00A76EC6"/>
    <w:pPr>
      <w:jc w:val="center"/>
    </w:pPr>
    <w:rPr>
      <w:b/>
      <w:bCs/>
    </w:rPr>
  </w:style>
  <w:style w:type="paragraph" w:customStyle="1" w:styleId="a2">
    <w:name w:val="框内容"/>
    <w:basedOn w:val="BodyText"/>
    <w:rsid w:val="00A76EC6"/>
  </w:style>
  <w:style w:type="paragraph" w:styleId="ListBullet3">
    <w:name w:val="List Bullet 3"/>
    <w:basedOn w:val="Normal"/>
    <w:rsid w:val="00F34C71"/>
    <w:pPr>
      <w:numPr>
        <w:numId w:val="5"/>
      </w:numPr>
      <w:contextualSpacing/>
    </w:pPr>
  </w:style>
  <w:style w:type="paragraph" w:customStyle="1" w:styleId="QuestionHeading2">
    <w:name w:val="Question Heading2"/>
    <w:basedOn w:val="BodyText2"/>
    <w:autoRedefine/>
    <w:rsid w:val="00B518F6"/>
    <w:pPr>
      <w:tabs>
        <w:tab w:val="num" w:pos="360"/>
        <w:tab w:val="left" w:leader="underscore" w:pos="567"/>
        <w:tab w:val="right" w:leader="underscore" w:pos="10206"/>
      </w:tabs>
      <w:suppressAutoHyphens w:val="0"/>
      <w:spacing w:after="0" w:line="240" w:lineRule="auto"/>
      <w:ind w:left="360" w:right="-11" w:hanging="360"/>
    </w:pPr>
    <w:rPr>
      <w:rFonts w:eastAsia="Times New Roman"/>
      <w:szCs w:val="20"/>
      <w:lang w:eastAsia="en-US"/>
    </w:rPr>
  </w:style>
  <w:style w:type="paragraph" w:customStyle="1" w:styleId="B1">
    <w:name w:val="B1"/>
    <w:basedOn w:val="ListParagraph"/>
    <w:qFormat/>
    <w:rsid w:val="00B518F6"/>
    <w:pPr>
      <w:suppressAutoHyphens w:val="0"/>
      <w:spacing w:before="120" w:after="120" w:line="276" w:lineRule="auto"/>
      <w:ind w:left="0"/>
    </w:pPr>
    <w:rPr>
      <w:rFonts w:ascii="Franklin Gothic Book" w:eastAsia="Times New Roman" w:hAnsi="Franklin Gothic Book"/>
      <w:noProof/>
      <w:sz w:val="22"/>
      <w:lang w:val="en-US" w:eastAsia="en-US"/>
    </w:rPr>
  </w:style>
  <w:style w:type="paragraph" w:customStyle="1" w:styleId="TableHeading">
    <w:name w:val="Table Heading"/>
    <w:basedOn w:val="table"/>
    <w:qFormat/>
    <w:rsid w:val="00B518F6"/>
    <w:pPr>
      <w:keepNext/>
      <w:suppressAutoHyphens w:val="0"/>
      <w:spacing w:after="120"/>
    </w:pPr>
    <w:rPr>
      <w:rFonts w:ascii="Franklin Gothic Book" w:eastAsia="Times New Roman" w:hAnsi="Franklin Gothic Book" w:cs="Times New Roman"/>
      <w:b/>
      <w:sz w:val="22"/>
      <w:szCs w:val="24"/>
      <w:lang w:val="en-AU" w:eastAsia="en-US"/>
    </w:rPr>
  </w:style>
  <w:style w:type="table" w:customStyle="1" w:styleId="TableGrid3">
    <w:name w:val="Table Grid3"/>
    <w:basedOn w:val="TableNormal"/>
    <w:next w:val="TableGrid"/>
    <w:uiPriority w:val="59"/>
    <w:rsid w:val="00B518F6"/>
    <w:rPr>
      <w:rFonts w:ascii="Calibri" w:hAnsi="Calibri"/>
      <w:sz w:val="22"/>
      <w:szCs w:val="22"/>
      <w:lang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aliases w:val="Single bullet style,Bullets,Table numbering,列出段落2,Questions and numbered lists,List Paragraph 2,Bullets L1,Bulleted list"/>
    <w:basedOn w:val="Normal"/>
    <w:link w:val="ListParagraphChar"/>
    <w:uiPriority w:val="34"/>
    <w:qFormat/>
    <w:rsid w:val="00B518F6"/>
    <w:pPr>
      <w:ind w:left="720"/>
    </w:pPr>
  </w:style>
  <w:style w:type="table" w:styleId="TableGrid">
    <w:name w:val="Table Grid"/>
    <w:aliases w:val="FedU Table Grid"/>
    <w:basedOn w:val="TableNormal"/>
    <w:uiPriority w:val="59"/>
    <w:qFormat/>
    <w:rsid w:val="00B518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E10427"/>
    <w:rPr>
      <w:sz w:val="24"/>
      <w:szCs w:val="24"/>
      <w:lang w:eastAsia="ar-SA"/>
    </w:rPr>
  </w:style>
  <w:style w:type="paragraph" w:styleId="Title">
    <w:name w:val="Title"/>
    <w:basedOn w:val="Normal"/>
    <w:link w:val="TitleChar"/>
    <w:uiPriority w:val="10"/>
    <w:qFormat/>
    <w:rsid w:val="00781C53"/>
    <w:pPr>
      <w:suppressAutoHyphens w:val="0"/>
      <w:jc w:val="center"/>
    </w:pPr>
    <w:rPr>
      <w:rFonts w:ascii="Arial" w:eastAsia="Times New Roman" w:hAnsi="Arial"/>
      <w:b/>
      <w:sz w:val="22"/>
      <w:szCs w:val="20"/>
      <w:lang w:eastAsia="en-US"/>
    </w:rPr>
  </w:style>
  <w:style w:type="character" w:customStyle="1" w:styleId="TitleChar">
    <w:name w:val="Title Char"/>
    <w:link w:val="Title"/>
    <w:uiPriority w:val="10"/>
    <w:rsid w:val="00781C53"/>
    <w:rPr>
      <w:rFonts w:ascii="Arial" w:eastAsia="Times New Roman" w:hAnsi="Arial"/>
      <w:b/>
      <w:sz w:val="22"/>
      <w:lang w:eastAsia="en-US"/>
    </w:rPr>
  </w:style>
  <w:style w:type="paragraph" w:customStyle="1" w:styleId="OLBodyBold">
    <w:name w:val="OLBody Bold"/>
    <w:basedOn w:val="Normal"/>
    <w:link w:val="OLBodyBoldCharChar"/>
    <w:autoRedefine/>
    <w:rsid w:val="008B4F69"/>
    <w:pPr>
      <w:numPr>
        <w:numId w:val="11"/>
      </w:numPr>
      <w:pBdr>
        <w:bottom w:val="single" w:sz="4" w:space="1" w:color="auto"/>
      </w:pBdr>
      <w:tabs>
        <w:tab w:val="left" w:pos="4253"/>
        <w:tab w:val="left" w:pos="6096"/>
        <w:tab w:val="right" w:leader="underscore" w:pos="10206"/>
      </w:tabs>
      <w:suppressAutoHyphens w:val="0"/>
      <w:spacing w:before="120" w:after="120"/>
      <w:ind w:left="426" w:right="-11"/>
      <w:outlineLvl w:val="0"/>
    </w:pPr>
    <w:rPr>
      <w:rFonts w:ascii="Arial" w:eastAsia="Times" w:hAnsi="Arial"/>
      <w:b/>
      <w:noProof/>
      <w:sz w:val="22"/>
      <w:szCs w:val="22"/>
      <w:lang w:eastAsia="en-US"/>
    </w:rPr>
  </w:style>
  <w:style w:type="character" w:customStyle="1" w:styleId="OLBodyBoldCharChar">
    <w:name w:val="OLBody Bold Char Char"/>
    <w:link w:val="OLBodyBold"/>
    <w:rsid w:val="008B4F69"/>
    <w:rPr>
      <w:rFonts w:ascii="Arial" w:eastAsia="Times" w:hAnsi="Arial"/>
      <w:b/>
      <w:noProof/>
      <w:sz w:val="22"/>
      <w:szCs w:val="22"/>
      <w:lang w:eastAsia="en-US"/>
    </w:rPr>
  </w:style>
  <w:style w:type="character" w:customStyle="1" w:styleId="TabletextCharChar">
    <w:name w:val="Table text Char Char"/>
    <w:link w:val="Tabletext"/>
    <w:locked/>
    <w:rsid w:val="00781C53"/>
    <w:rPr>
      <w:rFonts w:ascii="Arial" w:hAnsi="Arial" w:cs="Arial"/>
      <w:sz w:val="18"/>
      <w:szCs w:val="24"/>
    </w:rPr>
  </w:style>
  <w:style w:type="paragraph" w:customStyle="1" w:styleId="Tabletext">
    <w:name w:val="Table text"/>
    <w:basedOn w:val="Normal"/>
    <w:link w:val="TabletextCharChar"/>
    <w:rsid w:val="00781C53"/>
    <w:pPr>
      <w:keepNext/>
      <w:suppressAutoHyphens w:val="0"/>
      <w:spacing w:before="40" w:after="80" w:line="220" w:lineRule="atLeast"/>
    </w:pPr>
    <w:rPr>
      <w:rFonts w:ascii="Arial" w:hAnsi="Arial"/>
      <w:sz w:val="18"/>
    </w:rPr>
  </w:style>
  <w:style w:type="character" w:customStyle="1" w:styleId="ListParagraphChar">
    <w:name w:val="List Paragraph Char"/>
    <w:aliases w:val="Single bullet style Char,Bullets Char,Table numbering Char,列出段落2 Char,Questions and numbered lists Char,List Paragraph 2 Char,Bullets L1 Char,Bulleted list Char"/>
    <w:link w:val="ListParagraph"/>
    <w:uiPriority w:val="34"/>
    <w:qFormat/>
    <w:rsid w:val="00781C53"/>
    <w:rPr>
      <w:sz w:val="24"/>
      <w:szCs w:val="24"/>
      <w:lang w:eastAsia="ar-SA"/>
    </w:rPr>
  </w:style>
  <w:style w:type="paragraph" w:styleId="Revision">
    <w:name w:val="Revision"/>
    <w:hidden/>
    <w:uiPriority w:val="99"/>
    <w:semiHidden/>
    <w:rsid w:val="00D029E4"/>
    <w:rPr>
      <w:sz w:val="24"/>
      <w:szCs w:val="24"/>
      <w:lang w:eastAsia="ar-SA"/>
    </w:rPr>
  </w:style>
  <w:style w:type="paragraph" w:customStyle="1" w:styleId="unittitle">
    <w:name w:val="unittitle"/>
    <w:basedOn w:val="Normal"/>
    <w:rsid w:val="00BA72F6"/>
    <w:pPr>
      <w:suppressAutoHyphens w:val="0"/>
    </w:pPr>
    <w:rPr>
      <w:rFonts w:ascii="Arial" w:eastAsia="Times New Roman" w:hAnsi="Arial" w:cs="Arial"/>
      <w:b/>
      <w:sz w:val="22"/>
      <w:szCs w:val="20"/>
      <w:lang w:eastAsia="en-US"/>
    </w:rPr>
  </w:style>
  <w:style w:type="character" w:customStyle="1" w:styleId="HeaderChar">
    <w:name w:val="Header Char"/>
    <w:basedOn w:val="DefaultParagraphFont"/>
    <w:link w:val="Header"/>
    <w:rsid w:val="00E05E93"/>
    <w:rPr>
      <w:sz w:val="24"/>
      <w:szCs w:val="24"/>
      <w:lang w:eastAsia="ar-SA"/>
    </w:rPr>
  </w:style>
  <w:style w:type="table" w:customStyle="1" w:styleId="TableGrid12">
    <w:name w:val="Table Grid12"/>
    <w:basedOn w:val="TableNormal"/>
    <w:next w:val="TableGrid"/>
    <w:rsid w:val="00BE2312"/>
    <w:rPr>
      <w:rFonts w:eastAsia="Times New Roman"/>
      <w:lang w:eastAsia="en-AU"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urfulAccent3">
    <w:name w:val="Grid Table 6 Colorful Accent 3"/>
    <w:basedOn w:val="TableNormal"/>
    <w:uiPriority w:val="51"/>
    <w:rsid w:val="0009245F"/>
    <w:rPr>
      <w:rFonts w:asciiTheme="minorHAnsi" w:eastAsiaTheme="minorHAnsi" w:hAnsiTheme="minorHAnsi" w:cstheme="minorBidi"/>
      <w:color w:val="76923C" w:themeColor="accent3" w:themeShade="BF"/>
      <w:sz w:val="22"/>
      <w:lang w:eastAsia="en-US" w:bidi="hi-IN"/>
    </w:rPr>
    <w:tblPr>
      <w:tblStyleRowBandSize w:val="1"/>
      <w:tblStyleColBandSize w:val="1"/>
      <w:tblInd w:w="0" w:type="nil"/>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LBBodyText">
    <w:name w:val="CLB Body Text"/>
    <w:basedOn w:val="Normal"/>
    <w:qFormat/>
    <w:rsid w:val="00A35D70"/>
    <w:pPr>
      <w:suppressAutoHyphens w:val="0"/>
      <w:spacing w:before="120" w:line="360" w:lineRule="auto"/>
      <w:ind w:right="45"/>
    </w:pPr>
    <w:rPr>
      <w:rFonts w:ascii="Helvetica 45 Light" w:eastAsia="Times New Roman" w:hAnsi="Helvetica 45 Light" w:cs="Arial"/>
      <w:sz w:val="22"/>
      <w:szCs w:val="22"/>
      <w:lang w:val="en-US" w:eastAsia="en-AU"/>
    </w:rPr>
  </w:style>
  <w:style w:type="character" w:customStyle="1" w:styleId="Heading1Char">
    <w:name w:val="Heading 1 Char"/>
    <w:basedOn w:val="DefaultParagraphFont"/>
    <w:link w:val="Heading1"/>
    <w:uiPriority w:val="9"/>
    <w:rsid w:val="00652BCB"/>
    <w:rPr>
      <w:b/>
      <w:sz w:val="22"/>
      <w:szCs w:val="22"/>
      <w:lang w:val="en-US" w:eastAsia="ar-SA"/>
    </w:rPr>
  </w:style>
  <w:style w:type="character" w:customStyle="1" w:styleId="Heading2Char">
    <w:name w:val="Heading 2 Char"/>
    <w:basedOn w:val="DefaultParagraphFont"/>
    <w:link w:val="Heading2"/>
    <w:uiPriority w:val="9"/>
    <w:rsid w:val="00652BCB"/>
    <w:rPr>
      <w:rFonts w:ascii="Cambria" w:hAnsi="Cambria" w:cs="Cambria"/>
      <w:b/>
      <w:bCs/>
      <w:sz w:val="32"/>
      <w:szCs w:val="32"/>
      <w:lang w:eastAsia="ar-SA"/>
    </w:rPr>
  </w:style>
  <w:style w:type="character" w:customStyle="1" w:styleId="Heading3Char">
    <w:name w:val="Heading 3 Char"/>
    <w:basedOn w:val="DefaultParagraphFont"/>
    <w:link w:val="Heading3"/>
    <w:uiPriority w:val="9"/>
    <w:rsid w:val="00652BCB"/>
    <w:rPr>
      <w:b/>
      <w:bCs/>
      <w:sz w:val="32"/>
      <w:szCs w:val="32"/>
      <w:lang w:eastAsia="ar-SA"/>
    </w:rPr>
  </w:style>
  <w:style w:type="character" w:customStyle="1" w:styleId="Heading4Char">
    <w:name w:val="Heading 4 Char"/>
    <w:basedOn w:val="DefaultParagraphFont"/>
    <w:link w:val="Heading4"/>
    <w:uiPriority w:val="9"/>
    <w:rsid w:val="00652BCB"/>
    <w:rPr>
      <w:rFonts w:ascii="Cambria" w:hAnsi="Cambria" w:cs="Cambria"/>
      <w:b/>
      <w:bCs/>
      <w:sz w:val="28"/>
      <w:szCs w:val="28"/>
      <w:lang w:eastAsia="ar-SA"/>
    </w:rPr>
  </w:style>
  <w:style w:type="character" w:customStyle="1" w:styleId="Heading5Char">
    <w:name w:val="Heading 5 Char"/>
    <w:basedOn w:val="DefaultParagraphFont"/>
    <w:link w:val="Heading5"/>
    <w:uiPriority w:val="9"/>
    <w:rsid w:val="00652BCB"/>
    <w:rPr>
      <w:b/>
      <w:bCs/>
      <w:sz w:val="28"/>
      <w:szCs w:val="28"/>
      <w:lang w:eastAsia="ar-SA"/>
    </w:rPr>
  </w:style>
  <w:style w:type="paragraph" w:styleId="NoSpacing">
    <w:name w:val="No Spacing"/>
    <w:link w:val="NoSpacingChar"/>
    <w:uiPriority w:val="1"/>
    <w:qFormat/>
    <w:rsid w:val="00652BCB"/>
    <w:pPr>
      <w:spacing w:line="360" w:lineRule="auto"/>
    </w:pPr>
    <w:rPr>
      <w:rFonts w:ascii="Myriad Pro" w:eastAsia="Calibri" w:hAnsi="Myriad Pro"/>
      <w:color w:val="0D0D0D"/>
      <w:sz w:val="21"/>
      <w:lang w:eastAsia="en-US"/>
    </w:rPr>
  </w:style>
  <w:style w:type="paragraph" w:styleId="Subtitle">
    <w:name w:val="Subtitle"/>
    <w:basedOn w:val="Normal"/>
    <w:next w:val="Normal"/>
    <w:link w:val="SubtitleChar"/>
    <w:uiPriority w:val="11"/>
    <w:qFormat/>
    <w:rsid w:val="00652BCB"/>
    <w:pPr>
      <w:numPr>
        <w:ilvl w:val="1"/>
      </w:numPr>
      <w:suppressAutoHyphens w:val="0"/>
    </w:pPr>
    <w:rPr>
      <w:rFonts w:ascii="Myriad Pro" w:eastAsia="Times New Roman" w:hAnsi="Myriad Pro"/>
      <w:color w:val="FFFFFF"/>
      <w:sz w:val="48"/>
      <w:szCs w:val="22"/>
      <w:lang w:eastAsia="en-US"/>
    </w:rPr>
  </w:style>
  <w:style w:type="character" w:customStyle="1" w:styleId="SubtitleChar">
    <w:name w:val="Subtitle Char"/>
    <w:basedOn w:val="DefaultParagraphFont"/>
    <w:link w:val="Subtitle"/>
    <w:uiPriority w:val="11"/>
    <w:rsid w:val="00652BCB"/>
    <w:rPr>
      <w:rFonts w:ascii="Myriad Pro" w:eastAsia="Times New Roman" w:hAnsi="Myriad Pro"/>
      <w:color w:val="FFFFFF"/>
      <w:sz w:val="48"/>
      <w:szCs w:val="22"/>
      <w:lang w:eastAsia="en-US"/>
    </w:rPr>
  </w:style>
  <w:style w:type="paragraph" w:customStyle="1" w:styleId="ListParagraphNo">
    <w:name w:val="List Paragraph No."/>
    <w:basedOn w:val="ListParagraph"/>
    <w:qFormat/>
    <w:rsid w:val="00652BCB"/>
    <w:pPr>
      <w:numPr>
        <w:numId w:val="15"/>
      </w:numPr>
      <w:suppressAutoHyphens w:val="0"/>
      <w:spacing w:before="60" w:after="120" w:line="288" w:lineRule="auto"/>
      <w:ind w:left="357" w:hanging="357"/>
      <w:contextualSpacing/>
    </w:pPr>
    <w:rPr>
      <w:rFonts w:ascii="Myriad Pro" w:eastAsia="Calibri" w:hAnsi="Myriad Pro"/>
      <w:color w:val="0D0D0D"/>
      <w:sz w:val="21"/>
      <w:szCs w:val="20"/>
      <w:lang w:eastAsia="en-US"/>
    </w:rPr>
  </w:style>
  <w:style w:type="paragraph" w:customStyle="1" w:styleId="ListParagraphLevel2">
    <w:name w:val="List Paragraph Level 2"/>
    <w:basedOn w:val="ListParagraph"/>
    <w:qFormat/>
    <w:rsid w:val="00652BCB"/>
    <w:pPr>
      <w:suppressAutoHyphens w:val="0"/>
      <w:spacing w:before="60" w:after="60" w:line="288" w:lineRule="auto"/>
      <w:ind w:left="0"/>
      <w:contextualSpacing/>
    </w:pPr>
    <w:rPr>
      <w:rFonts w:ascii="Myriad Pro" w:eastAsia="Calibri" w:hAnsi="Myriad Pro"/>
      <w:color w:val="0D0D0D"/>
      <w:sz w:val="21"/>
      <w:szCs w:val="20"/>
      <w:lang w:eastAsia="en-US"/>
    </w:rPr>
  </w:style>
  <w:style w:type="paragraph" w:customStyle="1" w:styleId="FigureHeadings">
    <w:name w:val="Figure Headings"/>
    <w:basedOn w:val="Normal"/>
    <w:next w:val="Normal"/>
    <w:qFormat/>
    <w:rsid w:val="00652BCB"/>
    <w:pPr>
      <w:keepNext/>
      <w:keepLines/>
      <w:widowControl w:val="0"/>
      <w:numPr>
        <w:ilvl w:val="12"/>
      </w:numPr>
      <w:suppressAutoHyphens w:val="0"/>
      <w:spacing w:before="240" w:after="120" w:line="240" w:lineRule="atLeast"/>
    </w:pPr>
    <w:rPr>
      <w:rFonts w:ascii="Myriad Pro" w:eastAsia="Times New Roman" w:hAnsi="Myriad Pro"/>
      <w:caps/>
      <w:color w:val="009CF0"/>
      <w:spacing w:val="10"/>
      <w:sz w:val="18"/>
      <w:szCs w:val="21"/>
      <w:lang w:eastAsia="en-US"/>
    </w:rPr>
  </w:style>
  <w:style w:type="paragraph" w:customStyle="1" w:styleId="TableBody">
    <w:name w:val="Table Body"/>
    <w:basedOn w:val="Normal"/>
    <w:qFormat/>
    <w:rsid w:val="00652BCB"/>
    <w:pPr>
      <w:keepLines/>
      <w:suppressAutoHyphens w:val="0"/>
      <w:spacing w:before="120" w:after="120"/>
    </w:pPr>
    <w:rPr>
      <w:rFonts w:ascii="Myriad Pro" w:eastAsia="Calibri" w:hAnsi="Myriad Pro"/>
      <w:color w:val="0D0D0D"/>
      <w:sz w:val="21"/>
      <w:szCs w:val="22"/>
      <w:lang w:eastAsia="en-US"/>
    </w:rPr>
  </w:style>
  <w:style w:type="paragraph" w:customStyle="1" w:styleId="TableBodySml">
    <w:name w:val="Table Body Sml"/>
    <w:basedOn w:val="Normal"/>
    <w:qFormat/>
    <w:rsid w:val="00652BCB"/>
    <w:pPr>
      <w:suppressAutoHyphens w:val="0"/>
      <w:spacing w:before="120" w:after="120"/>
    </w:pPr>
    <w:rPr>
      <w:rFonts w:ascii="Myriad Pro" w:eastAsia="Calibri" w:hAnsi="Myriad Pro"/>
      <w:color w:val="0D0D0D"/>
      <w:sz w:val="18"/>
      <w:szCs w:val="18"/>
      <w:lang w:val="en-US" w:eastAsia="en-US"/>
    </w:rPr>
  </w:style>
  <w:style w:type="paragraph" w:styleId="TOCHeading">
    <w:name w:val="TOC Heading"/>
    <w:basedOn w:val="Normal"/>
    <w:next w:val="Normal"/>
    <w:uiPriority w:val="39"/>
    <w:unhideWhenUsed/>
    <w:qFormat/>
    <w:rsid w:val="00652BCB"/>
    <w:pPr>
      <w:suppressAutoHyphens w:val="0"/>
      <w:spacing w:after="400"/>
    </w:pPr>
    <w:rPr>
      <w:rFonts w:ascii="Myriad Pro" w:eastAsia="Calibri" w:hAnsi="Myriad Pro"/>
      <w:color w:val="522E8A"/>
      <w:sz w:val="52"/>
      <w:szCs w:val="20"/>
      <w:lang w:eastAsia="en-US"/>
    </w:rPr>
  </w:style>
  <w:style w:type="paragraph" w:styleId="TOC2">
    <w:name w:val="toc 2"/>
    <w:basedOn w:val="Normal"/>
    <w:next w:val="Normal"/>
    <w:autoRedefine/>
    <w:uiPriority w:val="39"/>
    <w:unhideWhenUsed/>
    <w:rsid w:val="00652BCB"/>
    <w:pPr>
      <w:tabs>
        <w:tab w:val="right" w:leader="dot" w:pos="9060"/>
      </w:tabs>
      <w:suppressAutoHyphens w:val="0"/>
      <w:spacing w:after="120" w:line="288" w:lineRule="auto"/>
      <w:ind w:left="221"/>
    </w:pPr>
    <w:rPr>
      <w:rFonts w:ascii="Myriad Pro" w:eastAsia="Times New Roman" w:hAnsi="Myriad Pro"/>
      <w:color w:val="0D0D0D"/>
      <w:sz w:val="21"/>
      <w:szCs w:val="22"/>
      <w:lang w:val="en-US" w:eastAsia="en-US"/>
    </w:rPr>
  </w:style>
  <w:style w:type="paragraph" w:styleId="TOC1">
    <w:name w:val="toc 1"/>
    <w:basedOn w:val="Normal"/>
    <w:next w:val="Normal"/>
    <w:autoRedefine/>
    <w:uiPriority w:val="39"/>
    <w:unhideWhenUsed/>
    <w:rsid w:val="00652BCB"/>
    <w:pPr>
      <w:suppressAutoHyphens w:val="0"/>
      <w:spacing w:before="60" w:after="100" w:line="288" w:lineRule="auto"/>
    </w:pPr>
    <w:rPr>
      <w:rFonts w:ascii="Myriad Pro" w:eastAsia="Times New Roman" w:hAnsi="Myriad Pro"/>
      <w:b/>
      <w:color w:val="0D0D0D"/>
      <w:sz w:val="21"/>
      <w:szCs w:val="22"/>
      <w:lang w:val="en-US" w:eastAsia="en-US"/>
    </w:rPr>
  </w:style>
  <w:style w:type="paragraph" w:customStyle="1" w:styleId="Feature">
    <w:name w:val="Feature"/>
    <w:basedOn w:val="Normal"/>
    <w:qFormat/>
    <w:rsid w:val="00652BCB"/>
    <w:pPr>
      <w:suppressAutoHyphens w:val="0"/>
      <w:spacing w:after="240" w:line="288" w:lineRule="auto"/>
      <w:ind w:left="567" w:right="567"/>
    </w:pPr>
    <w:rPr>
      <w:rFonts w:ascii="Myriad Pro" w:eastAsia="Calibri" w:hAnsi="Myriad Pro"/>
      <w:color w:val="009CF0"/>
      <w:sz w:val="27"/>
      <w:szCs w:val="25"/>
      <w:lang w:eastAsia="en-US"/>
    </w:rPr>
  </w:style>
  <w:style w:type="paragraph" w:styleId="Caption">
    <w:name w:val="caption"/>
    <w:basedOn w:val="Normal"/>
    <w:next w:val="Normal"/>
    <w:uiPriority w:val="35"/>
    <w:unhideWhenUsed/>
    <w:qFormat/>
    <w:rsid w:val="00652BCB"/>
    <w:pPr>
      <w:suppressAutoHyphens w:val="0"/>
      <w:spacing w:after="360"/>
    </w:pPr>
    <w:rPr>
      <w:rFonts w:ascii="Myriad Pro" w:eastAsia="Calibri" w:hAnsi="Myriad Pro"/>
      <w:i/>
      <w:iCs/>
      <w:color w:val="0D0D0D"/>
      <w:sz w:val="18"/>
      <w:szCs w:val="18"/>
      <w:lang w:eastAsia="en-US"/>
    </w:rPr>
  </w:style>
  <w:style w:type="paragraph" w:styleId="ListNumber">
    <w:name w:val="List Number"/>
    <w:basedOn w:val="Normal"/>
    <w:uiPriority w:val="99"/>
    <w:unhideWhenUsed/>
    <w:rsid w:val="00652BCB"/>
    <w:pPr>
      <w:numPr>
        <w:numId w:val="16"/>
      </w:numPr>
      <w:tabs>
        <w:tab w:val="clear" w:pos="360"/>
        <w:tab w:val="num" w:pos="426"/>
      </w:tabs>
      <w:suppressAutoHyphens w:val="0"/>
      <w:spacing w:before="60" w:after="120" w:line="288" w:lineRule="auto"/>
      <w:contextualSpacing/>
    </w:pPr>
    <w:rPr>
      <w:rFonts w:ascii="Myriad Pro" w:eastAsia="Calibri" w:hAnsi="Myriad Pro"/>
      <w:color w:val="0D0D0D"/>
      <w:sz w:val="21"/>
      <w:szCs w:val="20"/>
      <w:lang w:eastAsia="en-US"/>
    </w:rPr>
  </w:style>
  <w:style w:type="paragraph" w:customStyle="1" w:styleId="TableListBullet">
    <w:name w:val="Table List Bullet"/>
    <w:basedOn w:val="ListBullet"/>
    <w:qFormat/>
    <w:rsid w:val="00652BCB"/>
    <w:pPr>
      <w:keepNext w:val="0"/>
      <w:keepLines w:val="0"/>
      <w:tabs>
        <w:tab w:val="clear" w:pos="0"/>
      </w:tabs>
      <w:suppressAutoHyphens w:val="0"/>
      <w:spacing w:before="120" w:after="120"/>
      <w:ind w:left="714" w:hanging="357"/>
    </w:pPr>
    <w:rPr>
      <w:rFonts w:ascii="Myriad Pro" w:eastAsia="Calibri" w:hAnsi="Myriad Pro"/>
      <w:color w:val="0D0D0D"/>
      <w:sz w:val="21"/>
      <w:lang w:val="en-AU" w:eastAsia="en-US"/>
    </w:rPr>
  </w:style>
  <w:style w:type="character" w:styleId="PlaceholderText">
    <w:name w:val="Placeholder Text"/>
    <w:uiPriority w:val="99"/>
    <w:semiHidden/>
    <w:rsid w:val="00652BCB"/>
    <w:rPr>
      <w:color w:val="808080"/>
    </w:rPr>
  </w:style>
  <w:style w:type="character" w:customStyle="1" w:styleId="BalloonTextChar">
    <w:name w:val="Balloon Text Char"/>
    <w:basedOn w:val="DefaultParagraphFont"/>
    <w:link w:val="BalloonText"/>
    <w:rsid w:val="00652BCB"/>
    <w:rPr>
      <w:sz w:val="16"/>
      <w:szCs w:val="16"/>
      <w:lang w:eastAsia="ar-SA"/>
    </w:rPr>
  </w:style>
  <w:style w:type="character" w:customStyle="1" w:styleId="BodyTextChar0">
    <w:name w:val="Body Text Char"/>
    <w:basedOn w:val="DefaultParagraphFont"/>
    <w:link w:val="BodyText"/>
    <w:rsid w:val="00652BCB"/>
    <w:rPr>
      <w:rFonts w:eastAsia="PMingLiU"/>
      <w:b/>
      <w:bCs/>
      <w:sz w:val="24"/>
      <w:szCs w:val="24"/>
      <w:lang w:val="en-US" w:eastAsia="ar-SA"/>
    </w:rPr>
  </w:style>
  <w:style w:type="paragraph" w:customStyle="1" w:styleId="Bodycopy">
    <w:name w:val="Bodycopy"/>
    <w:link w:val="BodycopyChar"/>
    <w:qFormat/>
    <w:rsid w:val="00652BCB"/>
    <w:pPr>
      <w:spacing w:after="120"/>
    </w:pPr>
    <w:rPr>
      <w:rFonts w:ascii="Calibri" w:eastAsia="Calibri" w:hAnsi="Calibri"/>
      <w:color w:val="404040"/>
      <w:sz w:val="22"/>
      <w:szCs w:val="22"/>
      <w:lang w:eastAsia="en-US"/>
    </w:rPr>
  </w:style>
  <w:style w:type="character" w:customStyle="1" w:styleId="BodycopyChar">
    <w:name w:val="Bodycopy Char"/>
    <w:link w:val="Bodycopy"/>
    <w:rsid w:val="00652BCB"/>
    <w:rPr>
      <w:rFonts w:ascii="Calibri" w:eastAsia="Calibri" w:hAnsi="Calibri"/>
      <w:color w:val="404040"/>
      <w:sz w:val="22"/>
      <w:szCs w:val="22"/>
      <w:lang w:eastAsia="en-US"/>
    </w:rPr>
  </w:style>
  <w:style w:type="character" w:customStyle="1" w:styleId="apple-converted-space">
    <w:name w:val="apple-converted-space"/>
    <w:basedOn w:val="DefaultParagraphFont"/>
    <w:rsid w:val="00652BCB"/>
  </w:style>
  <w:style w:type="paragraph" w:customStyle="1" w:styleId="CLBHeadingC">
    <w:name w:val="CLB Heading C"/>
    <w:basedOn w:val="Normal"/>
    <w:qFormat/>
    <w:rsid w:val="00652BCB"/>
    <w:pPr>
      <w:suppressAutoHyphens w:val="0"/>
      <w:spacing w:line="360" w:lineRule="auto"/>
      <w:ind w:right="45"/>
    </w:pPr>
    <w:rPr>
      <w:rFonts w:ascii="Helvetica 65 Medium" w:eastAsia="Times New Roman" w:hAnsi="Helvetica 65 Medium" w:cs="Arial"/>
      <w:sz w:val="22"/>
      <w:szCs w:val="22"/>
      <w:lang w:val="en-GB" w:eastAsia="en-AU"/>
    </w:rPr>
  </w:style>
  <w:style w:type="paragraph" w:customStyle="1" w:styleId="CLBLevelB">
    <w:name w:val="CLB Level B"/>
    <w:basedOn w:val="Normal"/>
    <w:next w:val="Normal"/>
    <w:qFormat/>
    <w:rsid w:val="00652BCB"/>
    <w:pPr>
      <w:suppressAutoHyphens w:val="0"/>
      <w:spacing w:before="240" w:after="240"/>
      <w:ind w:right="45"/>
    </w:pPr>
    <w:rPr>
      <w:rFonts w:ascii="Helvetica75" w:eastAsia="Times New Roman" w:hAnsi="Helvetica75" w:cs="Arial"/>
      <w:color w:val="ADADAD"/>
      <w:sz w:val="28"/>
      <w:szCs w:val="28"/>
      <w:lang w:val="en-GB" w:eastAsia="en-AU"/>
    </w:rPr>
  </w:style>
  <w:style w:type="paragraph" w:customStyle="1" w:styleId="CLBBullet">
    <w:name w:val="CLB Bullet"/>
    <w:basedOn w:val="CLBBodyText"/>
    <w:qFormat/>
    <w:rsid w:val="00652BCB"/>
    <w:pPr>
      <w:numPr>
        <w:numId w:val="17"/>
      </w:numPr>
      <w:spacing w:before="0"/>
    </w:pPr>
  </w:style>
  <w:style w:type="paragraph" w:customStyle="1" w:styleId="FedBodyBulletIndent">
    <w:name w:val="Fed Body Bullet  Indent"/>
    <w:basedOn w:val="Normal"/>
    <w:qFormat/>
    <w:rsid w:val="00652BCB"/>
    <w:pPr>
      <w:numPr>
        <w:numId w:val="18"/>
      </w:numPr>
      <w:tabs>
        <w:tab w:val="left" w:pos="2835"/>
        <w:tab w:val="left" w:pos="5670"/>
        <w:tab w:val="left" w:pos="8505"/>
        <w:tab w:val="left" w:pos="11340"/>
      </w:tabs>
      <w:suppressAutoHyphens w:val="0"/>
      <w:spacing w:before="60" w:after="60" w:line="220" w:lineRule="exact"/>
    </w:pPr>
    <w:rPr>
      <w:rFonts w:ascii="Arial" w:eastAsiaTheme="minorEastAsia" w:hAnsi="Arial" w:cstheme="minorBidi"/>
      <w:sz w:val="18"/>
      <w:szCs w:val="22"/>
      <w:lang w:eastAsia="zh-CN"/>
    </w:rPr>
  </w:style>
  <w:style w:type="table" w:customStyle="1" w:styleId="TableGridLight1">
    <w:name w:val="Table Grid Light1"/>
    <w:basedOn w:val="TableNormal"/>
    <w:uiPriority w:val="99"/>
    <w:rsid w:val="00652BCB"/>
    <w:rPr>
      <w:rFonts w:asciiTheme="minorHAnsi" w:eastAsiaTheme="minorEastAsia" w:hAnsiTheme="minorHAnsi" w:cstheme="minorBidi"/>
      <w:sz w:val="24"/>
      <w:szCs w:val="24"/>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3">
    <w:name w:val="Body Text 3"/>
    <w:basedOn w:val="Normal"/>
    <w:link w:val="BodyText3Char"/>
    <w:uiPriority w:val="99"/>
    <w:semiHidden/>
    <w:unhideWhenUsed/>
    <w:rsid w:val="00652BCB"/>
    <w:pPr>
      <w:suppressAutoHyphens w:val="0"/>
      <w:spacing w:after="120" w:line="288" w:lineRule="auto"/>
    </w:pPr>
    <w:rPr>
      <w:rFonts w:ascii="Myriad Pro" w:eastAsia="Calibri" w:hAnsi="Myriad Pro"/>
      <w:color w:val="0D0D0D"/>
      <w:sz w:val="16"/>
      <w:szCs w:val="16"/>
      <w:lang w:eastAsia="en-US"/>
    </w:rPr>
  </w:style>
  <w:style w:type="character" w:customStyle="1" w:styleId="BodyText3Char">
    <w:name w:val="Body Text 3 Char"/>
    <w:basedOn w:val="DefaultParagraphFont"/>
    <w:link w:val="BodyText3"/>
    <w:uiPriority w:val="99"/>
    <w:semiHidden/>
    <w:rsid w:val="00652BCB"/>
    <w:rPr>
      <w:rFonts w:ascii="Myriad Pro" w:eastAsia="Calibri" w:hAnsi="Myriad Pro"/>
      <w:color w:val="0D0D0D"/>
      <w:sz w:val="16"/>
      <w:szCs w:val="16"/>
      <w:lang w:eastAsia="en-US"/>
    </w:rPr>
  </w:style>
  <w:style w:type="character" w:customStyle="1" w:styleId="bodybold1">
    <w:name w:val="body_bold1"/>
    <w:basedOn w:val="DefaultParagraphFont"/>
    <w:rsid w:val="00652BCB"/>
    <w:rPr>
      <w:rFonts w:ascii="Verdana" w:hAnsi="Verdana" w:hint="default"/>
      <w:b/>
      <w:bCs/>
      <w:i w:val="0"/>
      <w:iCs w:val="0"/>
      <w:color w:val="000000"/>
      <w:sz w:val="22"/>
      <w:szCs w:val="22"/>
    </w:rPr>
  </w:style>
  <w:style w:type="table" w:customStyle="1" w:styleId="TableGrid1">
    <w:name w:val="Table Grid1"/>
    <w:basedOn w:val="TableNormal"/>
    <w:next w:val="TableGrid"/>
    <w:uiPriority w:val="39"/>
    <w:rsid w:val="00652BCB"/>
    <w:rPr>
      <w:rFonts w:ascii="Calibri" w:eastAsia="Calibri" w:hAnsi="Calibri" w:cs="Mangal"/>
      <w:sz w:val="22"/>
      <w:lang w:eastAsia="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
    <w:name w:val="Comment Text Char"/>
    <w:basedOn w:val="DefaultParagraphFont"/>
    <w:link w:val="CommentText"/>
    <w:uiPriority w:val="99"/>
    <w:rsid w:val="00652BCB"/>
    <w:rPr>
      <w:sz w:val="24"/>
      <w:szCs w:val="24"/>
      <w:lang w:eastAsia="ar-SA"/>
    </w:rPr>
  </w:style>
  <w:style w:type="character" w:customStyle="1" w:styleId="CommentSubjectChar">
    <w:name w:val="Comment Subject Char"/>
    <w:basedOn w:val="CommentTextChar"/>
    <w:link w:val="CommentSubject"/>
    <w:uiPriority w:val="99"/>
    <w:rsid w:val="00652BCB"/>
    <w:rPr>
      <w:b/>
      <w:bCs/>
      <w:sz w:val="24"/>
      <w:szCs w:val="24"/>
      <w:lang w:eastAsia="ar-SA"/>
    </w:rPr>
  </w:style>
  <w:style w:type="paragraph" w:customStyle="1" w:styleId="AppendixHdg1">
    <w:name w:val="Appendix Hdg 1"/>
    <w:next w:val="Normal"/>
    <w:rsid w:val="00652BCB"/>
    <w:pPr>
      <w:keepNext/>
      <w:keepLines/>
      <w:pageBreakBefore/>
      <w:spacing w:before="480"/>
      <w:ind w:left="720" w:hanging="360"/>
    </w:pPr>
    <w:rPr>
      <w:rFonts w:ascii="Trebuchet MS" w:eastAsia="Times New Roman" w:hAnsi="Trebuchet MS" w:cs="Arial"/>
      <w:caps/>
      <w:color w:val="000000"/>
      <w:sz w:val="28"/>
      <w:szCs w:val="24"/>
      <w:lang w:eastAsia="en-AU"/>
    </w:rPr>
  </w:style>
  <w:style w:type="character" w:customStyle="1" w:styleId="NoSpacingChar">
    <w:name w:val="No Spacing Char"/>
    <w:basedOn w:val="DefaultParagraphFont"/>
    <w:link w:val="NoSpacing"/>
    <w:uiPriority w:val="1"/>
    <w:rsid w:val="00652BCB"/>
    <w:rPr>
      <w:rFonts w:ascii="Myriad Pro" w:eastAsia="Calibri" w:hAnsi="Myriad Pro"/>
      <w:color w:val="0D0D0D"/>
      <w:sz w:val="21"/>
      <w:lang w:eastAsia="en-US"/>
    </w:rPr>
  </w:style>
  <w:style w:type="paragraph" w:customStyle="1" w:styleId="NewARA-Level01content">
    <w:name w:val="New ARA - Level 01 content"/>
    <w:basedOn w:val="Heading1"/>
    <w:link w:val="NewARA-Level01contentChar"/>
    <w:rsid w:val="00652BCB"/>
    <w:pPr>
      <w:keepLines/>
      <w:shd w:val="clear" w:color="auto" w:fill="E8E8E8"/>
      <w:suppressAutoHyphens w:val="0"/>
      <w:spacing w:before="120" w:after="120"/>
    </w:pPr>
    <w:rPr>
      <w:rFonts w:ascii="Arial Narrow" w:eastAsiaTheme="majorEastAsia" w:hAnsi="Arial Narrow" w:cstheme="majorBidi"/>
      <w:b w:val="0"/>
      <w:caps/>
      <w:color w:val="404040" w:themeColor="text1" w:themeTint="BF"/>
      <w:sz w:val="36"/>
      <w:szCs w:val="28"/>
      <w:lang w:val="en-GB" w:eastAsia="en-US" w:bidi="en-US"/>
    </w:rPr>
  </w:style>
  <w:style w:type="character" w:customStyle="1" w:styleId="NewARA-Level01contentChar">
    <w:name w:val="New ARA - Level 01 content Char"/>
    <w:basedOn w:val="DefaultParagraphFont"/>
    <w:link w:val="NewARA-Level01content"/>
    <w:rsid w:val="00652BCB"/>
    <w:rPr>
      <w:rFonts w:ascii="Arial Narrow" w:eastAsiaTheme="majorEastAsia" w:hAnsi="Arial Narrow" w:cstheme="majorBidi"/>
      <w:caps/>
      <w:color w:val="404040" w:themeColor="text1" w:themeTint="BF"/>
      <w:sz w:val="36"/>
      <w:szCs w:val="28"/>
      <w:shd w:val="clear" w:color="auto" w:fill="E8E8E8"/>
      <w:lang w:val="en-GB" w:eastAsia="en-US" w:bidi="en-US"/>
    </w:rPr>
  </w:style>
  <w:style w:type="table" w:customStyle="1" w:styleId="ARATable1">
    <w:name w:val="ARA Table1"/>
    <w:basedOn w:val="TableNormal"/>
    <w:next w:val="TableGrid"/>
    <w:uiPriority w:val="59"/>
    <w:rsid w:val="00652BCB"/>
    <w:rPr>
      <w:rFonts w:asciiTheme="majorHAnsi" w:eastAsiaTheme="majorEastAsia" w:hAnsiTheme="majorHAnsi" w:cstheme="maj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652BCB"/>
    <w:pPr>
      <w:widowControl w:val="0"/>
      <w:suppressAutoHyphens w:val="0"/>
      <w:autoSpaceDE w:val="0"/>
      <w:autoSpaceDN w:val="0"/>
    </w:pPr>
    <w:rPr>
      <w:rFonts w:ascii="Calibri" w:eastAsia="Calibri" w:hAnsi="Calibri" w:cs="Calibri"/>
      <w:sz w:val="22"/>
      <w:szCs w:val="22"/>
      <w:lang w:val="en-US" w:eastAsia="en-US"/>
    </w:rPr>
  </w:style>
  <w:style w:type="paragraph" w:styleId="BodyTextIndent">
    <w:name w:val="Body Text Indent"/>
    <w:basedOn w:val="Normal"/>
    <w:link w:val="BodyTextIndentChar"/>
    <w:uiPriority w:val="99"/>
    <w:unhideWhenUsed/>
    <w:rsid w:val="00652BCB"/>
    <w:pPr>
      <w:suppressAutoHyphens w:val="0"/>
      <w:spacing w:after="120" w:line="288" w:lineRule="auto"/>
      <w:ind w:left="283"/>
    </w:pPr>
    <w:rPr>
      <w:rFonts w:ascii="Myriad Pro" w:eastAsia="Calibri" w:hAnsi="Myriad Pro"/>
      <w:color w:val="0D0D0D"/>
      <w:sz w:val="21"/>
      <w:szCs w:val="20"/>
      <w:lang w:eastAsia="en-US"/>
    </w:rPr>
  </w:style>
  <w:style w:type="character" w:customStyle="1" w:styleId="BodyTextIndentChar">
    <w:name w:val="Body Text Indent Char"/>
    <w:basedOn w:val="DefaultParagraphFont"/>
    <w:link w:val="BodyTextIndent"/>
    <w:uiPriority w:val="99"/>
    <w:rsid w:val="00652BCB"/>
    <w:rPr>
      <w:rFonts w:ascii="Myriad Pro" w:eastAsia="Calibri" w:hAnsi="Myriad Pro"/>
      <w:color w:val="0D0D0D"/>
      <w:sz w:val="21"/>
      <w:lang w:eastAsia="en-US"/>
    </w:rPr>
  </w:style>
  <w:style w:type="table" w:customStyle="1" w:styleId="FedUTableGrid1">
    <w:name w:val="FedU Table Grid1"/>
    <w:basedOn w:val="TableNormal"/>
    <w:next w:val="TableGrid"/>
    <w:uiPriority w:val="59"/>
    <w:rsid w:val="00652BCB"/>
    <w:rPr>
      <w:rFonts w:ascii="Calibri" w:eastAsia="Calibri" w:hAnsi="Calibri"/>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edUTableGrid2">
    <w:name w:val="FedU Table Grid2"/>
    <w:basedOn w:val="TableNormal"/>
    <w:next w:val="TableGrid"/>
    <w:uiPriority w:val="59"/>
    <w:rsid w:val="00652BCB"/>
    <w:rPr>
      <w:rFonts w:ascii="Calibri" w:eastAsia="Calibri" w:hAnsi="Calibri"/>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652BCB"/>
    <w:rPr>
      <w:rFonts w:ascii="Calibri" w:eastAsia="Calibri" w:hAnsi="Calibri" w:cs="Mangal"/>
      <w:sz w:val="22"/>
      <w:lang w:eastAsia="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Listsecondlevelbullet9pt">
    <w:name w:val="Style List second level bullet + 9 pt"/>
    <w:basedOn w:val="Normal"/>
    <w:rsid w:val="00652BCB"/>
    <w:pPr>
      <w:numPr>
        <w:numId w:val="19"/>
      </w:numPr>
      <w:suppressAutoHyphens w:val="0"/>
    </w:pPr>
    <w:rPr>
      <w:rFonts w:ascii="Verdana" w:eastAsia="Times New Roman" w:hAnsi="Verdana" w:cs="Arial"/>
      <w:sz w:val="18"/>
      <w:szCs w:val="20"/>
      <w:lang w:eastAsia="en-AU"/>
    </w:rPr>
  </w:style>
  <w:style w:type="character" w:styleId="UnresolvedMention">
    <w:name w:val="Unresolved Mention"/>
    <w:basedOn w:val="DefaultParagraphFont"/>
    <w:uiPriority w:val="99"/>
    <w:semiHidden/>
    <w:unhideWhenUsed/>
    <w:rsid w:val="00652BCB"/>
    <w:rPr>
      <w:color w:val="808080"/>
      <w:shd w:val="clear" w:color="auto" w:fill="E6E6E6"/>
    </w:rPr>
  </w:style>
  <w:style w:type="paragraph" w:customStyle="1" w:styleId="bullets">
    <w:name w:val="bullets"/>
    <w:basedOn w:val="ListParagraph"/>
    <w:qFormat/>
    <w:rsid w:val="00652BCB"/>
    <w:pPr>
      <w:numPr>
        <w:numId w:val="20"/>
      </w:numPr>
      <w:suppressAutoHyphens w:val="0"/>
      <w:spacing w:after="60"/>
      <w:ind w:left="720"/>
    </w:pPr>
    <w:rPr>
      <w:rFonts w:asciiTheme="minorHAnsi" w:eastAsiaTheme="minorHAnsi" w:hAnsiTheme="minorHAnsi" w:cstheme="minorBidi"/>
      <w:sz w:val="22"/>
      <w:szCs w:val="22"/>
      <w:lang w:val="en-US" w:eastAsia="en-US"/>
    </w:rPr>
  </w:style>
  <w:style w:type="paragraph" w:customStyle="1" w:styleId="Head15">
    <w:name w:val="Head 1.5"/>
    <w:basedOn w:val="Normal"/>
    <w:qFormat/>
    <w:rsid w:val="00652BCB"/>
    <w:pPr>
      <w:suppressAutoHyphens w:val="0"/>
      <w:spacing w:before="180" w:after="180"/>
    </w:pPr>
    <w:rPr>
      <w:rFonts w:ascii="Avenir Black" w:eastAsiaTheme="minorHAnsi" w:hAnsi="Avenir Black" w:cstheme="minorBidi"/>
      <w:bCs/>
      <w:i/>
      <w:smallCaps/>
      <w:sz w:val="28"/>
      <w:lang w:val="en-US" w:eastAsia="en-US"/>
    </w:rPr>
  </w:style>
  <w:style w:type="character" w:customStyle="1" w:styleId="BodyText2Char">
    <w:name w:val="Body Text 2 Char"/>
    <w:basedOn w:val="DefaultParagraphFont"/>
    <w:link w:val="BodyText2"/>
    <w:uiPriority w:val="99"/>
    <w:rsid w:val="00652BCB"/>
    <w:rPr>
      <w:sz w:val="24"/>
      <w:szCs w:val="24"/>
      <w:lang w:eastAsia="ar-SA"/>
    </w:rPr>
  </w:style>
  <w:style w:type="table" w:customStyle="1" w:styleId="FedUTableGrid4">
    <w:name w:val="FedU Table Grid4"/>
    <w:basedOn w:val="TableNormal"/>
    <w:uiPriority w:val="59"/>
    <w:rsid w:val="0079239F"/>
    <w:rPr>
      <w:rFonts w:eastAsiaTheme="minorHAnsi"/>
      <w:lang w:eastAsia="en-US" w:bidi="hi-I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6394">
      <w:bodyDiv w:val="1"/>
      <w:marLeft w:val="0"/>
      <w:marRight w:val="0"/>
      <w:marTop w:val="0"/>
      <w:marBottom w:val="0"/>
      <w:divBdr>
        <w:top w:val="none" w:sz="0" w:space="0" w:color="auto"/>
        <w:left w:val="none" w:sz="0" w:space="0" w:color="auto"/>
        <w:bottom w:val="none" w:sz="0" w:space="0" w:color="auto"/>
        <w:right w:val="none" w:sz="0" w:space="0" w:color="auto"/>
      </w:divBdr>
    </w:div>
    <w:div w:id="78985459">
      <w:bodyDiv w:val="1"/>
      <w:marLeft w:val="0"/>
      <w:marRight w:val="0"/>
      <w:marTop w:val="0"/>
      <w:marBottom w:val="0"/>
      <w:divBdr>
        <w:top w:val="none" w:sz="0" w:space="0" w:color="auto"/>
        <w:left w:val="none" w:sz="0" w:space="0" w:color="auto"/>
        <w:bottom w:val="none" w:sz="0" w:space="0" w:color="auto"/>
        <w:right w:val="none" w:sz="0" w:space="0" w:color="auto"/>
      </w:divBdr>
    </w:div>
    <w:div w:id="116877879">
      <w:bodyDiv w:val="1"/>
      <w:marLeft w:val="0"/>
      <w:marRight w:val="0"/>
      <w:marTop w:val="0"/>
      <w:marBottom w:val="0"/>
      <w:divBdr>
        <w:top w:val="none" w:sz="0" w:space="0" w:color="auto"/>
        <w:left w:val="none" w:sz="0" w:space="0" w:color="auto"/>
        <w:bottom w:val="none" w:sz="0" w:space="0" w:color="auto"/>
        <w:right w:val="none" w:sz="0" w:space="0" w:color="auto"/>
      </w:divBdr>
    </w:div>
    <w:div w:id="136648824">
      <w:bodyDiv w:val="1"/>
      <w:marLeft w:val="0"/>
      <w:marRight w:val="0"/>
      <w:marTop w:val="0"/>
      <w:marBottom w:val="0"/>
      <w:divBdr>
        <w:top w:val="none" w:sz="0" w:space="0" w:color="auto"/>
        <w:left w:val="none" w:sz="0" w:space="0" w:color="auto"/>
        <w:bottom w:val="none" w:sz="0" w:space="0" w:color="auto"/>
        <w:right w:val="none" w:sz="0" w:space="0" w:color="auto"/>
      </w:divBdr>
    </w:div>
    <w:div w:id="199980947">
      <w:bodyDiv w:val="1"/>
      <w:marLeft w:val="0"/>
      <w:marRight w:val="0"/>
      <w:marTop w:val="0"/>
      <w:marBottom w:val="0"/>
      <w:divBdr>
        <w:top w:val="none" w:sz="0" w:space="0" w:color="auto"/>
        <w:left w:val="none" w:sz="0" w:space="0" w:color="auto"/>
        <w:bottom w:val="none" w:sz="0" w:space="0" w:color="auto"/>
        <w:right w:val="none" w:sz="0" w:space="0" w:color="auto"/>
      </w:divBdr>
    </w:div>
    <w:div w:id="330715774">
      <w:bodyDiv w:val="1"/>
      <w:marLeft w:val="0"/>
      <w:marRight w:val="0"/>
      <w:marTop w:val="0"/>
      <w:marBottom w:val="0"/>
      <w:divBdr>
        <w:top w:val="none" w:sz="0" w:space="0" w:color="auto"/>
        <w:left w:val="none" w:sz="0" w:space="0" w:color="auto"/>
        <w:bottom w:val="none" w:sz="0" w:space="0" w:color="auto"/>
        <w:right w:val="none" w:sz="0" w:space="0" w:color="auto"/>
      </w:divBdr>
    </w:div>
    <w:div w:id="346710791">
      <w:bodyDiv w:val="1"/>
      <w:marLeft w:val="0"/>
      <w:marRight w:val="0"/>
      <w:marTop w:val="0"/>
      <w:marBottom w:val="0"/>
      <w:divBdr>
        <w:top w:val="none" w:sz="0" w:space="0" w:color="auto"/>
        <w:left w:val="none" w:sz="0" w:space="0" w:color="auto"/>
        <w:bottom w:val="none" w:sz="0" w:space="0" w:color="auto"/>
        <w:right w:val="none" w:sz="0" w:space="0" w:color="auto"/>
      </w:divBdr>
    </w:div>
    <w:div w:id="1111821340">
      <w:bodyDiv w:val="1"/>
      <w:marLeft w:val="0"/>
      <w:marRight w:val="0"/>
      <w:marTop w:val="0"/>
      <w:marBottom w:val="0"/>
      <w:divBdr>
        <w:top w:val="none" w:sz="0" w:space="0" w:color="auto"/>
        <w:left w:val="none" w:sz="0" w:space="0" w:color="auto"/>
        <w:bottom w:val="none" w:sz="0" w:space="0" w:color="auto"/>
        <w:right w:val="none" w:sz="0" w:space="0" w:color="auto"/>
      </w:divBdr>
    </w:div>
    <w:div w:id="1184443690">
      <w:bodyDiv w:val="1"/>
      <w:marLeft w:val="0"/>
      <w:marRight w:val="0"/>
      <w:marTop w:val="0"/>
      <w:marBottom w:val="0"/>
      <w:divBdr>
        <w:top w:val="none" w:sz="0" w:space="0" w:color="auto"/>
        <w:left w:val="none" w:sz="0" w:space="0" w:color="auto"/>
        <w:bottom w:val="none" w:sz="0" w:space="0" w:color="auto"/>
        <w:right w:val="none" w:sz="0" w:space="0" w:color="auto"/>
      </w:divBdr>
    </w:div>
    <w:div w:id="1394696590">
      <w:bodyDiv w:val="1"/>
      <w:marLeft w:val="0"/>
      <w:marRight w:val="0"/>
      <w:marTop w:val="0"/>
      <w:marBottom w:val="0"/>
      <w:divBdr>
        <w:top w:val="none" w:sz="0" w:space="0" w:color="auto"/>
        <w:left w:val="none" w:sz="0" w:space="0" w:color="auto"/>
        <w:bottom w:val="none" w:sz="0" w:space="0" w:color="auto"/>
        <w:right w:val="none" w:sz="0" w:space="0" w:color="auto"/>
      </w:divBdr>
    </w:div>
    <w:div w:id="1583559850">
      <w:bodyDiv w:val="1"/>
      <w:marLeft w:val="0"/>
      <w:marRight w:val="0"/>
      <w:marTop w:val="0"/>
      <w:marBottom w:val="0"/>
      <w:divBdr>
        <w:top w:val="none" w:sz="0" w:space="0" w:color="auto"/>
        <w:left w:val="none" w:sz="0" w:space="0" w:color="auto"/>
        <w:bottom w:val="none" w:sz="0" w:space="0" w:color="auto"/>
        <w:right w:val="none" w:sz="0" w:space="0" w:color="auto"/>
      </w:divBdr>
    </w:div>
    <w:div w:id="1724475858">
      <w:bodyDiv w:val="1"/>
      <w:marLeft w:val="0"/>
      <w:marRight w:val="0"/>
      <w:marTop w:val="0"/>
      <w:marBottom w:val="0"/>
      <w:divBdr>
        <w:top w:val="none" w:sz="0" w:space="0" w:color="auto"/>
        <w:left w:val="none" w:sz="0" w:space="0" w:color="auto"/>
        <w:bottom w:val="none" w:sz="0" w:space="0" w:color="auto"/>
        <w:right w:val="none" w:sz="0" w:space="0" w:color="auto"/>
      </w:divBdr>
    </w:div>
    <w:div w:id="1825855421">
      <w:bodyDiv w:val="1"/>
      <w:marLeft w:val="0"/>
      <w:marRight w:val="0"/>
      <w:marTop w:val="0"/>
      <w:marBottom w:val="0"/>
      <w:divBdr>
        <w:top w:val="none" w:sz="0" w:space="0" w:color="auto"/>
        <w:left w:val="none" w:sz="0" w:space="0" w:color="auto"/>
        <w:bottom w:val="none" w:sz="0" w:space="0" w:color="auto"/>
        <w:right w:val="none" w:sz="0" w:space="0" w:color="auto"/>
      </w:divBdr>
    </w:div>
    <w:div w:id="198635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mailto:info@computerforce.com.au" TargetMode="External"/><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FB4A94C-7336-4753-B2BB-97AF78AD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41</Pages>
  <Words>6952</Words>
  <Characters>37685</Characters>
  <Application>Microsoft Office Word</Application>
  <DocSecurity>0</DocSecurity>
  <Lines>1507</Lines>
  <Paragraphs>929</Paragraphs>
  <ScaleCrop>false</ScaleCrop>
  <HeadingPairs>
    <vt:vector size="2" baseType="variant">
      <vt:variant>
        <vt:lpstr>Title</vt:lpstr>
      </vt:variant>
      <vt:variant>
        <vt:i4>1</vt:i4>
      </vt:variant>
    </vt:vector>
  </HeadingPairs>
  <TitlesOfParts>
    <vt:vector size="1" baseType="lpstr">
      <vt:lpstr>PRO-FORMA</vt:lpstr>
    </vt:vector>
  </TitlesOfParts>
  <Company/>
  <LinksUpToDate>false</LinksUpToDate>
  <CharactersWithSpaces>43708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PRO-FORMA</dc:title>
  <dc:creator>Anh Tran</dc:creator>
  <cp:lastModifiedBy>Yiren Wang</cp:lastModifiedBy>
  <cp:revision>84</cp:revision>
  <cp:lastPrinted>2016-04-14T00:42:00Z</cp:lastPrinted>
  <dcterms:created xsi:type="dcterms:W3CDTF">2021-07-26T11:27:00Z</dcterms:created>
  <dcterms:modified xsi:type="dcterms:W3CDTF">2022-03-21T04:58:00Z</dcterms:modified>
</cp:coreProperties>
</file>